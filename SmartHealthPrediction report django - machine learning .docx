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03D7" w:rsidRDefault="008803D7" w:rsidP="008803D7"/>
    <w:p w:rsidR="00291428" w:rsidRPr="0085056B" w:rsidRDefault="00291428" w:rsidP="003068C5">
      <w:pPr>
        <w:pStyle w:val="Heading9"/>
        <w:tabs>
          <w:tab w:val="clear" w:pos="1584"/>
        </w:tabs>
        <w:ind w:left="0" w:firstLine="0"/>
        <w:jc w:val="left"/>
        <w:rPr>
          <w:rFonts w:ascii="Monotype Corsiva" w:hAnsi="Monotype Corsiva"/>
          <w:b/>
          <w:bCs w:val="0"/>
          <w:i/>
          <w:iCs/>
          <w:color w:val="6B1565"/>
          <w:sz w:val="80"/>
          <w:szCs w:val="80"/>
          <w:u w:val="single"/>
        </w:rPr>
      </w:pPr>
    </w:p>
    <w:p w:rsidR="00291428" w:rsidRDefault="00EC5A6D" w:rsidP="00291428">
      <w:pPr>
        <w:rPr>
          <w:rFonts w:ascii="Monotype Corsiva" w:hAnsi="Monotype Corsiva"/>
          <w:b/>
          <w:bCs/>
          <w:sz w:val="48"/>
          <w:szCs w:val="48"/>
        </w:rPr>
      </w:pPr>
      <w:r w:rsidRPr="00EC5A6D">
        <w:rPr>
          <w:rFonts w:ascii="Monotype Corsiva" w:hAnsi="Monotype Corsiva"/>
          <w:b/>
          <w:bCs/>
          <w:noProof/>
          <w:sz w:val="96"/>
          <w:szCs w:val="96"/>
        </w:rPr>
        <w:pict>
          <v:group id="_x0000_s1104" style="position:absolute;margin-left:10.2pt;margin-top:-3.85pt;width:282.15pt;height:97.95pt;z-index:251645440;mso-wrap-distance-left:0;mso-wrap-distance-right:0" coordorigin="345,252" coordsize="5643,2160">
            <o:lock v:ext="edit" text="t"/>
            <v:line id="_x0000_s1105" style="position:absolute" from="1314,252" to="1314,2412" strokeweight=".26mm">
              <v:stroke joinstyle="miter"/>
            </v:line>
            <v:line id="_x0000_s1106" style="position:absolute" from="345,1692" to="5988,1692" strokeweight=".26mm">
              <v:stroke joinstyle="miter"/>
            </v:line>
          </v:group>
        </w:pict>
      </w:r>
      <w:r w:rsidR="00291428">
        <w:rPr>
          <w:rFonts w:ascii="Monotype Corsiva" w:hAnsi="Monotype Corsiva"/>
          <w:b/>
          <w:bCs/>
          <w:sz w:val="96"/>
          <w:szCs w:val="96"/>
        </w:rPr>
        <w:t xml:space="preserve">      T</w:t>
      </w:r>
      <w:r w:rsidR="00291428">
        <w:rPr>
          <w:rFonts w:ascii="Monotype Corsiva" w:hAnsi="Monotype Corsiva"/>
          <w:b/>
          <w:bCs/>
          <w:sz w:val="48"/>
          <w:szCs w:val="48"/>
        </w:rPr>
        <w:t xml:space="preserve">able of </w:t>
      </w:r>
      <w:r w:rsidR="00291428">
        <w:rPr>
          <w:rFonts w:ascii="Monotype Corsiva" w:hAnsi="Monotype Corsiva"/>
          <w:b/>
          <w:bCs/>
          <w:sz w:val="96"/>
          <w:szCs w:val="96"/>
        </w:rPr>
        <w:t>C</w:t>
      </w:r>
      <w:r w:rsidR="00291428">
        <w:rPr>
          <w:rFonts w:ascii="Monotype Corsiva" w:hAnsi="Monotype Corsiva"/>
          <w:b/>
          <w:bCs/>
          <w:sz w:val="48"/>
          <w:szCs w:val="48"/>
        </w:rPr>
        <w:t>ontents</w:t>
      </w:r>
    </w:p>
    <w:p w:rsidR="00291428" w:rsidRDefault="00291428" w:rsidP="003A59F6">
      <w:pPr>
        <w:snapToGrid w:val="0"/>
        <w:spacing w:line="360" w:lineRule="auto"/>
        <w:ind w:right="675"/>
        <w:jc w:val="both"/>
        <w:rPr>
          <w:rFonts w:ascii="Georgia" w:eastAsia="Times New Roman" w:hAnsi="Georgia"/>
          <w:b/>
          <w:bCs/>
          <w:color w:val="000000"/>
          <w:sz w:val="22"/>
          <w:szCs w:val="22"/>
          <w:u w:val="single"/>
          <w:shd w:val="clear" w:color="auto" w:fill="FFFFFF"/>
          <w:lang w:eastAsia="ar-SA"/>
        </w:rPr>
      </w:pPr>
    </w:p>
    <w:p w:rsidR="00C703B0" w:rsidRPr="00C703B0" w:rsidRDefault="00291428" w:rsidP="00291428">
      <w:pPr>
        <w:pStyle w:val="Heading3"/>
        <w:tabs>
          <w:tab w:val="left" w:pos="720"/>
        </w:tabs>
        <w:spacing w:line="360" w:lineRule="auto"/>
        <w:ind w:right="675"/>
        <w:rPr>
          <w:rFonts w:ascii="Georgia" w:hAnsi="Georgia"/>
          <w:bCs w:val="0"/>
          <w:color w:val="FF0000"/>
          <w:sz w:val="22"/>
          <w:szCs w:val="22"/>
        </w:rPr>
      </w:pPr>
      <w:r>
        <w:t xml:space="preserve">    </w:t>
      </w:r>
      <w:r w:rsidR="003A59F6">
        <w:t xml:space="preserve">             </w:t>
      </w:r>
      <w:r w:rsidR="00C703B0">
        <w:t xml:space="preserve">                                                                                      </w:t>
      </w:r>
    </w:p>
    <w:p w:rsidR="00291428" w:rsidRDefault="00291428" w:rsidP="00291428">
      <w:pPr>
        <w:pStyle w:val="Heading3"/>
        <w:tabs>
          <w:tab w:val="left" w:pos="720"/>
        </w:tabs>
        <w:spacing w:line="360" w:lineRule="auto"/>
        <w:ind w:right="675"/>
        <w:rPr>
          <w:rFonts w:ascii="Georgia" w:hAnsi="Georgia"/>
          <w:bCs w:val="0"/>
          <w:color w:val="FF0000"/>
          <w:sz w:val="22"/>
          <w:szCs w:val="22"/>
        </w:rPr>
      </w:pPr>
      <w:r>
        <w:t xml:space="preserve">    </w:t>
      </w:r>
      <w:hyperlink w:anchor="chap2" w:history="1">
        <w:r>
          <w:rPr>
            <w:rStyle w:val="Hyperlink"/>
            <w:rFonts w:ascii="Georgia" w:hAnsi="Georgia"/>
          </w:rPr>
          <w:t xml:space="preserve">Chapter 1. Introduction </w:t>
        </w:r>
      </w:hyperlink>
      <w:r w:rsidR="003A59F6">
        <w:tab/>
      </w:r>
      <w:r w:rsidR="003A59F6">
        <w:tab/>
      </w:r>
      <w:r w:rsidR="003A59F6">
        <w:tab/>
      </w:r>
      <w:r w:rsidR="003A59F6">
        <w:tab/>
      </w:r>
      <w:r w:rsidR="003A59F6">
        <w:tab/>
        <w:t xml:space="preserve">Page No.                   </w:t>
      </w:r>
      <w:r>
        <w:rPr>
          <w:rFonts w:ascii="Georgia" w:hAnsi="Georgia"/>
          <w:bCs w:val="0"/>
          <w:color w:val="FF0000"/>
          <w:sz w:val="22"/>
          <w:szCs w:val="22"/>
        </w:rPr>
        <w:tab/>
      </w:r>
      <w:r w:rsidR="00C703B0">
        <w:rPr>
          <w:rFonts w:ascii="Georgia" w:hAnsi="Georgia"/>
          <w:bCs w:val="0"/>
          <w:color w:val="FF0000"/>
          <w:sz w:val="22"/>
          <w:szCs w:val="22"/>
        </w:rPr>
        <w:t xml:space="preserve">                                                            </w:t>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p>
    <w:p w:rsidR="00291428" w:rsidRPr="00687B2B" w:rsidRDefault="00291428" w:rsidP="002F0459">
      <w:pPr>
        <w:numPr>
          <w:ilvl w:val="0"/>
          <w:numId w:val="6"/>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 xml:space="preserve">Introduction to the System </w:t>
      </w:r>
      <w:r w:rsidR="00C703B0">
        <w:rPr>
          <w:rFonts w:eastAsia="Times New Roman"/>
          <w:color w:val="FF0000"/>
          <w:lang w:eastAsia="ar-SA"/>
        </w:rPr>
        <w:t xml:space="preserve">                                                 4</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Problem Definition</w:t>
      </w:r>
      <w:r w:rsidR="00C703B0">
        <w:rPr>
          <w:rFonts w:eastAsia="Times New Roman"/>
          <w:color w:val="FF0000"/>
          <w:lang w:eastAsia="ar-SA"/>
        </w:rPr>
        <w:t xml:space="preserve">                                                              4</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Aim</w:t>
      </w:r>
      <w:r w:rsidR="00C703B0">
        <w:rPr>
          <w:rFonts w:eastAsia="Times New Roman"/>
          <w:color w:val="FF0000"/>
          <w:lang w:eastAsia="ar-SA"/>
        </w:rPr>
        <w:t xml:space="preserve">                                                                                      4</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Objective</w:t>
      </w:r>
      <w:r w:rsidR="00C703B0">
        <w:rPr>
          <w:rFonts w:eastAsia="Times New Roman"/>
          <w:color w:val="FF0000"/>
          <w:lang w:eastAsia="ar-SA"/>
        </w:rPr>
        <w:t xml:space="preserve">                                                       </w:t>
      </w:r>
      <w:r w:rsidR="00C703B0">
        <w:rPr>
          <w:rFonts w:eastAsia="Times New Roman"/>
          <w:color w:val="FF0000"/>
          <w:lang w:eastAsia="ar-SA"/>
        </w:rPr>
        <w:tab/>
      </w:r>
      <w:r w:rsidR="00C703B0">
        <w:rPr>
          <w:rFonts w:eastAsia="Times New Roman"/>
          <w:color w:val="FF0000"/>
          <w:lang w:eastAsia="ar-SA"/>
        </w:rPr>
        <w:tab/>
        <w:t xml:space="preserve">         4</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Goal</w:t>
      </w:r>
      <w:r w:rsidR="00C703B0">
        <w:rPr>
          <w:rFonts w:eastAsia="Times New Roman"/>
          <w:color w:val="FF0000"/>
          <w:lang w:eastAsia="ar-SA"/>
        </w:rPr>
        <w:t xml:space="preserve">                                                                                      5</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Need of System</w:t>
      </w:r>
      <w:r w:rsidR="00C703B0">
        <w:rPr>
          <w:rFonts w:eastAsia="Times New Roman"/>
          <w:color w:val="FF0000"/>
          <w:lang w:eastAsia="ar-SA"/>
        </w:rPr>
        <w:t xml:space="preserve">                                                                    5</w:t>
      </w:r>
    </w:p>
    <w:p w:rsidR="00291428" w:rsidRDefault="00291428" w:rsidP="00291428">
      <w:pPr>
        <w:pStyle w:val="Heading3"/>
        <w:tabs>
          <w:tab w:val="left" w:pos="720"/>
        </w:tabs>
        <w:spacing w:line="360" w:lineRule="auto"/>
        <w:ind w:right="675"/>
        <w:rPr>
          <w:rFonts w:ascii="Georgia" w:hAnsi="Georgia"/>
          <w:bCs w:val="0"/>
          <w:color w:val="FF0000"/>
          <w:sz w:val="22"/>
          <w:szCs w:val="22"/>
        </w:rPr>
      </w:pPr>
      <w:r>
        <w:t xml:space="preserve">      </w:t>
      </w:r>
      <w:hyperlink w:anchor="chap3" w:history="1">
        <w:r>
          <w:rPr>
            <w:rStyle w:val="Hyperlink"/>
            <w:rFonts w:ascii="Georgia" w:hAnsi="Georgia"/>
          </w:rPr>
          <w:t>Chapter 2. Hardware and Software requirement</w:t>
        </w:r>
      </w:hyperlink>
      <w:r>
        <w:rPr>
          <w:rFonts w:ascii="Georgia" w:hAnsi="Georgia"/>
          <w:bCs w:val="0"/>
          <w:color w:val="FF0000"/>
          <w:sz w:val="22"/>
          <w:szCs w:val="22"/>
        </w:rPr>
        <w:tab/>
      </w:r>
      <w:r>
        <w:rPr>
          <w:rFonts w:ascii="Georgia" w:hAnsi="Georgia"/>
          <w:bCs w:val="0"/>
          <w:color w:val="FF0000"/>
          <w:sz w:val="22"/>
          <w:szCs w:val="22"/>
        </w:rPr>
        <w:tab/>
      </w:r>
    </w:p>
    <w:p w:rsidR="00291428" w:rsidRPr="00687B2B" w:rsidRDefault="00291428" w:rsidP="002F0459">
      <w:pPr>
        <w:numPr>
          <w:ilvl w:val="0"/>
          <w:numId w:val="7"/>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Introduction</w:t>
      </w:r>
      <w:r w:rsidR="00C703B0">
        <w:rPr>
          <w:rFonts w:eastAsia="Times New Roman"/>
          <w:color w:val="FF0000"/>
          <w:lang w:eastAsia="ar-SA"/>
        </w:rPr>
        <w:t xml:space="preserve">                                                                          7                                                                      </w:t>
      </w:r>
    </w:p>
    <w:p w:rsidR="00291428" w:rsidRPr="00687B2B" w:rsidRDefault="00291428" w:rsidP="002F0459">
      <w:pPr>
        <w:numPr>
          <w:ilvl w:val="0"/>
          <w:numId w:val="7"/>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System environment</w:t>
      </w:r>
      <w:r w:rsidR="00C703B0">
        <w:rPr>
          <w:rFonts w:eastAsia="Times New Roman"/>
          <w:color w:val="FF0000"/>
          <w:lang w:eastAsia="ar-SA"/>
        </w:rPr>
        <w:t xml:space="preserve">                                                             7</w:t>
      </w:r>
    </w:p>
    <w:p w:rsidR="00291428" w:rsidRPr="00687B2B" w:rsidRDefault="00291428" w:rsidP="002F0459">
      <w:pPr>
        <w:numPr>
          <w:ilvl w:val="0"/>
          <w:numId w:val="7"/>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Software requirement</w:t>
      </w:r>
      <w:r w:rsidR="00C703B0">
        <w:rPr>
          <w:rFonts w:eastAsia="Times New Roman"/>
          <w:color w:val="FF0000"/>
          <w:lang w:eastAsia="ar-SA"/>
        </w:rPr>
        <w:t xml:space="preserve">                                                           8 </w:t>
      </w:r>
    </w:p>
    <w:p w:rsidR="00291428" w:rsidRPr="00687B2B" w:rsidRDefault="00291428" w:rsidP="002F0459">
      <w:pPr>
        <w:numPr>
          <w:ilvl w:val="0"/>
          <w:numId w:val="7"/>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Hardware requirements</w:t>
      </w:r>
      <w:r w:rsidR="00C703B0">
        <w:rPr>
          <w:rFonts w:eastAsia="Times New Roman"/>
          <w:color w:val="FF0000"/>
          <w:lang w:eastAsia="ar-SA"/>
        </w:rPr>
        <w:t xml:space="preserve">                                                        8</w:t>
      </w:r>
    </w:p>
    <w:p w:rsidR="00291428" w:rsidRDefault="00291428" w:rsidP="00291428">
      <w:pPr>
        <w:pStyle w:val="Heading3"/>
        <w:tabs>
          <w:tab w:val="left" w:pos="720"/>
        </w:tabs>
        <w:spacing w:line="360" w:lineRule="auto"/>
        <w:ind w:right="675"/>
        <w:rPr>
          <w:rFonts w:ascii="Georgia" w:hAnsi="Georgia"/>
          <w:bCs w:val="0"/>
          <w:color w:val="FF0000"/>
          <w:sz w:val="22"/>
          <w:szCs w:val="22"/>
        </w:rPr>
      </w:pPr>
      <w:r>
        <w:t xml:space="preserve">       </w:t>
      </w:r>
      <w:hyperlink w:anchor="chap4" w:history="1">
        <w:r>
          <w:rPr>
            <w:rStyle w:val="Hyperlink"/>
            <w:rFonts w:ascii="Georgia" w:hAnsi="Georgia"/>
          </w:rPr>
          <w:t xml:space="preserve">Chapter 3. System Analysis </w:t>
        </w:r>
      </w:hyperlink>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p>
    <w:p w:rsidR="00291428" w:rsidRPr="00687B2B" w:rsidRDefault="00291428" w:rsidP="002F0459">
      <w:pPr>
        <w:numPr>
          <w:ilvl w:val="0"/>
          <w:numId w:val="8"/>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Purpose</w:t>
      </w:r>
      <w:r w:rsidR="00C6288F">
        <w:rPr>
          <w:rFonts w:eastAsia="Times New Roman"/>
          <w:color w:val="FF0000"/>
          <w:lang w:eastAsia="ar-SA"/>
        </w:rPr>
        <w:t xml:space="preserve">                                                                                 9</w:t>
      </w:r>
    </w:p>
    <w:p w:rsidR="00291428" w:rsidRPr="00687B2B" w:rsidRDefault="00291428" w:rsidP="002F0459">
      <w:pPr>
        <w:numPr>
          <w:ilvl w:val="0"/>
          <w:numId w:val="8"/>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Project Scope</w:t>
      </w:r>
      <w:r w:rsidR="00C6288F">
        <w:rPr>
          <w:rFonts w:eastAsia="Times New Roman"/>
          <w:color w:val="FF0000"/>
          <w:lang w:eastAsia="ar-SA"/>
        </w:rPr>
        <w:t xml:space="preserve">                                                                        9</w:t>
      </w:r>
    </w:p>
    <w:p w:rsidR="00291428" w:rsidRPr="00687B2B" w:rsidRDefault="00291428" w:rsidP="002F0459">
      <w:pPr>
        <w:numPr>
          <w:ilvl w:val="0"/>
          <w:numId w:val="8"/>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Existing System</w:t>
      </w:r>
      <w:r w:rsidR="00C6288F">
        <w:rPr>
          <w:rFonts w:eastAsia="Times New Roman"/>
          <w:color w:val="FF0000"/>
          <w:lang w:eastAsia="ar-SA"/>
        </w:rPr>
        <w:t xml:space="preserve">                                                                    9</w:t>
      </w:r>
    </w:p>
    <w:p w:rsidR="00291428" w:rsidRPr="00687B2B" w:rsidRDefault="00291428" w:rsidP="002F0459">
      <w:pPr>
        <w:numPr>
          <w:ilvl w:val="0"/>
          <w:numId w:val="8"/>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 xml:space="preserve">Proposed System </w:t>
      </w:r>
      <w:r w:rsidR="00C6288F">
        <w:rPr>
          <w:rFonts w:eastAsia="Times New Roman"/>
          <w:color w:val="FF0000"/>
          <w:lang w:eastAsia="ar-SA"/>
        </w:rPr>
        <w:t xml:space="preserve">                                                                  9</w:t>
      </w:r>
    </w:p>
    <w:p w:rsidR="00291428" w:rsidRPr="00687B2B" w:rsidRDefault="00291428" w:rsidP="002F0459">
      <w:pPr>
        <w:numPr>
          <w:ilvl w:val="0"/>
          <w:numId w:val="8"/>
        </w:numPr>
        <w:tabs>
          <w:tab w:val="num" w:pos="1418"/>
          <w:tab w:val="left" w:pos="2138"/>
        </w:tabs>
        <w:spacing w:line="360" w:lineRule="auto"/>
        <w:ind w:left="2138" w:right="675"/>
        <w:rPr>
          <w:color w:val="FF0000"/>
        </w:rPr>
      </w:pPr>
      <w:r w:rsidRPr="00687B2B">
        <w:rPr>
          <w:rFonts w:eastAsia="Times New Roman"/>
          <w:color w:val="FF0000"/>
          <w:lang w:eastAsia="ar-SA"/>
        </w:rPr>
        <w:t>System Description</w:t>
      </w:r>
      <w:r w:rsidR="00C6288F">
        <w:rPr>
          <w:rFonts w:eastAsia="Times New Roman"/>
          <w:color w:val="FF0000"/>
          <w:lang w:eastAsia="ar-SA"/>
        </w:rPr>
        <w:t xml:space="preserve">                                                             10</w:t>
      </w:r>
    </w:p>
    <w:p w:rsidR="00843331" w:rsidRDefault="00843331" w:rsidP="006D157F">
      <w:pPr>
        <w:tabs>
          <w:tab w:val="left" w:pos="2138"/>
        </w:tabs>
        <w:spacing w:line="360" w:lineRule="auto"/>
        <w:ind w:right="675"/>
        <w:rPr>
          <w:rFonts w:ascii="Georgia" w:eastAsia="Times New Roman" w:hAnsi="Georgia"/>
          <w:color w:val="FF0000"/>
          <w:sz w:val="22"/>
          <w:szCs w:val="22"/>
          <w:lang w:eastAsia="ar-SA"/>
        </w:rPr>
      </w:pPr>
    </w:p>
    <w:p w:rsidR="00843331" w:rsidRDefault="00843331" w:rsidP="00843331">
      <w:pPr>
        <w:tabs>
          <w:tab w:val="left" w:pos="2138"/>
        </w:tabs>
        <w:spacing w:line="360" w:lineRule="auto"/>
        <w:ind w:left="2138" w:right="675"/>
        <w:rPr>
          <w:color w:val="FF0000"/>
        </w:rPr>
      </w:pPr>
    </w:p>
    <w:p w:rsidR="003068C5" w:rsidRDefault="003068C5" w:rsidP="00843331">
      <w:pPr>
        <w:tabs>
          <w:tab w:val="left" w:pos="2138"/>
        </w:tabs>
        <w:spacing w:line="360" w:lineRule="auto"/>
        <w:ind w:left="2138" w:right="675"/>
        <w:rPr>
          <w:color w:val="FF0000"/>
        </w:rPr>
      </w:pPr>
    </w:p>
    <w:p w:rsidR="003068C5" w:rsidRDefault="003068C5" w:rsidP="00843331">
      <w:pPr>
        <w:tabs>
          <w:tab w:val="left" w:pos="2138"/>
        </w:tabs>
        <w:spacing w:line="360" w:lineRule="auto"/>
        <w:ind w:left="2138" w:right="675"/>
        <w:rPr>
          <w:color w:val="FF0000"/>
        </w:rPr>
      </w:pPr>
    </w:p>
    <w:p w:rsidR="00843331" w:rsidRDefault="00CF3951" w:rsidP="00843331">
      <w:pPr>
        <w:pStyle w:val="Heading3"/>
        <w:tabs>
          <w:tab w:val="left" w:pos="720"/>
        </w:tabs>
        <w:spacing w:line="360" w:lineRule="auto"/>
        <w:ind w:right="675"/>
      </w:pPr>
      <w:r>
        <w:rPr>
          <w:rFonts w:ascii="Georgia" w:hAnsi="Georgia"/>
          <w:b w:val="0"/>
          <w:color w:val="002060"/>
        </w:rPr>
        <w:lastRenderedPageBreak/>
        <w:t xml:space="preserve">      </w:t>
      </w:r>
      <w:r w:rsidR="00843331">
        <w:t xml:space="preserve">     </w:t>
      </w:r>
      <w:hyperlink w:anchor="chap 8" w:history="1">
        <w:r w:rsidR="00843331">
          <w:rPr>
            <w:rStyle w:val="Hyperlink"/>
            <w:rFonts w:ascii="Georgia" w:hAnsi="Georgia"/>
          </w:rPr>
          <w:t xml:space="preserve">Chapter 4.Implementation issues </w:t>
        </w:r>
      </w:hyperlink>
      <w:r w:rsidR="009421C9">
        <w:tab/>
      </w:r>
      <w:r w:rsidR="009421C9">
        <w:tab/>
      </w:r>
      <w:r w:rsidR="009421C9">
        <w:tab/>
      </w:r>
      <w:r w:rsidR="009421C9">
        <w:tab/>
      </w:r>
    </w:p>
    <w:p w:rsidR="0085056B" w:rsidRPr="0085056B" w:rsidRDefault="0085056B" w:rsidP="00CF3951">
      <w:pPr>
        <w:tabs>
          <w:tab w:val="left" w:pos="1440"/>
        </w:tabs>
        <w:spacing w:line="360" w:lineRule="auto"/>
        <w:ind w:right="675"/>
        <w:rPr>
          <w:b/>
          <w:color w:val="002060"/>
          <w:sz w:val="28"/>
          <w:szCs w:val="28"/>
        </w:rPr>
      </w:pPr>
    </w:p>
    <w:p w:rsidR="00843331" w:rsidRPr="00687B2B" w:rsidRDefault="00843331" w:rsidP="002F0459">
      <w:pPr>
        <w:numPr>
          <w:ilvl w:val="0"/>
          <w:numId w:val="17"/>
        </w:numPr>
        <w:tabs>
          <w:tab w:val="left" w:pos="2138"/>
        </w:tabs>
        <w:spacing w:line="360" w:lineRule="auto"/>
        <w:ind w:left="2138" w:right="675"/>
        <w:rPr>
          <w:rFonts w:eastAsia="Times New Roman"/>
          <w:color w:val="FF0000"/>
          <w:lang w:eastAsia="ar-SA"/>
        </w:rPr>
      </w:pPr>
      <w:r w:rsidRPr="00687B2B">
        <w:rPr>
          <w:rFonts w:eastAsia="Times New Roman"/>
          <w:color w:val="FF0000"/>
          <w:lang w:eastAsia="ar-SA"/>
        </w:rPr>
        <w:t>P</w:t>
      </w:r>
      <w:r w:rsidR="0073460F">
        <w:rPr>
          <w:rFonts w:eastAsia="Times New Roman"/>
          <w:color w:val="FF0000"/>
          <w:lang w:eastAsia="ar-SA"/>
        </w:rPr>
        <w:t>ython</w:t>
      </w:r>
      <w:r w:rsidR="00C6288F">
        <w:rPr>
          <w:rFonts w:eastAsia="Times New Roman"/>
          <w:color w:val="FF0000"/>
          <w:lang w:eastAsia="ar-SA"/>
        </w:rPr>
        <w:t xml:space="preserve">                                                       </w:t>
      </w:r>
      <w:r w:rsidR="0073460F">
        <w:rPr>
          <w:rFonts w:eastAsia="Times New Roman"/>
          <w:color w:val="FF0000"/>
          <w:lang w:eastAsia="ar-SA"/>
        </w:rPr>
        <w:t xml:space="preserve">                            </w:t>
      </w:r>
      <w:r w:rsidR="0073460F">
        <w:rPr>
          <w:rFonts w:eastAsia="Times New Roman"/>
          <w:color w:val="FF0000"/>
          <w:lang w:eastAsia="ar-SA"/>
        </w:rPr>
        <w:tab/>
      </w:r>
      <w:r w:rsidR="00C6288F">
        <w:rPr>
          <w:rFonts w:eastAsia="Times New Roman"/>
          <w:color w:val="FF0000"/>
          <w:lang w:eastAsia="ar-SA"/>
        </w:rPr>
        <w:t>11</w:t>
      </w:r>
    </w:p>
    <w:p w:rsidR="00843331" w:rsidRPr="00687B2B" w:rsidRDefault="00256011" w:rsidP="002F0459">
      <w:pPr>
        <w:numPr>
          <w:ilvl w:val="0"/>
          <w:numId w:val="17"/>
        </w:numPr>
        <w:tabs>
          <w:tab w:val="left" w:pos="2138"/>
        </w:tabs>
        <w:spacing w:line="360" w:lineRule="auto"/>
        <w:ind w:left="2138" w:right="675"/>
        <w:rPr>
          <w:rFonts w:eastAsia="Times New Roman"/>
          <w:color w:val="FF0000"/>
          <w:lang w:eastAsia="ar-SA"/>
        </w:rPr>
      </w:pPr>
      <w:r>
        <w:rPr>
          <w:rFonts w:eastAsia="Times New Roman"/>
          <w:color w:val="FF0000"/>
          <w:lang w:eastAsia="ar-SA"/>
        </w:rPr>
        <w:t>HTML</w:t>
      </w:r>
      <w:r w:rsidR="00C6288F">
        <w:rPr>
          <w:rFonts w:eastAsia="Times New Roman"/>
          <w:color w:val="FF0000"/>
          <w:lang w:eastAsia="ar-SA"/>
        </w:rPr>
        <w:t xml:space="preserve">                                                                                   </w:t>
      </w:r>
      <w:r w:rsidR="0073460F">
        <w:rPr>
          <w:rFonts w:eastAsia="Times New Roman"/>
          <w:color w:val="FF0000"/>
          <w:lang w:eastAsia="ar-SA"/>
        </w:rPr>
        <w:tab/>
      </w:r>
      <w:r w:rsidR="00C6288F">
        <w:rPr>
          <w:rFonts w:eastAsia="Times New Roman"/>
          <w:color w:val="FF0000"/>
          <w:lang w:eastAsia="ar-SA"/>
        </w:rPr>
        <w:t>13</w:t>
      </w:r>
    </w:p>
    <w:p w:rsidR="00843331" w:rsidRDefault="00843331" w:rsidP="002F0459">
      <w:pPr>
        <w:numPr>
          <w:ilvl w:val="0"/>
          <w:numId w:val="17"/>
        </w:numPr>
        <w:tabs>
          <w:tab w:val="left" w:pos="2138"/>
        </w:tabs>
        <w:spacing w:line="360" w:lineRule="auto"/>
        <w:ind w:left="2138" w:right="675"/>
        <w:rPr>
          <w:rFonts w:eastAsia="Times New Roman"/>
          <w:color w:val="FF0000"/>
          <w:lang w:eastAsia="ar-SA"/>
        </w:rPr>
      </w:pPr>
      <w:r w:rsidRPr="00687B2B">
        <w:rPr>
          <w:rFonts w:eastAsia="Times New Roman"/>
          <w:color w:val="FF0000"/>
          <w:lang w:eastAsia="ar-SA"/>
        </w:rPr>
        <w:t>Cascading style sheet(CSS)</w:t>
      </w:r>
      <w:r w:rsidR="00C6288F">
        <w:rPr>
          <w:rFonts w:eastAsia="Times New Roman"/>
          <w:color w:val="FF0000"/>
          <w:lang w:eastAsia="ar-SA"/>
        </w:rPr>
        <w:t xml:space="preserve">                                                  </w:t>
      </w:r>
      <w:r w:rsidR="0073460F">
        <w:rPr>
          <w:rFonts w:eastAsia="Times New Roman"/>
          <w:color w:val="FF0000"/>
          <w:lang w:eastAsia="ar-SA"/>
        </w:rPr>
        <w:tab/>
      </w:r>
      <w:r w:rsidR="00C6288F">
        <w:rPr>
          <w:rFonts w:eastAsia="Times New Roman"/>
          <w:color w:val="FF0000"/>
          <w:lang w:eastAsia="ar-SA"/>
        </w:rPr>
        <w:t>16</w:t>
      </w:r>
    </w:p>
    <w:p w:rsidR="00A5124A" w:rsidRPr="00687B2B" w:rsidRDefault="00A5124A" w:rsidP="002F0459">
      <w:pPr>
        <w:numPr>
          <w:ilvl w:val="0"/>
          <w:numId w:val="17"/>
        </w:numPr>
        <w:tabs>
          <w:tab w:val="left" w:pos="2138"/>
        </w:tabs>
        <w:spacing w:line="360" w:lineRule="auto"/>
        <w:ind w:left="2138" w:right="675"/>
        <w:rPr>
          <w:rFonts w:eastAsia="Times New Roman"/>
          <w:color w:val="FF0000"/>
          <w:lang w:eastAsia="ar-SA"/>
        </w:rPr>
      </w:pPr>
      <w:r>
        <w:rPr>
          <w:rFonts w:eastAsia="Times New Roman"/>
          <w:color w:val="FF0000"/>
          <w:lang w:eastAsia="ar-SA"/>
        </w:rPr>
        <w:t>SQLITE</w:t>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t>17</w:t>
      </w:r>
    </w:p>
    <w:p w:rsidR="0085056B" w:rsidRDefault="009421C9" w:rsidP="00843331">
      <w:pPr>
        <w:tabs>
          <w:tab w:val="left" w:pos="1440"/>
        </w:tabs>
        <w:spacing w:line="360" w:lineRule="auto"/>
        <w:ind w:left="720" w:right="675"/>
        <w:rPr>
          <w:b/>
          <w:sz w:val="28"/>
          <w:szCs w:val="28"/>
        </w:rPr>
      </w:pPr>
      <w:r w:rsidRPr="00687B2B">
        <w:rPr>
          <w:rFonts w:eastAsia="Times New Roman"/>
          <w:color w:val="FF0000"/>
          <w:lang w:eastAsia="ar-SA"/>
        </w:rPr>
        <w:tab/>
      </w:r>
    </w:p>
    <w:p w:rsidR="00291428" w:rsidRPr="00FD267B" w:rsidRDefault="00EC5A6D" w:rsidP="00291428">
      <w:pPr>
        <w:tabs>
          <w:tab w:val="left" w:pos="1440"/>
        </w:tabs>
        <w:spacing w:line="360" w:lineRule="auto"/>
        <w:ind w:left="720" w:right="675"/>
        <w:rPr>
          <w:rFonts w:ascii="Georgia" w:eastAsia="Times New Roman" w:hAnsi="Georgia"/>
          <w:b/>
          <w:bCs/>
          <w:color w:val="FF0000"/>
          <w:sz w:val="28"/>
          <w:szCs w:val="28"/>
          <w:lang w:eastAsia="ar-SA"/>
        </w:rPr>
      </w:pPr>
      <w:hyperlink w:anchor="chap5" w:history="1">
        <w:r w:rsidR="00291428" w:rsidRPr="00FD267B">
          <w:rPr>
            <w:rStyle w:val="Hyperlink"/>
            <w:rFonts w:ascii="Georgia" w:hAnsi="Georgia"/>
            <w:b/>
            <w:sz w:val="28"/>
            <w:szCs w:val="28"/>
          </w:rPr>
          <w:t xml:space="preserve">Chapter </w:t>
        </w:r>
        <w:r w:rsidR="00843331">
          <w:rPr>
            <w:rStyle w:val="Hyperlink"/>
            <w:rFonts w:ascii="Georgia" w:hAnsi="Georgia"/>
            <w:b/>
            <w:sz w:val="28"/>
            <w:szCs w:val="28"/>
          </w:rPr>
          <w:t>5</w:t>
        </w:r>
        <w:r w:rsidR="00291428" w:rsidRPr="00FD267B">
          <w:rPr>
            <w:rStyle w:val="Hyperlink"/>
            <w:rFonts w:ascii="Georgia" w:hAnsi="Georgia"/>
            <w:b/>
            <w:sz w:val="28"/>
            <w:szCs w:val="28"/>
          </w:rPr>
          <w:t xml:space="preserve">. System Design </w:t>
        </w:r>
      </w:hyperlink>
      <w:r w:rsidR="00291428" w:rsidRPr="00FD267B">
        <w:rPr>
          <w:rFonts w:ascii="Georgia" w:eastAsia="Times New Roman" w:hAnsi="Georgia"/>
          <w:b/>
          <w:bCs/>
          <w:color w:val="FF0000"/>
          <w:sz w:val="28"/>
          <w:szCs w:val="28"/>
          <w:lang w:eastAsia="ar-SA"/>
        </w:rPr>
        <w:tab/>
      </w:r>
      <w:r w:rsidR="00291428" w:rsidRPr="00FD267B">
        <w:rPr>
          <w:rFonts w:ascii="Georgia" w:eastAsia="Times New Roman" w:hAnsi="Georgia"/>
          <w:b/>
          <w:bCs/>
          <w:color w:val="FF0000"/>
          <w:sz w:val="28"/>
          <w:szCs w:val="28"/>
          <w:lang w:eastAsia="ar-SA"/>
        </w:rPr>
        <w:tab/>
      </w:r>
      <w:r w:rsidR="00291428" w:rsidRPr="00FD267B">
        <w:rPr>
          <w:rFonts w:ascii="Georgia" w:eastAsia="Times New Roman" w:hAnsi="Georgia"/>
          <w:b/>
          <w:bCs/>
          <w:color w:val="FF0000"/>
          <w:sz w:val="28"/>
          <w:szCs w:val="28"/>
          <w:lang w:eastAsia="ar-SA"/>
        </w:rPr>
        <w:tab/>
      </w:r>
      <w:r w:rsidR="00291428" w:rsidRPr="00FD267B">
        <w:rPr>
          <w:rFonts w:ascii="Georgia" w:eastAsia="Times New Roman" w:hAnsi="Georgia"/>
          <w:b/>
          <w:bCs/>
          <w:color w:val="FF0000"/>
          <w:sz w:val="28"/>
          <w:szCs w:val="28"/>
          <w:lang w:eastAsia="ar-SA"/>
        </w:rPr>
        <w:tab/>
      </w:r>
      <w:r w:rsidR="00291428" w:rsidRPr="00FD267B">
        <w:rPr>
          <w:rFonts w:ascii="Georgia" w:eastAsia="Times New Roman" w:hAnsi="Georgia"/>
          <w:b/>
          <w:bCs/>
          <w:color w:val="FF0000"/>
          <w:sz w:val="28"/>
          <w:szCs w:val="28"/>
          <w:lang w:eastAsia="ar-SA"/>
        </w:rPr>
        <w:tab/>
      </w:r>
    </w:p>
    <w:p w:rsidR="00291428" w:rsidRPr="00687B2B" w:rsidRDefault="00291428" w:rsidP="002F0459">
      <w:pPr>
        <w:numPr>
          <w:ilvl w:val="0"/>
          <w:numId w:val="9"/>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Introduction</w:t>
      </w:r>
      <w:r w:rsidR="00C6288F">
        <w:rPr>
          <w:rFonts w:eastAsia="Times New Roman"/>
          <w:color w:val="FF0000"/>
          <w:lang w:eastAsia="ar-SA"/>
        </w:rPr>
        <w:t xml:space="preserve">                                                                           </w:t>
      </w:r>
      <w:r w:rsidR="0073460F">
        <w:rPr>
          <w:rFonts w:eastAsia="Times New Roman"/>
          <w:color w:val="FF0000"/>
          <w:lang w:eastAsia="ar-SA"/>
        </w:rPr>
        <w:tab/>
      </w:r>
      <w:r w:rsidR="00C6288F">
        <w:rPr>
          <w:rFonts w:eastAsia="Times New Roman"/>
          <w:color w:val="FF0000"/>
          <w:lang w:eastAsia="ar-SA"/>
        </w:rPr>
        <w:t>21</w:t>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Conceptual Design</w:t>
      </w:r>
      <w:r w:rsidR="00C6288F">
        <w:rPr>
          <w:rFonts w:eastAsia="Times New Roman"/>
          <w:color w:val="FF0000"/>
          <w:lang w:eastAsia="ar-SA"/>
        </w:rPr>
        <w:t xml:space="preserve">                                                                </w:t>
      </w:r>
      <w:r w:rsidR="0073460F">
        <w:rPr>
          <w:rFonts w:eastAsia="Times New Roman"/>
          <w:color w:val="FF0000"/>
          <w:lang w:eastAsia="ar-SA"/>
        </w:rPr>
        <w:tab/>
      </w:r>
      <w:r w:rsidR="00C6288F">
        <w:rPr>
          <w:rFonts w:eastAsia="Times New Roman"/>
          <w:color w:val="FF0000"/>
          <w:lang w:eastAsia="ar-SA"/>
        </w:rPr>
        <w:t>22</w:t>
      </w:r>
    </w:p>
    <w:p w:rsidR="00291428" w:rsidRPr="00687B2B" w:rsidRDefault="00291428" w:rsidP="002F0459">
      <w:pPr>
        <w:numPr>
          <w:ilvl w:val="0"/>
          <w:numId w:val="9"/>
        </w:numPr>
        <w:tabs>
          <w:tab w:val="num" w:pos="1418"/>
          <w:tab w:val="left" w:pos="2127"/>
        </w:tabs>
        <w:spacing w:line="360" w:lineRule="auto"/>
        <w:ind w:left="2836" w:right="675" w:hanging="993"/>
        <w:rPr>
          <w:rFonts w:eastAsia="Times New Roman"/>
          <w:color w:val="FF0000"/>
          <w:lang w:eastAsia="ar-SA"/>
        </w:rPr>
      </w:pPr>
      <w:r w:rsidRPr="00687B2B">
        <w:rPr>
          <w:rFonts w:eastAsia="Times New Roman"/>
          <w:color w:val="FF0000"/>
          <w:lang w:eastAsia="ar-SA"/>
        </w:rPr>
        <w:t>ER-Diagram</w:t>
      </w:r>
      <w:r w:rsidR="00C6288F">
        <w:rPr>
          <w:rFonts w:eastAsia="Times New Roman"/>
          <w:color w:val="FF0000"/>
          <w:lang w:eastAsia="ar-SA"/>
        </w:rPr>
        <w:t xml:space="preserve">                                                                           </w:t>
      </w:r>
      <w:r w:rsidR="0073460F">
        <w:rPr>
          <w:rFonts w:eastAsia="Times New Roman"/>
          <w:color w:val="FF0000"/>
          <w:lang w:eastAsia="ar-SA"/>
        </w:rPr>
        <w:tab/>
      </w:r>
      <w:r w:rsidR="00C6288F">
        <w:rPr>
          <w:rFonts w:eastAsia="Times New Roman"/>
          <w:color w:val="FF0000"/>
          <w:lang w:eastAsia="ar-SA"/>
        </w:rPr>
        <w:t>23</w:t>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Logical Design</w:t>
      </w:r>
      <w:r w:rsidR="00C6288F">
        <w:rPr>
          <w:rFonts w:eastAsia="Times New Roman"/>
          <w:color w:val="FF0000"/>
          <w:lang w:eastAsia="ar-SA"/>
        </w:rPr>
        <w:t xml:space="preserve">                                                                       </w:t>
      </w:r>
      <w:r w:rsidR="0073460F">
        <w:rPr>
          <w:rFonts w:eastAsia="Times New Roman"/>
          <w:color w:val="FF0000"/>
          <w:lang w:eastAsia="ar-SA"/>
        </w:rPr>
        <w:tab/>
      </w:r>
      <w:r w:rsidR="00C6288F">
        <w:rPr>
          <w:rFonts w:eastAsia="Times New Roman"/>
          <w:color w:val="FF0000"/>
          <w:lang w:eastAsia="ar-SA"/>
        </w:rPr>
        <w:t>23</w:t>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Physical Design</w:t>
      </w:r>
      <w:r w:rsidR="00C6288F">
        <w:rPr>
          <w:rFonts w:eastAsia="Times New Roman"/>
          <w:color w:val="FF0000"/>
          <w:lang w:eastAsia="ar-SA"/>
        </w:rPr>
        <w:t xml:space="preserve">                                      </w:t>
      </w:r>
      <w:r w:rsidR="00F90DE8">
        <w:rPr>
          <w:rFonts w:eastAsia="Times New Roman"/>
          <w:color w:val="FF0000"/>
          <w:lang w:eastAsia="ar-SA"/>
        </w:rPr>
        <w:t xml:space="preserve">                               </w:t>
      </w:r>
      <w:r w:rsidR="00F90DE8">
        <w:rPr>
          <w:rFonts w:eastAsia="Times New Roman"/>
          <w:color w:val="FF0000"/>
          <w:lang w:eastAsia="ar-SA"/>
        </w:rPr>
        <w:tab/>
      </w:r>
      <w:r w:rsidR="00C6288F">
        <w:rPr>
          <w:rFonts w:eastAsia="Times New Roman"/>
          <w:color w:val="FF0000"/>
          <w:lang w:eastAsia="ar-SA"/>
        </w:rPr>
        <w:t>24</w:t>
      </w:r>
    </w:p>
    <w:p w:rsidR="00291428" w:rsidRPr="00F90DE8" w:rsidRDefault="00291428" w:rsidP="00F90DE8">
      <w:pPr>
        <w:numPr>
          <w:ilvl w:val="0"/>
          <w:numId w:val="9"/>
        </w:numPr>
        <w:tabs>
          <w:tab w:val="num" w:pos="1418"/>
          <w:tab w:val="left" w:pos="2138"/>
        </w:tabs>
        <w:spacing w:line="360" w:lineRule="auto"/>
        <w:ind w:left="2138" w:right="675"/>
        <w:jc w:val="both"/>
        <w:rPr>
          <w:rFonts w:eastAsia="Times New Roman"/>
          <w:b/>
          <w:bCs/>
          <w:color w:val="FF0000"/>
          <w:lang w:eastAsia="ar-SA"/>
        </w:rPr>
      </w:pPr>
      <w:r w:rsidRPr="00687B2B">
        <w:rPr>
          <w:rFonts w:eastAsia="Times New Roman"/>
          <w:color w:val="FF0000"/>
          <w:lang w:eastAsia="ar-SA"/>
        </w:rPr>
        <w:t xml:space="preserve">Data Flow Diagram </w:t>
      </w:r>
      <w:r w:rsidR="00225853">
        <w:rPr>
          <w:rFonts w:eastAsia="Times New Roman"/>
          <w:color w:val="FF0000"/>
          <w:lang w:eastAsia="ar-SA"/>
        </w:rPr>
        <w:tab/>
      </w:r>
      <w:r w:rsidR="00225853">
        <w:rPr>
          <w:rFonts w:eastAsia="Times New Roman"/>
          <w:color w:val="FF0000"/>
          <w:lang w:eastAsia="ar-SA"/>
        </w:rPr>
        <w:tab/>
      </w:r>
      <w:r w:rsidR="00225853">
        <w:rPr>
          <w:rFonts w:eastAsia="Times New Roman"/>
          <w:color w:val="FF0000"/>
          <w:lang w:eastAsia="ar-SA"/>
        </w:rPr>
        <w:tab/>
      </w:r>
      <w:r w:rsidR="00225853">
        <w:rPr>
          <w:rFonts w:eastAsia="Times New Roman"/>
          <w:color w:val="FF0000"/>
          <w:lang w:eastAsia="ar-SA"/>
        </w:rPr>
        <w:tab/>
      </w:r>
      <w:r w:rsidR="00F90DE8">
        <w:rPr>
          <w:rFonts w:eastAsia="Times New Roman"/>
          <w:b/>
          <w:bCs/>
          <w:color w:val="FF0000"/>
          <w:lang w:eastAsia="ar-SA"/>
        </w:rPr>
        <w:tab/>
      </w:r>
      <w:r w:rsidR="00BE5A05">
        <w:rPr>
          <w:rFonts w:eastAsia="Times New Roman"/>
          <w:b/>
          <w:bCs/>
          <w:color w:val="FF0000"/>
          <w:lang w:eastAsia="ar-SA"/>
        </w:rPr>
        <w:tab/>
      </w:r>
      <w:r w:rsidR="00C6288F" w:rsidRPr="00F90DE8">
        <w:rPr>
          <w:rFonts w:eastAsia="Times New Roman"/>
          <w:bCs/>
          <w:color w:val="FF0000"/>
          <w:lang w:eastAsia="ar-SA"/>
        </w:rPr>
        <w:t xml:space="preserve">24                                                    </w:t>
      </w:r>
    </w:p>
    <w:p w:rsidR="00291428" w:rsidRDefault="00291428" w:rsidP="00291428">
      <w:pPr>
        <w:pStyle w:val="Heading3"/>
        <w:tabs>
          <w:tab w:val="left" w:pos="720"/>
        </w:tabs>
        <w:spacing w:line="360" w:lineRule="auto"/>
        <w:ind w:right="675"/>
      </w:pPr>
      <w:r>
        <w:t xml:space="preserve">            </w:t>
      </w:r>
      <w:hyperlink w:anchor="chap 8" w:history="1">
        <w:r w:rsidR="00843331">
          <w:rPr>
            <w:rStyle w:val="Hyperlink"/>
            <w:rFonts w:ascii="Georgia" w:hAnsi="Georgia"/>
          </w:rPr>
          <w:t>Chapter 6</w:t>
        </w:r>
        <w:r>
          <w:rPr>
            <w:rStyle w:val="Hyperlink"/>
            <w:rFonts w:ascii="Georgia" w:hAnsi="Georgia"/>
          </w:rPr>
          <w:t xml:space="preserve">.User  Screens </w:t>
        </w:r>
      </w:hyperlink>
      <w:r w:rsidR="001F5A55">
        <w:t xml:space="preserve">                                               </w:t>
      </w:r>
      <w:r w:rsidR="001F5A55" w:rsidRPr="001F5A55">
        <w:rPr>
          <w:b w:val="0"/>
          <w:color w:val="FF0000"/>
          <w:sz w:val="24"/>
          <w:szCs w:val="24"/>
          <w:lang w:eastAsia="ar-SA"/>
        </w:rPr>
        <w:t>25-32</w:t>
      </w:r>
    </w:p>
    <w:p w:rsidR="00291428" w:rsidRPr="00F61D3A" w:rsidRDefault="00291428" w:rsidP="00356E72">
      <w:pPr>
        <w:spacing w:line="360" w:lineRule="auto"/>
        <w:ind w:left="1080"/>
        <w:rPr>
          <w:rFonts w:eastAsia="Times New Roman"/>
          <w:color w:val="FF0000"/>
          <w:sz w:val="22"/>
          <w:szCs w:val="22"/>
          <w:lang w:eastAsia="ar-SA"/>
        </w:rPr>
      </w:pPr>
      <w:r w:rsidRPr="00F61D3A">
        <w:rPr>
          <w:color w:val="FF0000"/>
          <w:lang w:eastAsia="ar-SA"/>
        </w:rPr>
        <w:t xml:space="preserve"> </w:t>
      </w:r>
      <w:r w:rsidR="006C62DA">
        <w:rPr>
          <w:color w:val="FF0000"/>
          <w:lang w:eastAsia="ar-SA"/>
        </w:rPr>
        <w:t xml:space="preserve">                                                                          </w:t>
      </w:r>
      <w:r w:rsidR="001F5A55">
        <w:rPr>
          <w:color w:val="FF0000"/>
          <w:lang w:eastAsia="ar-SA"/>
        </w:rPr>
        <w:t xml:space="preserve">                             </w:t>
      </w:r>
    </w:p>
    <w:p w:rsidR="00843331" w:rsidRDefault="00843331" w:rsidP="00843331">
      <w:pPr>
        <w:pStyle w:val="Heading3"/>
        <w:tabs>
          <w:tab w:val="left" w:pos="720"/>
        </w:tabs>
        <w:spacing w:line="360" w:lineRule="auto"/>
        <w:ind w:right="675"/>
      </w:pPr>
      <w:r>
        <w:rPr>
          <w:rFonts w:ascii="Georgia" w:eastAsia="Times New Roman" w:hAnsi="Georgia"/>
          <w:color w:val="FF0000"/>
          <w:sz w:val="22"/>
          <w:szCs w:val="22"/>
          <w:lang w:eastAsia="ar-SA"/>
        </w:rPr>
        <w:t xml:space="preserve">              </w:t>
      </w:r>
      <w:r>
        <w:t xml:space="preserve"> </w:t>
      </w:r>
      <w:hyperlink w:anchor="chap 8" w:history="1">
        <w:r>
          <w:rPr>
            <w:rStyle w:val="Hyperlink"/>
            <w:rFonts w:ascii="Georgia" w:hAnsi="Georgia"/>
          </w:rPr>
          <w:t xml:space="preserve">Chapter 7.Coding </w:t>
        </w:r>
      </w:hyperlink>
      <w:r w:rsidR="001F5A55">
        <w:t xml:space="preserve">                                                            </w:t>
      </w:r>
      <w:r w:rsidR="001F5A55" w:rsidRPr="001F5A55">
        <w:rPr>
          <w:rFonts w:eastAsia="Times New Roman" w:cs="Times New Roman"/>
          <w:b w:val="0"/>
          <w:color w:val="FF0000"/>
          <w:sz w:val="24"/>
          <w:szCs w:val="24"/>
          <w:lang w:eastAsia="ar-SA"/>
        </w:rPr>
        <w:t>33-</w:t>
      </w:r>
      <w:r w:rsidR="0073460F">
        <w:rPr>
          <w:rFonts w:eastAsia="Times New Roman" w:cs="Times New Roman"/>
          <w:b w:val="0"/>
          <w:color w:val="FF0000"/>
          <w:sz w:val="24"/>
          <w:szCs w:val="24"/>
          <w:lang w:eastAsia="ar-SA"/>
        </w:rPr>
        <w:t>67</w:t>
      </w:r>
    </w:p>
    <w:p w:rsidR="00291428" w:rsidRDefault="006C62DA" w:rsidP="00843331">
      <w:pPr>
        <w:tabs>
          <w:tab w:val="left" w:pos="2138"/>
        </w:tabs>
        <w:spacing w:line="360" w:lineRule="auto"/>
        <w:ind w:right="675"/>
        <w:rPr>
          <w:rFonts w:ascii="Georgia" w:eastAsia="Times New Roman" w:hAnsi="Georgia"/>
          <w:color w:val="FF0000"/>
          <w:sz w:val="22"/>
          <w:szCs w:val="22"/>
          <w:lang w:eastAsia="ar-SA"/>
        </w:rPr>
      </w:pPr>
      <w:r>
        <w:rPr>
          <w:rFonts w:ascii="Georgia" w:eastAsia="Times New Roman" w:hAnsi="Georgia"/>
          <w:color w:val="FF0000"/>
          <w:sz w:val="22"/>
          <w:szCs w:val="22"/>
          <w:lang w:eastAsia="ar-SA"/>
        </w:rPr>
        <w:t xml:space="preserve">                                                                                                                                              </w:t>
      </w:r>
    </w:p>
    <w:p w:rsidR="00291428" w:rsidRPr="001F5A55" w:rsidRDefault="00291428" w:rsidP="00291428">
      <w:pPr>
        <w:tabs>
          <w:tab w:val="left" w:pos="3556"/>
        </w:tabs>
        <w:spacing w:line="360" w:lineRule="auto"/>
        <w:ind w:left="2138" w:right="675"/>
        <w:rPr>
          <w:rFonts w:eastAsia="Times New Roman"/>
          <w:color w:val="FF0000"/>
          <w:lang w:eastAsia="ar-SA"/>
        </w:rPr>
      </w:pPr>
    </w:p>
    <w:p w:rsidR="00291428" w:rsidRPr="003F7A5F" w:rsidRDefault="00EC5A6D" w:rsidP="00291428">
      <w:pPr>
        <w:tabs>
          <w:tab w:val="left" w:pos="2869"/>
        </w:tabs>
        <w:spacing w:line="360" w:lineRule="auto"/>
        <w:ind w:left="709" w:right="675"/>
        <w:jc w:val="both"/>
        <w:rPr>
          <w:rFonts w:ascii="Georgia" w:hAnsi="Georgia"/>
          <w:b/>
          <w:color w:val="FF0000"/>
          <w:sz w:val="28"/>
          <w:szCs w:val="28"/>
        </w:rPr>
      </w:pPr>
      <w:hyperlink w:anchor="chap 9" w:history="1">
        <w:r w:rsidR="00291428" w:rsidRPr="003F7A5F">
          <w:rPr>
            <w:rStyle w:val="Hyperlink"/>
            <w:rFonts w:ascii="Georgia" w:hAnsi="Georgia"/>
            <w:b/>
            <w:sz w:val="28"/>
            <w:szCs w:val="28"/>
          </w:rPr>
          <w:t xml:space="preserve">Chapter </w:t>
        </w:r>
        <w:r w:rsidR="00843331">
          <w:rPr>
            <w:rStyle w:val="Hyperlink"/>
            <w:rFonts w:ascii="Georgia" w:hAnsi="Georgia"/>
            <w:b/>
            <w:sz w:val="28"/>
            <w:szCs w:val="28"/>
          </w:rPr>
          <w:t>8</w:t>
        </w:r>
        <w:r w:rsidR="00291428" w:rsidRPr="003F7A5F">
          <w:rPr>
            <w:rStyle w:val="Hyperlink"/>
            <w:rFonts w:ascii="Georgia" w:hAnsi="Georgia"/>
            <w:b/>
            <w:sz w:val="28"/>
            <w:szCs w:val="28"/>
          </w:rPr>
          <w:t xml:space="preserve">. Conclusion </w:t>
        </w:r>
      </w:hyperlink>
      <w:r w:rsidR="00291428" w:rsidRPr="003F7A5F">
        <w:rPr>
          <w:rFonts w:ascii="Georgia" w:hAnsi="Georgia"/>
          <w:b/>
          <w:color w:val="FF0000"/>
          <w:sz w:val="28"/>
          <w:szCs w:val="28"/>
        </w:rPr>
        <w:tab/>
      </w:r>
      <w:r w:rsidR="00291428" w:rsidRPr="003F7A5F">
        <w:rPr>
          <w:rFonts w:ascii="Georgia" w:hAnsi="Georgia"/>
          <w:b/>
          <w:color w:val="FF0000"/>
          <w:sz w:val="28"/>
          <w:szCs w:val="28"/>
        </w:rPr>
        <w:tab/>
      </w:r>
      <w:r w:rsidR="00291428" w:rsidRPr="003F7A5F">
        <w:rPr>
          <w:rFonts w:ascii="Georgia" w:hAnsi="Georgia"/>
          <w:b/>
          <w:color w:val="FF0000"/>
          <w:sz w:val="28"/>
          <w:szCs w:val="28"/>
        </w:rPr>
        <w:tab/>
      </w:r>
      <w:r w:rsidR="00291428" w:rsidRPr="003F7A5F">
        <w:rPr>
          <w:rFonts w:ascii="Georgia" w:hAnsi="Georgia"/>
          <w:b/>
          <w:color w:val="FF0000"/>
          <w:sz w:val="28"/>
          <w:szCs w:val="28"/>
        </w:rPr>
        <w:tab/>
      </w:r>
      <w:r w:rsidR="00291428" w:rsidRPr="003F7A5F">
        <w:rPr>
          <w:rFonts w:ascii="Georgia" w:hAnsi="Georgia"/>
          <w:b/>
          <w:color w:val="FF0000"/>
          <w:sz w:val="28"/>
          <w:szCs w:val="28"/>
        </w:rPr>
        <w:tab/>
      </w:r>
      <w:r w:rsidR="00291428" w:rsidRPr="003F7A5F">
        <w:rPr>
          <w:rFonts w:ascii="Georgia" w:hAnsi="Georgia"/>
          <w:b/>
          <w:color w:val="FF0000"/>
          <w:sz w:val="28"/>
          <w:szCs w:val="28"/>
        </w:rPr>
        <w:tab/>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 xml:space="preserve">Features of </w:t>
      </w:r>
      <w:r w:rsidR="00C33292">
        <w:rPr>
          <w:rFonts w:eastAsia="Times New Roman"/>
          <w:color w:val="FF0000"/>
          <w:lang w:eastAsia="ar-SA"/>
        </w:rPr>
        <w:t xml:space="preserve"> </w:t>
      </w:r>
      <w:r w:rsidRPr="00687B2B">
        <w:rPr>
          <w:rFonts w:eastAsia="Times New Roman"/>
          <w:color w:val="FF0000"/>
          <w:lang w:eastAsia="ar-SA"/>
        </w:rPr>
        <w:t>“</w:t>
      </w:r>
      <w:r w:rsidR="00225853">
        <w:rPr>
          <w:rFonts w:eastAsia="Times New Roman"/>
          <w:b/>
          <w:bCs/>
          <w:color w:val="FF0000"/>
          <w:lang w:eastAsia="ar-SA"/>
        </w:rPr>
        <w:t>Smart Health Prediction</w:t>
      </w:r>
      <w:r w:rsidRPr="00687B2B">
        <w:rPr>
          <w:rFonts w:eastAsia="Times New Roman"/>
          <w:color w:val="FF0000"/>
          <w:lang w:eastAsia="ar-SA"/>
        </w:rPr>
        <w:t>”</w:t>
      </w:r>
      <w:r w:rsidR="006C62DA">
        <w:rPr>
          <w:rFonts w:eastAsia="Times New Roman"/>
          <w:color w:val="FF0000"/>
          <w:lang w:eastAsia="ar-SA"/>
        </w:rPr>
        <w:t xml:space="preserve">                 </w:t>
      </w:r>
      <w:r w:rsidR="00B00264">
        <w:rPr>
          <w:rFonts w:eastAsia="Times New Roman"/>
          <w:color w:val="FF0000"/>
          <w:lang w:eastAsia="ar-SA"/>
        </w:rPr>
        <w:tab/>
      </w:r>
      <w:r w:rsidR="00225853">
        <w:rPr>
          <w:rFonts w:eastAsia="Times New Roman"/>
          <w:color w:val="FF0000"/>
          <w:lang w:eastAsia="ar-SA"/>
        </w:rPr>
        <w:tab/>
      </w:r>
      <w:r w:rsidR="00413055">
        <w:rPr>
          <w:rFonts w:eastAsia="Times New Roman"/>
          <w:color w:val="FF0000"/>
          <w:lang w:eastAsia="ar-SA"/>
        </w:rPr>
        <w:t>68</w:t>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Benefits Accrued from “</w:t>
      </w:r>
      <w:r w:rsidR="00225853">
        <w:rPr>
          <w:rFonts w:eastAsia="Times New Roman"/>
          <w:b/>
          <w:bCs/>
          <w:color w:val="FF0000"/>
          <w:lang w:eastAsia="ar-SA"/>
        </w:rPr>
        <w:t>Smart Health Prediction</w:t>
      </w:r>
      <w:r w:rsidRPr="00687B2B">
        <w:rPr>
          <w:rFonts w:eastAsia="Times New Roman"/>
          <w:color w:val="FF0000"/>
          <w:lang w:eastAsia="ar-SA"/>
        </w:rPr>
        <w:t>”</w:t>
      </w:r>
      <w:r w:rsidR="00B00264">
        <w:rPr>
          <w:rFonts w:eastAsia="Times New Roman"/>
          <w:color w:val="FF0000"/>
          <w:lang w:eastAsia="ar-SA"/>
        </w:rPr>
        <w:tab/>
      </w:r>
      <w:r w:rsidR="00D42B6D">
        <w:rPr>
          <w:rFonts w:eastAsia="Times New Roman"/>
          <w:color w:val="FF0000"/>
          <w:lang w:eastAsia="ar-SA"/>
        </w:rPr>
        <w:tab/>
      </w:r>
      <w:r w:rsidR="00413055">
        <w:rPr>
          <w:rFonts w:eastAsia="Times New Roman"/>
          <w:color w:val="FF0000"/>
          <w:lang w:eastAsia="ar-SA"/>
        </w:rPr>
        <w:t>69</w:t>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 xml:space="preserve">Limitations of </w:t>
      </w:r>
      <w:r w:rsidR="0046576C">
        <w:rPr>
          <w:rFonts w:eastAsia="Times New Roman"/>
          <w:color w:val="FF0000"/>
          <w:lang w:eastAsia="ar-SA"/>
        </w:rPr>
        <w:t xml:space="preserve"> </w:t>
      </w:r>
      <w:r w:rsidRPr="00687B2B">
        <w:rPr>
          <w:rFonts w:eastAsia="Times New Roman"/>
          <w:color w:val="FF0000"/>
          <w:lang w:eastAsia="ar-SA"/>
        </w:rPr>
        <w:t>“</w:t>
      </w:r>
      <w:r w:rsidR="00225853">
        <w:rPr>
          <w:rFonts w:eastAsia="Times New Roman"/>
          <w:b/>
          <w:bCs/>
          <w:color w:val="FF0000"/>
          <w:lang w:eastAsia="ar-SA"/>
        </w:rPr>
        <w:t>Smart Health Prediction</w:t>
      </w:r>
      <w:r w:rsidRPr="00687B2B">
        <w:rPr>
          <w:rFonts w:eastAsia="Times New Roman"/>
          <w:color w:val="FF0000"/>
          <w:lang w:eastAsia="ar-SA"/>
        </w:rPr>
        <w:t>”</w:t>
      </w:r>
      <w:r w:rsidR="0046576C">
        <w:rPr>
          <w:rFonts w:eastAsia="Times New Roman"/>
          <w:color w:val="FF0000"/>
          <w:lang w:eastAsia="ar-SA"/>
        </w:rPr>
        <w:tab/>
      </w:r>
      <w:r w:rsidR="006C62DA">
        <w:rPr>
          <w:rFonts w:eastAsia="Times New Roman"/>
          <w:color w:val="FF0000"/>
          <w:lang w:eastAsia="ar-SA"/>
        </w:rPr>
        <w:t xml:space="preserve">             </w:t>
      </w:r>
      <w:r w:rsidR="00225853">
        <w:rPr>
          <w:rFonts w:eastAsia="Times New Roman"/>
          <w:color w:val="FF0000"/>
          <w:lang w:eastAsia="ar-SA"/>
        </w:rPr>
        <w:tab/>
      </w:r>
      <w:r w:rsidR="00413055">
        <w:rPr>
          <w:rFonts w:eastAsia="Times New Roman"/>
          <w:color w:val="FF0000"/>
          <w:lang w:eastAsia="ar-SA"/>
        </w:rPr>
        <w:t>70</w:t>
      </w:r>
    </w:p>
    <w:p w:rsidR="00291428" w:rsidRPr="00687B2B" w:rsidRDefault="00291428" w:rsidP="00291428">
      <w:pPr>
        <w:tabs>
          <w:tab w:val="left" w:pos="2869"/>
        </w:tabs>
        <w:spacing w:line="360" w:lineRule="auto"/>
        <w:ind w:left="709" w:right="675"/>
        <w:jc w:val="both"/>
        <w:rPr>
          <w:rFonts w:eastAsia="Times New Roman"/>
          <w:b/>
          <w:bCs/>
          <w:color w:val="FF0000"/>
          <w:lang w:eastAsia="ar-SA"/>
        </w:rPr>
      </w:pP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p>
    <w:p w:rsidR="00291428" w:rsidRPr="00363031" w:rsidRDefault="00EC5A6D" w:rsidP="009421C9">
      <w:pPr>
        <w:pStyle w:val="Heading7"/>
        <w:tabs>
          <w:tab w:val="clear" w:pos="1296"/>
        </w:tabs>
        <w:spacing w:line="360" w:lineRule="auto"/>
        <w:ind w:left="709" w:right="675"/>
        <w:rPr>
          <w:rFonts w:ascii="Georgia" w:eastAsia="Times New Roman" w:hAnsi="Georgia"/>
          <w:color w:val="FF0000"/>
          <w:sz w:val="28"/>
          <w:szCs w:val="28"/>
          <w:lang w:eastAsia="ar-SA"/>
        </w:rPr>
      </w:pPr>
      <w:hyperlink w:anchor="bibliography" w:history="1">
        <w:r w:rsidR="00291428" w:rsidRPr="00363031">
          <w:rPr>
            <w:rStyle w:val="Hyperlink"/>
            <w:rFonts w:ascii="Georgia" w:hAnsi="Georgia"/>
            <w:sz w:val="28"/>
            <w:szCs w:val="28"/>
          </w:rPr>
          <w:t xml:space="preserve">Bibliography </w:t>
        </w:r>
      </w:hyperlink>
      <w:r w:rsidR="00291428" w:rsidRPr="00363031">
        <w:rPr>
          <w:rFonts w:ascii="Georgia" w:eastAsia="Times New Roman" w:hAnsi="Georgia"/>
          <w:color w:val="FF0000"/>
          <w:sz w:val="28"/>
          <w:szCs w:val="28"/>
          <w:lang w:eastAsia="ar-SA"/>
        </w:rPr>
        <w:tab/>
      </w:r>
      <w:r w:rsidR="006C62DA">
        <w:rPr>
          <w:rFonts w:ascii="Georgia" w:eastAsia="Times New Roman" w:hAnsi="Georgia"/>
          <w:color w:val="FF0000"/>
          <w:sz w:val="28"/>
          <w:szCs w:val="28"/>
          <w:lang w:eastAsia="ar-SA"/>
        </w:rPr>
        <w:t xml:space="preserve">                                                                       </w:t>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6C62DA">
        <w:rPr>
          <w:rFonts w:ascii="Georgia" w:eastAsia="Times New Roman" w:hAnsi="Georgia"/>
          <w:color w:val="FF0000"/>
          <w:sz w:val="28"/>
          <w:szCs w:val="28"/>
          <w:lang w:eastAsia="ar-SA"/>
        </w:rPr>
        <w:t xml:space="preserve">                                                  </w:t>
      </w:r>
    </w:p>
    <w:p w:rsidR="00291428" w:rsidRDefault="00291428" w:rsidP="00291428">
      <w:pPr>
        <w:snapToGrid w:val="0"/>
        <w:spacing w:line="360" w:lineRule="auto"/>
        <w:ind w:left="1418" w:right="675"/>
        <w:jc w:val="both"/>
        <w:rPr>
          <w:rFonts w:ascii="Georgia" w:eastAsia="Times New Roman" w:hAnsi="Georgia"/>
          <w:b/>
          <w:bCs/>
          <w:color w:val="FF0000"/>
          <w:sz w:val="22"/>
          <w:szCs w:val="22"/>
          <w:u w:val="single"/>
          <w:shd w:val="clear" w:color="auto" w:fill="FFFFFF"/>
          <w:lang w:eastAsia="ar-SA"/>
        </w:rPr>
      </w:pPr>
    </w:p>
    <w:p w:rsidR="008803D7" w:rsidRPr="00F845E9" w:rsidRDefault="00B604E4" w:rsidP="00B604E4">
      <w:pPr>
        <w:spacing w:line="360" w:lineRule="auto"/>
        <w:ind w:left="720" w:right="675"/>
        <w:rPr>
          <w:rFonts w:ascii="Georgia" w:eastAsia="Times New Roman" w:hAnsi="Georgia"/>
          <w:color w:val="FF0000"/>
          <w:sz w:val="28"/>
          <w:szCs w:val="28"/>
        </w:rPr>
      </w:pPr>
      <w:r>
        <w:rPr>
          <w:rFonts w:ascii="Georgia" w:eastAsia="Times New Roman" w:hAnsi="Georgia"/>
          <w:color w:val="FF0000"/>
          <w:sz w:val="28"/>
          <w:szCs w:val="28"/>
        </w:rPr>
        <w:tab/>
      </w:r>
    </w:p>
    <w:p w:rsidR="003068C5" w:rsidRDefault="003068C5" w:rsidP="00756D01">
      <w:pPr>
        <w:snapToGrid w:val="0"/>
        <w:spacing w:line="360" w:lineRule="auto"/>
        <w:ind w:left="1418" w:right="675"/>
        <w:jc w:val="both"/>
        <w:rPr>
          <w:rFonts w:ascii="Georgia" w:eastAsia="Times New Roman" w:hAnsi="Georgia"/>
          <w:b/>
          <w:bCs/>
          <w:color w:val="FF0000"/>
          <w:sz w:val="22"/>
          <w:szCs w:val="22"/>
          <w:u w:val="single"/>
          <w:shd w:val="clear" w:color="auto" w:fill="FFFFFF"/>
        </w:rPr>
      </w:pPr>
    </w:p>
    <w:p w:rsidR="00C33292" w:rsidRDefault="00C33292" w:rsidP="00756D01">
      <w:pPr>
        <w:snapToGrid w:val="0"/>
        <w:spacing w:line="360" w:lineRule="auto"/>
        <w:ind w:left="1418" w:right="675"/>
        <w:jc w:val="both"/>
        <w:rPr>
          <w:rFonts w:ascii="Georgia" w:eastAsia="Times New Roman" w:hAnsi="Georgia"/>
          <w:b/>
          <w:bCs/>
          <w:color w:val="FF0000"/>
          <w:sz w:val="22"/>
          <w:szCs w:val="22"/>
          <w:u w:val="single"/>
          <w:shd w:val="clear" w:color="auto" w:fill="FFFFFF"/>
        </w:rPr>
      </w:pPr>
    </w:p>
    <w:p w:rsidR="00BE5A05" w:rsidRDefault="00BE5A05" w:rsidP="00756D01">
      <w:pPr>
        <w:snapToGrid w:val="0"/>
        <w:spacing w:line="360" w:lineRule="auto"/>
        <w:ind w:left="1418" w:right="675"/>
        <w:jc w:val="both"/>
        <w:rPr>
          <w:rFonts w:ascii="Georgia" w:eastAsia="Times New Roman" w:hAnsi="Georgia"/>
          <w:b/>
          <w:bCs/>
          <w:color w:val="FF0000"/>
          <w:sz w:val="22"/>
          <w:szCs w:val="22"/>
          <w:u w:val="single"/>
          <w:shd w:val="clear" w:color="auto" w:fill="FFFFFF"/>
        </w:rPr>
      </w:pPr>
    </w:p>
    <w:p w:rsidR="00291428" w:rsidRPr="00756D01" w:rsidRDefault="00291428" w:rsidP="00756D01">
      <w:pPr>
        <w:snapToGrid w:val="0"/>
        <w:spacing w:line="360" w:lineRule="auto"/>
        <w:ind w:left="1418" w:right="675"/>
        <w:jc w:val="both"/>
        <w:rPr>
          <w:rFonts w:ascii="Georgia" w:eastAsia="Times New Roman" w:hAnsi="Georgia"/>
          <w:b/>
          <w:bCs/>
          <w:color w:val="FF0000"/>
          <w:sz w:val="22"/>
          <w:szCs w:val="22"/>
          <w:u w:val="single"/>
          <w:shd w:val="clear" w:color="auto" w:fill="FFFFFF"/>
        </w:rPr>
      </w:pPr>
      <w:r>
        <w:rPr>
          <w:rFonts w:ascii="Georgia" w:eastAsia="Times New Roman" w:hAnsi="Georgia"/>
          <w:b/>
          <w:bCs/>
          <w:color w:val="FF0000"/>
          <w:sz w:val="22"/>
          <w:szCs w:val="22"/>
          <w:u w:val="single"/>
          <w:shd w:val="clear" w:color="auto" w:fill="FFFFFF"/>
        </w:rPr>
        <w:br/>
      </w:r>
      <w:bookmarkStart w:id="0" w:name="Preface"/>
      <w:bookmarkEnd w:id="0"/>
      <w:r w:rsidR="00EC5A6D" w:rsidRPr="00EC5A6D">
        <w:rPr>
          <w:noProof/>
        </w:rPr>
        <w:pict>
          <v:group id="_x0000_s1026" style="position:absolute;left:0;text-align:left;margin-left:18.75pt;margin-top:5.4pt;width:282.15pt;height:108pt;z-index:251641344;mso-position-horizontal-relative:text;mso-position-vertical-relative:text" coordorigin="1470,1242" coordsize="5643,2160">
            <v:line id="_x0000_s1027" style="position:absolute" from="2437,1242" to="2437,3402" strokeweight=".26mm">
              <v:stroke joinstyle="miter"/>
            </v:line>
            <v:line id="_x0000_s1028" style="position:absolute" from="1470,2683" to="7113,2683" strokeweight=".26mm">
              <v:stroke joinstyle="miter"/>
            </v:line>
          </v:group>
        </w:pict>
      </w:r>
      <w:r>
        <w:tab/>
      </w:r>
      <w:bookmarkStart w:id="1" w:name="Chap%201"/>
      <w:r w:rsidR="0054584A" w:rsidRPr="00756D01">
        <w:rPr>
          <w:b/>
          <w:bCs/>
          <w:sz w:val="96"/>
          <w:szCs w:val="96"/>
        </w:rPr>
        <w:t>C</w:t>
      </w:r>
      <w:r w:rsidR="0054584A" w:rsidRPr="00756D01">
        <w:rPr>
          <w:b/>
          <w:bCs/>
          <w:sz w:val="52"/>
        </w:rPr>
        <w:t>HAPTER #</w:t>
      </w:r>
      <w:r w:rsidRPr="00756D01">
        <w:rPr>
          <w:b/>
          <w:bCs/>
          <w:sz w:val="72"/>
        </w:rPr>
        <w:t xml:space="preserve"> </w:t>
      </w:r>
      <w:bookmarkEnd w:id="1"/>
      <w:r w:rsidRPr="00756D01">
        <w:rPr>
          <w:b/>
          <w:bCs/>
          <w:sz w:val="72"/>
        </w:rPr>
        <w:t>1</w:t>
      </w:r>
    </w:p>
    <w:p w:rsidR="00291428" w:rsidRDefault="00291428" w:rsidP="006D157F">
      <w:pPr>
        <w:spacing w:line="360" w:lineRule="auto"/>
        <w:jc w:val="both"/>
        <w:rPr>
          <w:rFonts w:ascii="Monotype Corsiva" w:hAnsi="Monotype Corsiva"/>
          <w:b/>
          <w:bCs/>
          <w:sz w:val="72"/>
        </w:rPr>
      </w:pPr>
      <w:r>
        <w:rPr>
          <w:rFonts w:ascii="Monotype Corsiva" w:hAnsi="Monotype Corsiva"/>
          <w:b/>
          <w:bCs/>
          <w:sz w:val="72"/>
        </w:rPr>
        <w:t xml:space="preserve">        </w:t>
      </w:r>
    </w:p>
    <w:p w:rsidR="00291428" w:rsidRPr="00687B2B" w:rsidRDefault="00291428" w:rsidP="00291428">
      <w:pPr>
        <w:spacing w:line="360" w:lineRule="auto"/>
        <w:rPr>
          <w:b/>
          <w:bCs/>
          <w:sz w:val="56"/>
          <w:szCs w:val="56"/>
          <w:u w:val="single"/>
        </w:rPr>
      </w:pPr>
      <w:r w:rsidRPr="00687B2B">
        <w:rPr>
          <w:b/>
          <w:bCs/>
          <w:sz w:val="56"/>
          <w:szCs w:val="56"/>
          <w:u w:val="single"/>
        </w:rPr>
        <w:t xml:space="preserve">Introduction </w:t>
      </w:r>
    </w:p>
    <w:p w:rsidR="00291428" w:rsidRPr="002236F2" w:rsidRDefault="00291428" w:rsidP="00756D01">
      <w:pPr>
        <w:pStyle w:val="BodyTextIndent2"/>
        <w:spacing w:before="280" w:after="280"/>
        <w:ind w:firstLine="709"/>
        <w:jc w:val="both"/>
        <w:rPr>
          <w:i/>
          <w:iCs/>
          <w:sz w:val="28"/>
          <w:szCs w:val="28"/>
          <w:u w:val="single"/>
        </w:rPr>
      </w:pPr>
      <w:r w:rsidRPr="002236F2">
        <w:rPr>
          <w:i/>
          <w:iCs/>
          <w:sz w:val="28"/>
          <w:szCs w:val="28"/>
          <w:u w:val="single"/>
        </w:rPr>
        <w:t xml:space="preserve">Contents: </w:t>
      </w:r>
    </w:p>
    <w:p w:rsidR="00291428" w:rsidRPr="00687B2B" w:rsidRDefault="00356E72" w:rsidP="002F0459">
      <w:pPr>
        <w:numPr>
          <w:ilvl w:val="0"/>
          <w:numId w:val="5"/>
        </w:numPr>
        <w:tabs>
          <w:tab w:val="left" w:pos="1800"/>
        </w:tabs>
        <w:autoSpaceDE w:val="0"/>
        <w:spacing w:line="360" w:lineRule="auto"/>
        <w:jc w:val="both"/>
      </w:pPr>
      <w:r w:rsidRPr="00687B2B">
        <w:t>Introduction</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Problem Definition</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Aim</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Objective</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Goal</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Need of System</w:t>
      </w:r>
    </w:p>
    <w:p w:rsidR="00291428" w:rsidRDefault="00291428" w:rsidP="00291428">
      <w:pPr>
        <w:tabs>
          <w:tab w:val="left" w:pos="1800"/>
        </w:tabs>
        <w:autoSpaceDE w:val="0"/>
        <w:spacing w:line="360" w:lineRule="auto"/>
        <w:jc w:val="both"/>
        <w:rPr>
          <w:rFonts w:ascii="Georgia" w:hAnsi="Georgia"/>
          <w:sz w:val="22"/>
          <w:szCs w:val="22"/>
        </w:rPr>
      </w:pPr>
    </w:p>
    <w:p w:rsidR="00291428" w:rsidRDefault="00291428" w:rsidP="00291428">
      <w:pPr>
        <w:spacing w:after="280" w:line="360" w:lineRule="auto"/>
        <w:jc w:val="center"/>
        <w:rPr>
          <w:rFonts w:ascii="Georgia" w:hAnsi="Georgia"/>
          <w:sz w:val="22"/>
          <w:szCs w:val="22"/>
        </w:rPr>
      </w:pPr>
    </w:p>
    <w:p w:rsidR="00291428" w:rsidRDefault="00291428" w:rsidP="00291428">
      <w:pPr>
        <w:spacing w:after="280" w:line="360" w:lineRule="auto"/>
        <w:rPr>
          <w:rFonts w:ascii="Georgia" w:hAnsi="Georgia"/>
          <w:sz w:val="22"/>
          <w:szCs w:val="22"/>
        </w:rPr>
      </w:pPr>
    </w:p>
    <w:p w:rsidR="00291428" w:rsidRDefault="00291428" w:rsidP="00291428">
      <w:pPr>
        <w:spacing w:after="280" w:line="360" w:lineRule="auto"/>
        <w:rPr>
          <w:rFonts w:ascii="Georgia" w:hAnsi="Georgia"/>
          <w:sz w:val="22"/>
          <w:szCs w:val="22"/>
        </w:rPr>
      </w:pPr>
    </w:p>
    <w:p w:rsidR="00291428" w:rsidRDefault="00291428" w:rsidP="00291428">
      <w:pPr>
        <w:spacing w:after="280" w:line="360" w:lineRule="auto"/>
        <w:rPr>
          <w:rFonts w:ascii="Georgia" w:hAnsi="Georgia"/>
          <w:sz w:val="22"/>
          <w:szCs w:val="22"/>
        </w:rPr>
      </w:pPr>
    </w:p>
    <w:p w:rsidR="00291428" w:rsidRDefault="00291428" w:rsidP="00291428">
      <w:pPr>
        <w:spacing w:after="280" w:line="360" w:lineRule="auto"/>
        <w:rPr>
          <w:rFonts w:ascii="Georgia" w:hAnsi="Georgia"/>
          <w:sz w:val="22"/>
          <w:szCs w:val="22"/>
        </w:rPr>
      </w:pPr>
    </w:p>
    <w:p w:rsidR="00C33292" w:rsidRDefault="00C33292" w:rsidP="00291428">
      <w:pPr>
        <w:spacing w:after="280" w:line="360" w:lineRule="auto"/>
        <w:rPr>
          <w:rFonts w:ascii="Georgia" w:hAnsi="Georgia"/>
          <w:sz w:val="22"/>
          <w:szCs w:val="22"/>
        </w:rPr>
      </w:pPr>
    </w:p>
    <w:p w:rsidR="00F90DE8" w:rsidRDefault="00F90DE8" w:rsidP="00291428">
      <w:pPr>
        <w:spacing w:after="280" w:line="360" w:lineRule="auto"/>
        <w:rPr>
          <w:rFonts w:ascii="Georgia" w:hAnsi="Georgia"/>
          <w:sz w:val="22"/>
          <w:szCs w:val="22"/>
        </w:rPr>
      </w:pPr>
    </w:p>
    <w:p w:rsidR="00F90DE8" w:rsidRDefault="00F90DE8" w:rsidP="00291428">
      <w:pPr>
        <w:spacing w:after="280" w:line="360" w:lineRule="auto"/>
        <w:rPr>
          <w:rFonts w:ascii="Georgia" w:hAnsi="Georgia"/>
          <w:sz w:val="22"/>
          <w:szCs w:val="22"/>
        </w:rPr>
      </w:pPr>
    </w:p>
    <w:p w:rsidR="00291428" w:rsidRDefault="00291428" w:rsidP="00225853">
      <w:pPr>
        <w:spacing w:line="360" w:lineRule="auto"/>
        <w:ind w:right="660"/>
        <w:jc w:val="both"/>
        <w:rPr>
          <w:b/>
          <w:sz w:val="28"/>
          <w:szCs w:val="26"/>
          <w:u w:val="single"/>
        </w:rPr>
      </w:pPr>
      <w:r w:rsidRPr="00687B2B">
        <w:rPr>
          <w:b/>
          <w:sz w:val="28"/>
          <w:szCs w:val="26"/>
          <w:u w:val="single"/>
        </w:rPr>
        <w:lastRenderedPageBreak/>
        <w:t>Introduction to the System:</w:t>
      </w:r>
    </w:p>
    <w:p w:rsidR="00365A48" w:rsidRPr="00687B2B" w:rsidRDefault="00365A48" w:rsidP="00291428">
      <w:pPr>
        <w:spacing w:line="360" w:lineRule="auto"/>
        <w:ind w:right="660" w:firstLine="705"/>
        <w:jc w:val="both"/>
        <w:rPr>
          <w:b/>
          <w:sz w:val="28"/>
          <w:szCs w:val="26"/>
          <w:u w:val="single"/>
        </w:rPr>
      </w:pPr>
    </w:p>
    <w:p w:rsidR="00225853" w:rsidRPr="00225853" w:rsidRDefault="00225853" w:rsidP="00225853">
      <w:pPr>
        <w:spacing w:line="360" w:lineRule="auto"/>
        <w:jc w:val="both"/>
        <w:rPr>
          <w:rFonts w:cs="Arial"/>
          <w:b/>
        </w:rPr>
      </w:pPr>
      <w:r w:rsidRPr="00225853">
        <w:t>It might have happened so many times that you or someone yours need doctors help immediately, but they are not available due to some reason. The Health Prediction system is an end user support and online consultation project. Here we propose a system that allows users to get instant guidance on their health issues through an intelligent health care system online. The system is fed with various symptoms and the disease/illness associated with those systems. The system allows user to share their symptoms and issues. It then processes user’s symptoms to check for various illnesses that could be associated with it. Here we use some intelligent data mining techniques to guess the most accurate illness that could be associated with patient’s symptoms. In doctor module when doctor login to the system doctor can view his patient details and the report of that patient. Doctor can view details about the patient search what patient searched for according to their prediction. Doctor can view his personal details. Admin can add new disease details by specifying the type and symptoms of the disease into the database.  Based on the name of the disease and symptom the data mining algorithm works.  Admin can view various disease and symptoms stored in database. This system will provide proper guidance when the user specifies the symptoms of his illness.</w:t>
      </w:r>
    </w:p>
    <w:p w:rsidR="00BE5A05" w:rsidRPr="001518F2" w:rsidRDefault="00BE5A05" w:rsidP="00D85C98">
      <w:pPr>
        <w:spacing w:line="360" w:lineRule="auto"/>
        <w:ind w:left="705" w:firstLine="15"/>
        <w:jc w:val="both"/>
        <w:rPr>
          <w:color w:val="000000"/>
        </w:rPr>
      </w:pPr>
    </w:p>
    <w:p w:rsidR="00291428" w:rsidRDefault="00291428" w:rsidP="00291428">
      <w:pPr>
        <w:spacing w:line="360" w:lineRule="auto"/>
        <w:ind w:right="660"/>
        <w:jc w:val="both"/>
        <w:rPr>
          <w:b/>
          <w:bCs/>
          <w:sz w:val="28"/>
          <w:szCs w:val="26"/>
          <w:u w:val="single"/>
        </w:rPr>
      </w:pPr>
      <w:r w:rsidRPr="00947448">
        <w:rPr>
          <w:b/>
          <w:bCs/>
          <w:sz w:val="28"/>
          <w:szCs w:val="26"/>
          <w:u w:val="single"/>
        </w:rPr>
        <w:t>Problem Definition:</w:t>
      </w:r>
    </w:p>
    <w:p w:rsidR="00365A48" w:rsidRPr="00947448" w:rsidRDefault="00365A48" w:rsidP="00291428">
      <w:pPr>
        <w:spacing w:line="360" w:lineRule="auto"/>
        <w:ind w:right="660"/>
        <w:jc w:val="both"/>
        <w:rPr>
          <w:b/>
          <w:bCs/>
          <w:sz w:val="28"/>
          <w:szCs w:val="26"/>
          <w:u w:val="single"/>
        </w:rPr>
      </w:pPr>
    </w:p>
    <w:p w:rsidR="00291428" w:rsidRDefault="00441D20" w:rsidP="00441D20">
      <w:pPr>
        <w:spacing w:line="360" w:lineRule="auto"/>
        <w:jc w:val="both"/>
      </w:pPr>
      <w:r>
        <w:t>Prediction of health disease</w:t>
      </w:r>
      <w:r w:rsidR="00D42B6D">
        <w:t xml:space="preserve"> </w:t>
      </w:r>
      <w:r w:rsidR="00C5527E" w:rsidRPr="0001595C">
        <w:t xml:space="preserve">may seem tricky, </w:t>
      </w:r>
      <w:r w:rsidR="00D47839" w:rsidRPr="0001595C">
        <w:t>but this</w:t>
      </w:r>
      <w:r w:rsidR="00127908" w:rsidRPr="0001595C">
        <w:t xml:space="preserve"> is part of </w:t>
      </w:r>
      <w:r w:rsidR="00BE5A05">
        <w:t>user</w:t>
      </w:r>
      <w:r w:rsidR="00127908" w:rsidRPr="0001595C">
        <w:t xml:space="preserve"> </w:t>
      </w:r>
      <w:r w:rsidR="00BE5A05">
        <w:t>s</w:t>
      </w:r>
      <w:r w:rsidR="00127908" w:rsidRPr="0001595C">
        <w:t xml:space="preserve">ervice </w:t>
      </w:r>
      <w:r w:rsidR="00BE5A05">
        <w:t>s</w:t>
      </w:r>
      <w:r w:rsidR="00127908" w:rsidRPr="0001595C">
        <w:t xml:space="preserve">ystem (application support direct contact with </w:t>
      </w:r>
      <w:r w:rsidR="00BE5A05">
        <w:t>user</w:t>
      </w:r>
      <w:r w:rsidR="00127908" w:rsidRPr="0001595C">
        <w:t>)</w:t>
      </w:r>
      <w:r w:rsidR="00291428">
        <w:t>.</w:t>
      </w:r>
    </w:p>
    <w:p w:rsidR="00291428" w:rsidRDefault="00291428" w:rsidP="00291428">
      <w:pPr>
        <w:spacing w:line="360" w:lineRule="auto"/>
        <w:ind w:left="709"/>
        <w:jc w:val="both"/>
        <w:rPr>
          <w:rFonts w:ascii="Georgia" w:hAnsi="Georgia"/>
          <w:b/>
          <w:bCs/>
          <w:szCs w:val="22"/>
          <w:u w:val="single"/>
        </w:rPr>
      </w:pPr>
    </w:p>
    <w:p w:rsidR="00291428" w:rsidRDefault="00291428" w:rsidP="00225853">
      <w:pPr>
        <w:spacing w:line="360" w:lineRule="auto"/>
        <w:ind w:right="660"/>
        <w:jc w:val="both"/>
        <w:rPr>
          <w:b/>
          <w:bCs/>
          <w:sz w:val="28"/>
          <w:szCs w:val="26"/>
          <w:u w:val="single"/>
        </w:rPr>
      </w:pPr>
      <w:r w:rsidRPr="00687B2B">
        <w:rPr>
          <w:b/>
          <w:bCs/>
          <w:sz w:val="28"/>
          <w:szCs w:val="26"/>
          <w:u w:val="single"/>
        </w:rPr>
        <w:t>Aim:</w:t>
      </w:r>
    </w:p>
    <w:p w:rsidR="0001595C" w:rsidRPr="00687B2B" w:rsidRDefault="0001595C" w:rsidP="00291428">
      <w:pPr>
        <w:spacing w:line="360" w:lineRule="auto"/>
        <w:ind w:left="709" w:right="660"/>
        <w:jc w:val="both"/>
        <w:rPr>
          <w:b/>
          <w:bCs/>
          <w:sz w:val="28"/>
          <w:szCs w:val="26"/>
          <w:u w:val="single"/>
        </w:rPr>
      </w:pPr>
    </w:p>
    <w:p w:rsidR="00816F94" w:rsidRPr="0001595C" w:rsidRDefault="00816F94" w:rsidP="00816F94">
      <w:pPr>
        <w:pStyle w:val="Heading1"/>
        <w:tabs>
          <w:tab w:val="clear" w:pos="432"/>
        </w:tabs>
        <w:spacing w:line="360" w:lineRule="auto"/>
        <w:ind w:left="0" w:firstLine="0"/>
        <w:jc w:val="both"/>
        <w:rPr>
          <w:b w:val="0"/>
          <w:sz w:val="24"/>
          <w:szCs w:val="24"/>
        </w:rPr>
      </w:pPr>
      <w:r w:rsidRPr="0001595C">
        <w:rPr>
          <w:b w:val="0"/>
          <w:sz w:val="24"/>
          <w:szCs w:val="24"/>
        </w:rPr>
        <w:t xml:space="preserve">To </w:t>
      </w:r>
      <w:r>
        <w:rPr>
          <w:b w:val="0"/>
          <w:sz w:val="24"/>
          <w:szCs w:val="24"/>
        </w:rPr>
        <w:t>predict heart disease according to input parameter values provided by user and dataset stored in database.</w:t>
      </w:r>
    </w:p>
    <w:p w:rsidR="00291428" w:rsidRDefault="00291428" w:rsidP="00291428">
      <w:pPr>
        <w:spacing w:line="360" w:lineRule="auto"/>
        <w:ind w:left="709" w:right="660"/>
        <w:jc w:val="both"/>
        <w:rPr>
          <w:rFonts w:ascii="Georgia" w:hAnsi="Georgia"/>
          <w:b/>
          <w:bCs/>
          <w:sz w:val="26"/>
          <w:szCs w:val="26"/>
          <w:u w:val="single"/>
        </w:rPr>
      </w:pPr>
    </w:p>
    <w:p w:rsidR="00EA5176" w:rsidRDefault="00EA5176" w:rsidP="00291428">
      <w:pPr>
        <w:spacing w:line="360" w:lineRule="auto"/>
        <w:ind w:left="709" w:right="660"/>
        <w:jc w:val="both"/>
        <w:rPr>
          <w:rFonts w:ascii="Georgia" w:hAnsi="Georgia"/>
          <w:b/>
          <w:bCs/>
          <w:sz w:val="26"/>
          <w:szCs w:val="26"/>
          <w:u w:val="single"/>
        </w:rPr>
      </w:pPr>
    </w:p>
    <w:p w:rsidR="00EA5176" w:rsidRDefault="00EA5176" w:rsidP="00291428">
      <w:pPr>
        <w:spacing w:line="360" w:lineRule="auto"/>
        <w:ind w:left="709" w:right="660"/>
        <w:jc w:val="both"/>
        <w:rPr>
          <w:rFonts w:ascii="Georgia" w:hAnsi="Georgia"/>
          <w:b/>
          <w:bCs/>
          <w:sz w:val="26"/>
          <w:szCs w:val="26"/>
          <w:u w:val="single"/>
        </w:rPr>
      </w:pPr>
    </w:p>
    <w:p w:rsidR="00EA5176" w:rsidRDefault="00EA5176" w:rsidP="00291428">
      <w:pPr>
        <w:spacing w:line="360" w:lineRule="auto"/>
        <w:ind w:left="709" w:right="660"/>
        <w:jc w:val="both"/>
        <w:rPr>
          <w:rFonts w:ascii="Georgia" w:hAnsi="Georgia"/>
          <w:b/>
          <w:bCs/>
          <w:sz w:val="26"/>
          <w:szCs w:val="26"/>
          <w:u w:val="single"/>
        </w:rPr>
      </w:pPr>
    </w:p>
    <w:p w:rsidR="00E61E98" w:rsidRDefault="00E61E98" w:rsidP="00441D20">
      <w:pPr>
        <w:spacing w:line="360" w:lineRule="auto"/>
        <w:ind w:right="660"/>
        <w:jc w:val="both"/>
        <w:rPr>
          <w:b/>
          <w:bCs/>
          <w:sz w:val="28"/>
          <w:szCs w:val="26"/>
          <w:u w:val="single"/>
        </w:rPr>
      </w:pPr>
    </w:p>
    <w:p w:rsidR="00E61E98" w:rsidRDefault="00E61E98" w:rsidP="00441D20">
      <w:pPr>
        <w:spacing w:line="360" w:lineRule="auto"/>
        <w:ind w:right="660"/>
        <w:jc w:val="both"/>
        <w:rPr>
          <w:b/>
          <w:bCs/>
          <w:sz w:val="28"/>
          <w:szCs w:val="26"/>
          <w:u w:val="single"/>
        </w:rPr>
      </w:pPr>
    </w:p>
    <w:p w:rsidR="00291428" w:rsidRPr="00651A6C" w:rsidRDefault="00291428" w:rsidP="00441D20">
      <w:pPr>
        <w:spacing w:line="360" w:lineRule="auto"/>
        <w:ind w:right="660"/>
        <w:jc w:val="both"/>
        <w:rPr>
          <w:b/>
          <w:bCs/>
          <w:sz w:val="28"/>
          <w:szCs w:val="26"/>
          <w:u w:val="single"/>
        </w:rPr>
      </w:pPr>
      <w:r w:rsidRPr="00651A6C">
        <w:rPr>
          <w:b/>
          <w:bCs/>
          <w:sz w:val="28"/>
          <w:szCs w:val="26"/>
          <w:u w:val="single"/>
        </w:rPr>
        <w:lastRenderedPageBreak/>
        <w:t>Objective:</w:t>
      </w:r>
    </w:p>
    <w:p w:rsidR="00365A48" w:rsidRDefault="00365A48" w:rsidP="00291428">
      <w:pPr>
        <w:spacing w:line="360" w:lineRule="auto"/>
        <w:ind w:left="709" w:right="660"/>
        <w:jc w:val="both"/>
        <w:rPr>
          <w:rFonts w:ascii="Georgia" w:hAnsi="Georgia"/>
          <w:b/>
          <w:bCs/>
          <w:sz w:val="28"/>
          <w:szCs w:val="26"/>
          <w:u w:val="single"/>
        </w:rPr>
      </w:pPr>
    </w:p>
    <w:p w:rsidR="00EA5176" w:rsidRPr="0001595C" w:rsidRDefault="00BE5A05" w:rsidP="00441D20">
      <w:pPr>
        <w:pStyle w:val="ListParagraph"/>
        <w:spacing w:line="360" w:lineRule="auto"/>
        <w:ind w:left="0"/>
        <w:jc w:val="both"/>
        <w:rPr>
          <w:color w:val="000000"/>
        </w:rPr>
      </w:pPr>
      <w:r>
        <w:t>The objective of this project entitled “</w:t>
      </w:r>
      <w:r w:rsidR="00441D20">
        <w:t xml:space="preserve">Smart health disease prediction using </w:t>
      </w:r>
      <w:r w:rsidR="00816F94">
        <w:t>machine learning</w:t>
      </w:r>
      <w:r>
        <w:t>” is to provide a user friendly and easily understandable GUI to us</w:t>
      </w:r>
      <w:r w:rsidR="00577378">
        <w:t xml:space="preserve">ers to easily </w:t>
      </w:r>
      <w:r w:rsidR="008F33D4" w:rsidRPr="008F33D4">
        <w:t>get instant guidance on their health issues through an intelligent health care system online</w:t>
      </w:r>
      <w:r w:rsidR="00577378">
        <w:t xml:space="preserve">. </w:t>
      </w:r>
      <w:r w:rsidR="00D30E80">
        <w:t xml:space="preserve">The main objective of the System is to predict disease according to symptoms and also suggest list of </w:t>
      </w:r>
      <w:r w:rsidR="00135B01">
        <w:t xml:space="preserve">nearby </w:t>
      </w:r>
      <w:r w:rsidR="00D30E80">
        <w:t>doctors</w:t>
      </w:r>
      <w:r w:rsidR="00607F50">
        <w:t xml:space="preserve">. </w:t>
      </w:r>
    </w:p>
    <w:p w:rsidR="006D157F" w:rsidRDefault="006D157F" w:rsidP="00A507EC">
      <w:pPr>
        <w:spacing w:line="360" w:lineRule="auto"/>
        <w:ind w:right="660"/>
        <w:jc w:val="both"/>
        <w:rPr>
          <w:color w:val="000000"/>
        </w:rPr>
      </w:pPr>
    </w:p>
    <w:p w:rsidR="00975FFC" w:rsidRDefault="00975FFC" w:rsidP="00A507EC">
      <w:pPr>
        <w:spacing w:line="360" w:lineRule="auto"/>
        <w:ind w:right="660"/>
        <w:jc w:val="both"/>
        <w:rPr>
          <w:color w:val="000000"/>
        </w:rPr>
      </w:pPr>
    </w:p>
    <w:p w:rsidR="00975FFC" w:rsidRDefault="00975FFC" w:rsidP="00A507EC">
      <w:pPr>
        <w:spacing w:line="360" w:lineRule="auto"/>
        <w:ind w:right="660"/>
        <w:jc w:val="both"/>
        <w:rPr>
          <w:color w:val="000000"/>
        </w:rPr>
      </w:pPr>
    </w:p>
    <w:p w:rsidR="00975FFC" w:rsidRDefault="00975FFC" w:rsidP="00A507EC">
      <w:pPr>
        <w:spacing w:line="360" w:lineRule="auto"/>
        <w:ind w:right="660"/>
        <w:jc w:val="both"/>
        <w:rPr>
          <w:color w:val="000000"/>
        </w:rPr>
      </w:pPr>
    </w:p>
    <w:p w:rsidR="00975FFC" w:rsidRDefault="00975FFC" w:rsidP="00A507EC">
      <w:pPr>
        <w:spacing w:line="360" w:lineRule="auto"/>
        <w:ind w:right="660"/>
        <w:jc w:val="both"/>
        <w:rPr>
          <w:color w:val="000000"/>
        </w:rPr>
      </w:pPr>
    </w:p>
    <w:p w:rsidR="00975FFC" w:rsidRDefault="00975FFC" w:rsidP="00A507EC">
      <w:pPr>
        <w:spacing w:line="360" w:lineRule="auto"/>
        <w:ind w:right="660"/>
        <w:jc w:val="both"/>
        <w:rPr>
          <w:color w:val="000000"/>
        </w:rPr>
      </w:pPr>
    </w:p>
    <w:p w:rsidR="00975FFC" w:rsidRDefault="00975FFC" w:rsidP="00A507EC">
      <w:pPr>
        <w:spacing w:line="360" w:lineRule="auto"/>
        <w:ind w:right="660"/>
        <w:jc w:val="both"/>
        <w:rPr>
          <w:color w:val="000000"/>
        </w:rPr>
      </w:pPr>
    </w:p>
    <w:p w:rsidR="00975FFC" w:rsidRDefault="00975FFC" w:rsidP="00A507EC">
      <w:pPr>
        <w:spacing w:line="360" w:lineRule="auto"/>
        <w:ind w:right="660"/>
        <w:jc w:val="both"/>
        <w:rPr>
          <w:color w:val="000000"/>
        </w:rPr>
      </w:pPr>
    </w:p>
    <w:p w:rsidR="00975FFC" w:rsidRDefault="00975FFC" w:rsidP="00A507EC">
      <w:pPr>
        <w:spacing w:line="360" w:lineRule="auto"/>
        <w:ind w:right="660"/>
        <w:jc w:val="both"/>
        <w:rPr>
          <w:color w:val="000000"/>
        </w:rPr>
      </w:pPr>
    </w:p>
    <w:p w:rsidR="00975FFC" w:rsidRDefault="00975FFC" w:rsidP="00A507EC">
      <w:pPr>
        <w:spacing w:line="360" w:lineRule="auto"/>
        <w:ind w:right="660"/>
        <w:jc w:val="both"/>
        <w:rPr>
          <w:color w:val="000000"/>
        </w:rPr>
      </w:pPr>
    </w:p>
    <w:p w:rsidR="00975FFC" w:rsidRDefault="00975FFC" w:rsidP="00A507EC">
      <w:pPr>
        <w:spacing w:line="360" w:lineRule="auto"/>
        <w:ind w:right="660"/>
        <w:jc w:val="both"/>
        <w:rPr>
          <w:color w:val="000000"/>
        </w:rPr>
      </w:pPr>
    </w:p>
    <w:p w:rsidR="00975FFC" w:rsidRDefault="00975FFC" w:rsidP="00A507EC">
      <w:pPr>
        <w:spacing w:line="360" w:lineRule="auto"/>
        <w:ind w:right="660"/>
        <w:jc w:val="both"/>
        <w:rPr>
          <w:color w:val="000000"/>
        </w:rPr>
      </w:pPr>
    </w:p>
    <w:p w:rsidR="00975FFC" w:rsidRDefault="00975FFC" w:rsidP="00A507EC">
      <w:pPr>
        <w:spacing w:line="360" w:lineRule="auto"/>
        <w:ind w:right="660"/>
        <w:jc w:val="both"/>
        <w:rPr>
          <w:color w:val="000000"/>
        </w:rPr>
      </w:pPr>
    </w:p>
    <w:p w:rsidR="00975FFC" w:rsidRDefault="00975FFC" w:rsidP="00A507EC">
      <w:pPr>
        <w:spacing w:line="360" w:lineRule="auto"/>
        <w:ind w:right="660"/>
        <w:jc w:val="both"/>
        <w:rPr>
          <w:color w:val="000000"/>
        </w:rPr>
      </w:pPr>
    </w:p>
    <w:p w:rsidR="00975FFC" w:rsidRDefault="00975FFC" w:rsidP="00A507EC">
      <w:pPr>
        <w:spacing w:line="360" w:lineRule="auto"/>
        <w:ind w:right="660"/>
        <w:jc w:val="both"/>
        <w:rPr>
          <w:color w:val="000000"/>
        </w:rPr>
      </w:pPr>
    </w:p>
    <w:p w:rsidR="00975FFC" w:rsidRDefault="00975FFC" w:rsidP="00A507EC">
      <w:pPr>
        <w:spacing w:line="360" w:lineRule="auto"/>
        <w:ind w:right="660"/>
        <w:jc w:val="both"/>
        <w:rPr>
          <w:color w:val="000000"/>
        </w:rPr>
      </w:pPr>
    </w:p>
    <w:p w:rsidR="00975FFC" w:rsidRDefault="00975FFC" w:rsidP="00A507EC">
      <w:pPr>
        <w:spacing w:line="360" w:lineRule="auto"/>
        <w:ind w:right="660"/>
        <w:jc w:val="both"/>
        <w:rPr>
          <w:color w:val="000000"/>
        </w:rPr>
      </w:pPr>
    </w:p>
    <w:p w:rsidR="00975FFC" w:rsidRDefault="00975FFC" w:rsidP="00A507EC">
      <w:pPr>
        <w:spacing w:line="360" w:lineRule="auto"/>
        <w:ind w:right="660"/>
        <w:jc w:val="both"/>
        <w:rPr>
          <w:color w:val="000000"/>
        </w:rPr>
      </w:pPr>
    </w:p>
    <w:p w:rsidR="00975FFC" w:rsidRDefault="00975FFC" w:rsidP="00A507EC">
      <w:pPr>
        <w:spacing w:line="360" w:lineRule="auto"/>
        <w:ind w:right="660"/>
        <w:jc w:val="both"/>
        <w:rPr>
          <w:color w:val="000000"/>
        </w:rPr>
      </w:pPr>
    </w:p>
    <w:p w:rsidR="00975FFC" w:rsidRDefault="00975FFC" w:rsidP="00A507EC">
      <w:pPr>
        <w:spacing w:line="360" w:lineRule="auto"/>
        <w:ind w:right="660"/>
        <w:jc w:val="both"/>
        <w:rPr>
          <w:color w:val="000000"/>
        </w:rPr>
      </w:pPr>
    </w:p>
    <w:p w:rsidR="00975FFC" w:rsidRDefault="00975FFC" w:rsidP="00A507EC">
      <w:pPr>
        <w:spacing w:line="360" w:lineRule="auto"/>
        <w:ind w:right="660"/>
        <w:jc w:val="both"/>
        <w:rPr>
          <w:color w:val="000000"/>
        </w:rPr>
      </w:pPr>
    </w:p>
    <w:p w:rsidR="00975FFC" w:rsidRDefault="00975FFC" w:rsidP="00A507EC">
      <w:pPr>
        <w:spacing w:line="360" w:lineRule="auto"/>
        <w:ind w:right="660"/>
        <w:jc w:val="both"/>
        <w:rPr>
          <w:color w:val="000000"/>
        </w:rPr>
      </w:pPr>
    </w:p>
    <w:p w:rsidR="00B50A59" w:rsidRDefault="00B50A59" w:rsidP="00A507EC">
      <w:pPr>
        <w:spacing w:line="360" w:lineRule="auto"/>
        <w:ind w:right="660"/>
        <w:jc w:val="both"/>
        <w:rPr>
          <w:color w:val="000000"/>
        </w:rPr>
      </w:pPr>
    </w:p>
    <w:p w:rsidR="00E9134D" w:rsidRDefault="00E9134D" w:rsidP="00A507EC">
      <w:pPr>
        <w:spacing w:line="360" w:lineRule="auto"/>
        <w:ind w:right="660"/>
        <w:jc w:val="both"/>
        <w:rPr>
          <w:color w:val="000000"/>
        </w:rPr>
      </w:pPr>
    </w:p>
    <w:p w:rsidR="00577378" w:rsidRDefault="00577378" w:rsidP="00A507EC">
      <w:pPr>
        <w:spacing w:line="360" w:lineRule="auto"/>
        <w:ind w:right="660"/>
        <w:jc w:val="both"/>
        <w:rPr>
          <w:color w:val="000000"/>
        </w:rPr>
      </w:pPr>
    </w:p>
    <w:p w:rsidR="00577378" w:rsidRDefault="00577378" w:rsidP="00A507EC">
      <w:pPr>
        <w:spacing w:line="360" w:lineRule="auto"/>
        <w:ind w:right="660"/>
        <w:jc w:val="both"/>
        <w:rPr>
          <w:color w:val="000000"/>
        </w:rPr>
      </w:pPr>
    </w:p>
    <w:p w:rsidR="00E9134D" w:rsidRPr="0098121D" w:rsidRDefault="00E9134D" w:rsidP="00A507EC">
      <w:pPr>
        <w:spacing w:line="360" w:lineRule="auto"/>
        <w:ind w:right="660"/>
        <w:jc w:val="both"/>
        <w:rPr>
          <w:color w:val="000000"/>
        </w:rPr>
      </w:pPr>
    </w:p>
    <w:p w:rsidR="00291428" w:rsidRDefault="00291428" w:rsidP="0065284A">
      <w:pPr>
        <w:tabs>
          <w:tab w:val="left" w:pos="720"/>
        </w:tabs>
        <w:spacing w:line="360" w:lineRule="auto"/>
        <w:ind w:right="660" w:firstLine="705"/>
        <w:jc w:val="both"/>
        <w:rPr>
          <w:b/>
          <w:bCs/>
          <w:color w:val="000000"/>
          <w:sz w:val="28"/>
          <w:szCs w:val="26"/>
          <w:u w:val="single"/>
        </w:rPr>
      </w:pPr>
      <w:r w:rsidRPr="00947448">
        <w:rPr>
          <w:b/>
          <w:bCs/>
          <w:color w:val="000000"/>
          <w:sz w:val="28"/>
          <w:szCs w:val="26"/>
          <w:u w:val="single"/>
        </w:rPr>
        <w:lastRenderedPageBreak/>
        <w:t>Goal:</w:t>
      </w:r>
    </w:p>
    <w:p w:rsidR="00975FFC" w:rsidRPr="00947448" w:rsidRDefault="00975FFC" w:rsidP="0065284A">
      <w:pPr>
        <w:tabs>
          <w:tab w:val="left" w:pos="720"/>
        </w:tabs>
        <w:spacing w:line="360" w:lineRule="auto"/>
        <w:ind w:right="660" w:firstLine="705"/>
        <w:jc w:val="both"/>
        <w:rPr>
          <w:b/>
          <w:bCs/>
          <w:color w:val="000000"/>
          <w:sz w:val="28"/>
          <w:szCs w:val="26"/>
          <w:u w:val="single"/>
        </w:rPr>
      </w:pPr>
    </w:p>
    <w:p w:rsidR="005558D5" w:rsidRPr="00AF3C5F" w:rsidRDefault="00D30E80" w:rsidP="00577378">
      <w:pPr>
        <w:numPr>
          <w:ilvl w:val="0"/>
          <w:numId w:val="37"/>
        </w:numPr>
        <w:tabs>
          <w:tab w:val="left" w:pos="2828"/>
        </w:tabs>
        <w:spacing w:line="360" w:lineRule="auto"/>
        <w:ind w:right="660"/>
        <w:jc w:val="both"/>
        <w:rPr>
          <w:color w:val="000000"/>
        </w:rPr>
      </w:pPr>
      <w:r w:rsidRPr="00AF3C5F">
        <w:rPr>
          <w:color w:val="000000"/>
          <w:shd w:val="clear" w:color="auto" w:fill="FFFFFF"/>
        </w:rPr>
        <w:t>User can search for doctor’s help at any point of time.</w:t>
      </w:r>
    </w:p>
    <w:p w:rsidR="00AF3C5F" w:rsidRPr="00AF3C5F" w:rsidRDefault="00AF3C5F" w:rsidP="00577378">
      <w:pPr>
        <w:numPr>
          <w:ilvl w:val="0"/>
          <w:numId w:val="37"/>
        </w:numPr>
        <w:tabs>
          <w:tab w:val="left" w:pos="2828"/>
        </w:tabs>
        <w:spacing w:line="360" w:lineRule="auto"/>
        <w:ind w:right="660"/>
        <w:jc w:val="both"/>
        <w:rPr>
          <w:color w:val="000000"/>
        </w:rPr>
      </w:pPr>
      <w:r w:rsidRPr="00AF3C5F">
        <w:rPr>
          <w:color w:val="000000"/>
          <w:shd w:val="clear" w:color="auto" w:fill="FFFFFF"/>
        </w:rPr>
        <w:t>User can talk about their illness and get instant diagnosis.</w:t>
      </w:r>
    </w:p>
    <w:p w:rsidR="00AF3C5F" w:rsidRPr="00AF3C5F" w:rsidRDefault="00AF3C5F" w:rsidP="00577378">
      <w:pPr>
        <w:numPr>
          <w:ilvl w:val="0"/>
          <w:numId w:val="37"/>
        </w:numPr>
        <w:tabs>
          <w:tab w:val="left" w:pos="2828"/>
        </w:tabs>
        <w:spacing w:line="360" w:lineRule="auto"/>
        <w:ind w:right="660"/>
        <w:jc w:val="both"/>
        <w:rPr>
          <w:color w:val="000000"/>
        </w:rPr>
      </w:pPr>
      <w:r w:rsidRPr="00AF3C5F">
        <w:rPr>
          <w:color w:val="000000"/>
          <w:shd w:val="clear" w:color="auto" w:fill="FFFFFF"/>
        </w:rPr>
        <w:t>Informs the user about the type of disease or disorder it feels.</w:t>
      </w:r>
    </w:p>
    <w:p w:rsidR="005558D5" w:rsidRPr="00AF3C5F" w:rsidRDefault="00AF3C5F" w:rsidP="00577378">
      <w:pPr>
        <w:numPr>
          <w:ilvl w:val="0"/>
          <w:numId w:val="37"/>
        </w:numPr>
        <w:tabs>
          <w:tab w:val="left" w:pos="2828"/>
        </w:tabs>
        <w:spacing w:line="360" w:lineRule="auto"/>
        <w:ind w:right="660"/>
        <w:jc w:val="both"/>
        <w:rPr>
          <w:color w:val="000000"/>
        </w:rPr>
      </w:pPr>
      <w:r w:rsidRPr="00AF3C5F">
        <w:rPr>
          <w:color w:val="000000"/>
          <w:shd w:val="clear" w:color="auto" w:fill="FFFFFF"/>
        </w:rPr>
        <w:t>Doctors get more clients online.</w:t>
      </w:r>
    </w:p>
    <w:p w:rsidR="008033CD" w:rsidRDefault="008033CD" w:rsidP="00A507EC">
      <w:pPr>
        <w:tabs>
          <w:tab w:val="left" w:pos="2828"/>
        </w:tabs>
        <w:spacing w:line="360" w:lineRule="auto"/>
        <w:ind w:left="720" w:right="660"/>
        <w:jc w:val="both"/>
        <w:rPr>
          <w:sz w:val="28"/>
          <w:szCs w:val="28"/>
        </w:rPr>
      </w:pPr>
    </w:p>
    <w:p w:rsidR="008033CD" w:rsidRDefault="008033CD" w:rsidP="00A507EC">
      <w:pPr>
        <w:tabs>
          <w:tab w:val="left" w:pos="2828"/>
        </w:tabs>
        <w:spacing w:line="360" w:lineRule="auto"/>
        <w:ind w:left="720" w:right="660"/>
        <w:jc w:val="both"/>
        <w:rPr>
          <w:rFonts w:ascii="Georgia" w:hAnsi="Georgia"/>
          <w:color w:val="000000"/>
          <w:sz w:val="22"/>
          <w:szCs w:val="22"/>
        </w:rPr>
      </w:pPr>
    </w:p>
    <w:p w:rsidR="00EA5176" w:rsidRDefault="00EA5176" w:rsidP="00A507EC">
      <w:pPr>
        <w:tabs>
          <w:tab w:val="left" w:pos="2828"/>
        </w:tabs>
        <w:spacing w:line="360" w:lineRule="auto"/>
        <w:ind w:left="720" w:right="660"/>
        <w:jc w:val="both"/>
        <w:rPr>
          <w:rFonts w:ascii="Georgia" w:hAnsi="Georgia"/>
          <w:color w:val="000000"/>
          <w:sz w:val="22"/>
          <w:szCs w:val="22"/>
        </w:rPr>
      </w:pPr>
    </w:p>
    <w:p w:rsidR="00EA5176" w:rsidRDefault="00EA5176" w:rsidP="00A507EC">
      <w:pPr>
        <w:tabs>
          <w:tab w:val="left" w:pos="2828"/>
        </w:tabs>
        <w:spacing w:line="360" w:lineRule="auto"/>
        <w:ind w:left="720" w:right="660"/>
        <w:jc w:val="both"/>
        <w:rPr>
          <w:rFonts w:ascii="Georgia" w:hAnsi="Georgia"/>
          <w:color w:val="000000"/>
          <w:sz w:val="22"/>
          <w:szCs w:val="22"/>
        </w:rPr>
      </w:pPr>
    </w:p>
    <w:p w:rsidR="00EA5176" w:rsidRDefault="00EA5176" w:rsidP="00A507EC">
      <w:pPr>
        <w:tabs>
          <w:tab w:val="left" w:pos="2828"/>
        </w:tabs>
        <w:spacing w:line="360" w:lineRule="auto"/>
        <w:ind w:left="720" w:right="660"/>
        <w:jc w:val="both"/>
        <w:rPr>
          <w:rFonts w:ascii="Georgia" w:hAnsi="Georgia"/>
          <w:color w:val="000000"/>
          <w:sz w:val="22"/>
          <w:szCs w:val="22"/>
        </w:rPr>
      </w:pPr>
    </w:p>
    <w:p w:rsidR="00EA5176" w:rsidRDefault="00EA5176" w:rsidP="00A507EC">
      <w:pPr>
        <w:tabs>
          <w:tab w:val="left" w:pos="2828"/>
        </w:tabs>
        <w:spacing w:line="360" w:lineRule="auto"/>
        <w:ind w:left="720" w:right="660"/>
        <w:jc w:val="both"/>
        <w:rPr>
          <w:rFonts w:ascii="Georgia" w:hAnsi="Georgia"/>
          <w:color w:val="000000"/>
          <w:sz w:val="22"/>
          <w:szCs w:val="22"/>
        </w:rPr>
      </w:pPr>
    </w:p>
    <w:p w:rsidR="00EA5176" w:rsidRDefault="00EA5176" w:rsidP="00A507EC">
      <w:pPr>
        <w:tabs>
          <w:tab w:val="left" w:pos="2828"/>
        </w:tabs>
        <w:spacing w:line="360" w:lineRule="auto"/>
        <w:ind w:left="720" w:right="660"/>
        <w:jc w:val="both"/>
        <w:rPr>
          <w:rFonts w:ascii="Georgia" w:hAnsi="Georgia"/>
          <w:color w:val="000000"/>
          <w:sz w:val="22"/>
          <w:szCs w:val="22"/>
        </w:rPr>
      </w:pPr>
    </w:p>
    <w:p w:rsidR="00EA5176" w:rsidRDefault="00EA5176" w:rsidP="00A507EC">
      <w:pPr>
        <w:tabs>
          <w:tab w:val="left" w:pos="2828"/>
        </w:tabs>
        <w:spacing w:line="360" w:lineRule="auto"/>
        <w:ind w:left="720" w:right="660"/>
        <w:jc w:val="both"/>
        <w:rPr>
          <w:rFonts w:ascii="Georgia" w:hAnsi="Georgia"/>
          <w:color w:val="000000"/>
          <w:sz w:val="22"/>
          <w:szCs w:val="22"/>
        </w:rPr>
      </w:pPr>
    </w:p>
    <w:p w:rsidR="00975FFC" w:rsidRDefault="00975FFC" w:rsidP="00A507EC">
      <w:pPr>
        <w:tabs>
          <w:tab w:val="left" w:pos="2828"/>
        </w:tabs>
        <w:spacing w:line="360" w:lineRule="auto"/>
        <w:ind w:left="720" w:right="660"/>
        <w:jc w:val="both"/>
        <w:rPr>
          <w:rFonts w:ascii="Georgia" w:hAnsi="Georgia"/>
          <w:color w:val="000000"/>
          <w:sz w:val="22"/>
          <w:szCs w:val="22"/>
        </w:rPr>
      </w:pPr>
    </w:p>
    <w:p w:rsidR="00975FFC" w:rsidRDefault="00975FFC" w:rsidP="00A507EC">
      <w:pPr>
        <w:tabs>
          <w:tab w:val="left" w:pos="2828"/>
        </w:tabs>
        <w:spacing w:line="360" w:lineRule="auto"/>
        <w:ind w:left="720" w:right="660"/>
        <w:jc w:val="both"/>
        <w:rPr>
          <w:rFonts w:ascii="Georgia" w:hAnsi="Georgia"/>
          <w:color w:val="000000"/>
          <w:sz w:val="22"/>
          <w:szCs w:val="22"/>
        </w:rPr>
      </w:pPr>
    </w:p>
    <w:p w:rsidR="00975FFC" w:rsidRDefault="00975FFC" w:rsidP="00A507EC">
      <w:pPr>
        <w:tabs>
          <w:tab w:val="left" w:pos="2828"/>
        </w:tabs>
        <w:spacing w:line="360" w:lineRule="auto"/>
        <w:ind w:left="720" w:right="660"/>
        <w:jc w:val="both"/>
        <w:rPr>
          <w:rFonts w:ascii="Georgia" w:hAnsi="Georgia"/>
          <w:color w:val="000000"/>
          <w:sz w:val="22"/>
          <w:szCs w:val="22"/>
        </w:rPr>
      </w:pPr>
    </w:p>
    <w:p w:rsidR="00975FFC" w:rsidRDefault="00975FFC" w:rsidP="00A507EC">
      <w:pPr>
        <w:tabs>
          <w:tab w:val="left" w:pos="2828"/>
        </w:tabs>
        <w:spacing w:line="360" w:lineRule="auto"/>
        <w:ind w:left="720" w:right="660"/>
        <w:jc w:val="both"/>
        <w:rPr>
          <w:rFonts w:ascii="Georgia" w:hAnsi="Georgia"/>
          <w:color w:val="000000"/>
          <w:sz w:val="22"/>
          <w:szCs w:val="22"/>
        </w:rPr>
      </w:pPr>
    </w:p>
    <w:p w:rsidR="00975FFC" w:rsidRDefault="00975FFC" w:rsidP="00A507EC">
      <w:pPr>
        <w:tabs>
          <w:tab w:val="left" w:pos="2828"/>
        </w:tabs>
        <w:spacing w:line="360" w:lineRule="auto"/>
        <w:ind w:left="720" w:right="660"/>
        <w:jc w:val="both"/>
        <w:rPr>
          <w:rFonts w:ascii="Georgia" w:hAnsi="Georgia"/>
          <w:color w:val="000000"/>
          <w:sz w:val="22"/>
          <w:szCs w:val="22"/>
        </w:rPr>
      </w:pPr>
    </w:p>
    <w:p w:rsidR="00975FFC" w:rsidRDefault="00975FFC" w:rsidP="00A507EC">
      <w:pPr>
        <w:tabs>
          <w:tab w:val="left" w:pos="2828"/>
        </w:tabs>
        <w:spacing w:line="360" w:lineRule="auto"/>
        <w:ind w:left="720" w:right="660"/>
        <w:jc w:val="both"/>
        <w:rPr>
          <w:rFonts w:ascii="Georgia" w:hAnsi="Georgia"/>
          <w:color w:val="000000"/>
          <w:sz w:val="22"/>
          <w:szCs w:val="22"/>
        </w:rPr>
      </w:pPr>
    </w:p>
    <w:p w:rsidR="00EA5176" w:rsidRDefault="00EA5176" w:rsidP="00A507EC">
      <w:pPr>
        <w:tabs>
          <w:tab w:val="left" w:pos="2828"/>
        </w:tabs>
        <w:spacing w:line="360" w:lineRule="auto"/>
        <w:ind w:left="720" w:right="660"/>
        <w:jc w:val="both"/>
        <w:rPr>
          <w:rFonts w:ascii="Georgia" w:hAnsi="Georgia"/>
          <w:color w:val="000000"/>
          <w:sz w:val="22"/>
          <w:szCs w:val="22"/>
        </w:rPr>
      </w:pPr>
    </w:p>
    <w:p w:rsidR="002A0657" w:rsidRDefault="002A0657" w:rsidP="00A507EC">
      <w:pPr>
        <w:tabs>
          <w:tab w:val="left" w:pos="2828"/>
        </w:tabs>
        <w:spacing w:line="360" w:lineRule="auto"/>
        <w:ind w:left="720" w:right="660"/>
        <w:jc w:val="both"/>
        <w:rPr>
          <w:rFonts w:ascii="Georgia" w:hAnsi="Georgia"/>
          <w:color w:val="000000"/>
          <w:sz w:val="22"/>
          <w:szCs w:val="22"/>
        </w:rPr>
      </w:pPr>
    </w:p>
    <w:p w:rsidR="002A0657" w:rsidRDefault="002A0657" w:rsidP="00A507EC">
      <w:pPr>
        <w:tabs>
          <w:tab w:val="left" w:pos="2828"/>
        </w:tabs>
        <w:spacing w:line="360" w:lineRule="auto"/>
        <w:ind w:left="720" w:right="660"/>
        <w:jc w:val="both"/>
        <w:rPr>
          <w:rFonts w:ascii="Georgia" w:hAnsi="Georgia"/>
          <w:color w:val="000000"/>
          <w:sz w:val="22"/>
          <w:szCs w:val="22"/>
        </w:rPr>
      </w:pPr>
    </w:p>
    <w:p w:rsidR="002A0657" w:rsidRDefault="002A0657" w:rsidP="00A507EC">
      <w:pPr>
        <w:tabs>
          <w:tab w:val="left" w:pos="2828"/>
        </w:tabs>
        <w:spacing w:line="360" w:lineRule="auto"/>
        <w:ind w:left="720" w:right="660"/>
        <w:jc w:val="both"/>
        <w:rPr>
          <w:rFonts w:ascii="Georgia" w:hAnsi="Georgia"/>
          <w:color w:val="000000"/>
          <w:sz w:val="22"/>
          <w:szCs w:val="22"/>
        </w:rPr>
      </w:pPr>
    </w:p>
    <w:p w:rsidR="002A0657" w:rsidRDefault="002A0657" w:rsidP="00A507EC">
      <w:pPr>
        <w:tabs>
          <w:tab w:val="left" w:pos="2828"/>
        </w:tabs>
        <w:spacing w:line="360" w:lineRule="auto"/>
        <w:ind w:left="720" w:right="660"/>
        <w:jc w:val="both"/>
        <w:rPr>
          <w:rFonts w:ascii="Georgia" w:hAnsi="Georgia"/>
          <w:color w:val="000000"/>
          <w:sz w:val="22"/>
          <w:szCs w:val="22"/>
        </w:rPr>
      </w:pPr>
    </w:p>
    <w:p w:rsidR="002A0657" w:rsidRDefault="002A0657" w:rsidP="00A507EC">
      <w:pPr>
        <w:tabs>
          <w:tab w:val="left" w:pos="2828"/>
        </w:tabs>
        <w:spacing w:line="360" w:lineRule="auto"/>
        <w:ind w:left="720" w:right="660"/>
        <w:jc w:val="both"/>
        <w:rPr>
          <w:rFonts w:ascii="Georgia" w:hAnsi="Georgia"/>
          <w:color w:val="000000"/>
          <w:sz w:val="22"/>
          <w:szCs w:val="22"/>
        </w:rPr>
      </w:pPr>
    </w:p>
    <w:p w:rsidR="00577378" w:rsidRDefault="00577378" w:rsidP="00A507EC">
      <w:pPr>
        <w:tabs>
          <w:tab w:val="left" w:pos="2828"/>
        </w:tabs>
        <w:spacing w:line="360" w:lineRule="auto"/>
        <w:ind w:left="720" w:right="660"/>
        <w:jc w:val="both"/>
        <w:rPr>
          <w:rFonts w:ascii="Georgia" w:hAnsi="Georgia"/>
          <w:color w:val="000000"/>
          <w:sz w:val="22"/>
          <w:szCs w:val="22"/>
        </w:rPr>
      </w:pPr>
    </w:p>
    <w:p w:rsidR="00577378" w:rsidRDefault="00577378" w:rsidP="00A507EC">
      <w:pPr>
        <w:tabs>
          <w:tab w:val="left" w:pos="2828"/>
        </w:tabs>
        <w:spacing w:line="360" w:lineRule="auto"/>
        <w:ind w:left="720" w:right="660"/>
        <w:jc w:val="both"/>
        <w:rPr>
          <w:rFonts w:ascii="Georgia" w:hAnsi="Georgia"/>
          <w:color w:val="000000"/>
          <w:sz w:val="22"/>
          <w:szCs w:val="22"/>
        </w:rPr>
      </w:pPr>
    </w:p>
    <w:p w:rsidR="00577378" w:rsidRDefault="00577378" w:rsidP="00A507EC">
      <w:pPr>
        <w:tabs>
          <w:tab w:val="left" w:pos="2828"/>
        </w:tabs>
        <w:spacing w:line="360" w:lineRule="auto"/>
        <w:ind w:left="720" w:right="660"/>
        <w:jc w:val="both"/>
        <w:rPr>
          <w:rFonts w:ascii="Georgia" w:hAnsi="Georgia"/>
          <w:color w:val="000000"/>
          <w:sz w:val="22"/>
          <w:szCs w:val="22"/>
        </w:rPr>
      </w:pPr>
    </w:p>
    <w:p w:rsidR="00577378" w:rsidRDefault="00577378" w:rsidP="00A507EC">
      <w:pPr>
        <w:tabs>
          <w:tab w:val="left" w:pos="2828"/>
        </w:tabs>
        <w:spacing w:line="360" w:lineRule="auto"/>
        <w:ind w:left="720" w:right="660"/>
        <w:jc w:val="both"/>
        <w:rPr>
          <w:rFonts w:ascii="Georgia" w:hAnsi="Georgia"/>
          <w:color w:val="000000"/>
          <w:sz w:val="22"/>
          <w:szCs w:val="22"/>
        </w:rPr>
      </w:pPr>
    </w:p>
    <w:p w:rsidR="00577378" w:rsidRDefault="00577378" w:rsidP="00A507EC">
      <w:pPr>
        <w:tabs>
          <w:tab w:val="left" w:pos="2828"/>
        </w:tabs>
        <w:spacing w:line="360" w:lineRule="auto"/>
        <w:ind w:left="720" w:right="660"/>
        <w:jc w:val="both"/>
        <w:rPr>
          <w:rFonts w:ascii="Georgia" w:hAnsi="Georgia"/>
          <w:color w:val="000000"/>
          <w:sz w:val="22"/>
          <w:szCs w:val="22"/>
        </w:rPr>
      </w:pPr>
    </w:p>
    <w:p w:rsidR="00AF3C5F" w:rsidRDefault="00AF3C5F" w:rsidP="00A507EC">
      <w:pPr>
        <w:tabs>
          <w:tab w:val="left" w:pos="2828"/>
        </w:tabs>
        <w:spacing w:line="360" w:lineRule="auto"/>
        <w:ind w:left="720" w:right="660"/>
        <w:jc w:val="both"/>
        <w:rPr>
          <w:rFonts w:ascii="Georgia" w:hAnsi="Georgia"/>
          <w:color w:val="000000"/>
          <w:sz w:val="22"/>
          <w:szCs w:val="22"/>
        </w:rPr>
      </w:pPr>
    </w:p>
    <w:p w:rsidR="00AF3C5F" w:rsidRDefault="00AF3C5F" w:rsidP="00A507EC">
      <w:pPr>
        <w:tabs>
          <w:tab w:val="left" w:pos="2828"/>
        </w:tabs>
        <w:spacing w:line="360" w:lineRule="auto"/>
        <w:ind w:left="720" w:right="660"/>
        <w:jc w:val="both"/>
        <w:rPr>
          <w:rFonts w:ascii="Georgia" w:hAnsi="Georgia"/>
          <w:color w:val="000000"/>
          <w:sz w:val="22"/>
          <w:szCs w:val="22"/>
        </w:rPr>
      </w:pPr>
    </w:p>
    <w:p w:rsidR="00AF3C5F" w:rsidRDefault="00AF3C5F" w:rsidP="00A507EC">
      <w:pPr>
        <w:tabs>
          <w:tab w:val="left" w:pos="2828"/>
        </w:tabs>
        <w:spacing w:line="360" w:lineRule="auto"/>
        <w:ind w:left="720" w:right="660"/>
        <w:jc w:val="both"/>
        <w:rPr>
          <w:rFonts w:ascii="Georgia" w:hAnsi="Georgia"/>
          <w:color w:val="000000"/>
          <w:sz w:val="22"/>
          <w:szCs w:val="22"/>
        </w:rPr>
      </w:pPr>
    </w:p>
    <w:p w:rsidR="00EA5176" w:rsidRDefault="00EA5176" w:rsidP="00A507EC">
      <w:pPr>
        <w:tabs>
          <w:tab w:val="left" w:pos="2828"/>
        </w:tabs>
        <w:spacing w:line="360" w:lineRule="auto"/>
        <w:ind w:left="720" w:right="660"/>
        <w:jc w:val="both"/>
        <w:rPr>
          <w:rFonts w:ascii="Georgia" w:hAnsi="Georgia"/>
          <w:color w:val="000000"/>
          <w:sz w:val="22"/>
          <w:szCs w:val="22"/>
        </w:rPr>
      </w:pPr>
    </w:p>
    <w:p w:rsidR="00AF3C5F" w:rsidRDefault="00AF3C5F" w:rsidP="00A507EC">
      <w:pPr>
        <w:tabs>
          <w:tab w:val="left" w:pos="2828"/>
        </w:tabs>
        <w:spacing w:line="360" w:lineRule="auto"/>
        <w:ind w:left="720" w:right="660"/>
        <w:jc w:val="both"/>
        <w:rPr>
          <w:rFonts w:ascii="Georgia" w:hAnsi="Georgia"/>
          <w:color w:val="000000"/>
          <w:sz w:val="22"/>
          <w:szCs w:val="22"/>
        </w:rPr>
      </w:pPr>
    </w:p>
    <w:p w:rsidR="00291428" w:rsidRDefault="00291428" w:rsidP="00AF3C5F">
      <w:pPr>
        <w:spacing w:line="360" w:lineRule="auto"/>
        <w:ind w:right="660"/>
        <w:jc w:val="both"/>
        <w:rPr>
          <w:b/>
          <w:bCs/>
          <w:color w:val="000000"/>
          <w:sz w:val="28"/>
          <w:szCs w:val="26"/>
          <w:u w:val="single"/>
        </w:rPr>
      </w:pPr>
      <w:r w:rsidRPr="0065284A">
        <w:rPr>
          <w:b/>
          <w:bCs/>
          <w:color w:val="000000"/>
          <w:sz w:val="28"/>
          <w:szCs w:val="26"/>
          <w:u w:val="single"/>
        </w:rPr>
        <w:lastRenderedPageBreak/>
        <w:t>Need of the System:</w:t>
      </w:r>
    </w:p>
    <w:p w:rsidR="00BD3435" w:rsidRPr="0065284A" w:rsidRDefault="00BD3435" w:rsidP="00291428">
      <w:pPr>
        <w:spacing w:line="360" w:lineRule="auto"/>
        <w:ind w:left="709" w:right="660"/>
        <w:jc w:val="both"/>
        <w:rPr>
          <w:b/>
          <w:bCs/>
          <w:color w:val="000000"/>
          <w:sz w:val="28"/>
          <w:szCs w:val="26"/>
          <w:u w:val="single"/>
        </w:rPr>
      </w:pPr>
    </w:p>
    <w:p w:rsidR="0005614E" w:rsidRPr="002A0657" w:rsidRDefault="0005614E" w:rsidP="00AF3C5F">
      <w:pPr>
        <w:spacing w:line="360" w:lineRule="auto"/>
        <w:jc w:val="both"/>
        <w:rPr>
          <w:color w:val="000000"/>
        </w:rPr>
      </w:pPr>
      <w:r w:rsidRPr="002A0657">
        <w:rPr>
          <w:color w:val="000000"/>
        </w:rPr>
        <w:t>There is always a need of a system tha</w:t>
      </w:r>
      <w:r w:rsidR="005627CB" w:rsidRPr="002A0657">
        <w:rPr>
          <w:color w:val="000000"/>
        </w:rPr>
        <w:t xml:space="preserve">t will </w:t>
      </w:r>
      <w:r w:rsidR="0083030D">
        <w:rPr>
          <w:color w:val="000000"/>
        </w:rPr>
        <w:t>provide the</w:t>
      </w:r>
      <w:r w:rsidR="005627CB" w:rsidRPr="002A0657">
        <w:rPr>
          <w:color w:val="000000"/>
        </w:rPr>
        <w:t xml:space="preserve"> </w:t>
      </w:r>
      <w:r w:rsidR="00745522">
        <w:rPr>
          <w:color w:val="000000"/>
        </w:rPr>
        <w:t>disease information according to symptoms shared by user</w:t>
      </w:r>
      <w:r w:rsidRPr="002A0657">
        <w:rPr>
          <w:color w:val="000000"/>
        </w:rPr>
        <w:t>.</w:t>
      </w:r>
    </w:p>
    <w:p w:rsidR="0005614E" w:rsidRPr="002A0657" w:rsidRDefault="0005614E" w:rsidP="00AF3C5F">
      <w:pPr>
        <w:pStyle w:val="ListParagraph"/>
        <w:spacing w:line="360" w:lineRule="auto"/>
        <w:ind w:left="0"/>
        <w:jc w:val="both"/>
      </w:pPr>
      <w:r w:rsidRPr="002A0657">
        <w:t xml:space="preserve">This system will </w:t>
      </w:r>
      <w:r w:rsidR="00745522">
        <w:t>help</w:t>
      </w:r>
      <w:r w:rsidRPr="002A0657">
        <w:t xml:space="preserve"> </w:t>
      </w:r>
      <w:r w:rsidR="00577378">
        <w:t xml:space="preserve">the </w:t>
      </w:r>
      <w:r w:rsidR="00745522">
        <w:t>user to find good doctors and medicines</w:t>
      </w:r>
      <w:r w:rsidR="008C05CE" w:rsidRPr="002A0657">
        <w:t>.</w:t>
      </w:r>
    </w:p>
    <w:p w:rsidR="00291428" w:rsidRPr="00A3344F" w:rsidRDefault="00291428" w:rsidP="00A3344F">
      <w:pPr>
        <w:spacing w:line="360" w:lineRule="auto"/>
        <w:ind w:left="709"/>
        <w:jc w:val="both"/>
        <w:rPr>
          <w:color w:val="000000"/>
        </w:rPr>
      </w:pPr>
      <w:r w:rsidRPr="00A3344F">
        <w:rPr>
          <w:color w:val="000000"/>
        </w:rPr>
        <w:t xml:space="preserve"> </w:t>
      </w:r>
    </w:p>
    <w:p w:rsidR="00291428" w:rsidRPr="00A3344F" w:rsidRDefault="00291428" w:rsidP="0065284A">
      <w:pPr>
        <w:spacing w:line="360" w:lineRule="auto"/>
        <w:jc w:val="both"/>
      </w:pPr>
    </w:p>
    <w:p w:rsidR="00291428" w:rsidRDefault="00291428" w:rsidP="00291428">
      <w:pPr>
        <w:rPr>
          <w:color w:val="000000"/>
        </w:rPr>
      </w:pPr>
      <w:r>
        <w:rPr>
          <w:color w:val="000000"/>
        </w:rPr>
        <w:br/>
      </w:r>
    </w:p>
    <w:p w:rsidR="00291428" w:rsidRDefault="00291428" w:rsidP="00291428">
      <w:pPr>
        <w:spacing w:line="360" w:lineRule="auto"/>
        <w:ind w:left="705" w:right="660"/>
        <w:jc w:val="both"/>
        <w:rPr>
          <w:rFonts w:ascii="Georgia" w:hAnsi="Georgia"/>
          <w:color w:val="000000"/>
          <w:sz w:val="22"/>
          <w:szCs w:val="22"/>
        </w:rPr>
      </w:pPr>
    </w:p>
    <w:p w:rsidR="00291428" w:rsidRDefault="00291428" w:rsidP="00291428">
      <w:pPr>
        <w:spacing w:line="360" w:lineRule="auto"/>
        <w:ind w:left="709" w:right="660"/>
        <w:jc w:val="both"/>
        <w:rPr>
          <w:rFonts w:ascii="Georgia" w:hAnsi="Georgia"/>
          <w:b/>
          <w:bCs/>
          <w:color w:val="000000"/>
          <w:sz w:val="28"/>
          <w:szCs w:val="26"/>
          <w:u w:val="single"/>
        </w:rPr>
      </w:pPr>
    </w:p>
    <w:p w:rsidR="00291428" w:rsidRDefault="00291428" w:rsidP="00291428">
      <w:pPr>
        <w:spacing w:line="360" w:lineRule="auto"/>
        <w:ind w:left="709" w:right="660"/>
        <w:jc w:val="both"/>
        <w:rPr>
          <w:rFonts w:ascii="Georgia" w:hAnsi="Georgia"/>
          <w:b/>
          <w:bCs/>
          <w:color w:val="000000"/>
          <w:sz w:val="28"/>
          <w:szCs w:val="26"/>
          <w:u w:val="single"/>
        </w:rPr>
      </w:pPr>
    </w:p>
    <w:p w:rsidR="00291428" w:rsidRDefault="00291428" w:rsidP="00291428">
      <w:pPr>
        <w:spacing w:line="360" w:lineRule="auto"/>
        <w:ind w:left="709" w:right="660"/>
        <w:jc w:val="center"/>
        <w:rPr>
          <w:rFonts w:ascii="Georgia" w:hAnsi="Georgia"/>
          <w:color w:val="000000"/>
          <w:sz w:val="22"/>
          <w:szCs w:val="22"/>
        </w:rPr>
      </w:pPr>
    </w:p>
    <w:p w:rsidR="00291428" w:rsidRDefault="00291428" w:rsidP="00291428">
      <w:pPr>
        <w:spacing w:line="360" w:lineRule="auto"/>
        <w:ind w:left="709" w:right="660"/>
        <w:jc w:val="center"/>
        <w:rPr>
          <w:rFonts w:ascii="Georgia" w:hAnsi="Georgia"/>
          <w:color w:val="000000"/>
          <w:sz w:val="22"/>
          <w:szCs w:val="22"/>
        </w:rPr>
      </w:pPr>
    </w:p>
    <w:p w:rsidR="00291428" w:rsidRDefault="00291428" w:rsidP="00291428">
      <w:pPr>
        <w:spacing w:line="360" w:lineRule="auto"/>
        <w:ind w:left="709" w:right="660"/>
        <w:jc w:val="center"/>
        <w:rPr>
          <w:rFonts w:ascii="Georgia" w:hAnsi="Georgia"/>
          <w:color w:val="000000"/>
          <w:sz w:val="22"/>
          <w:szCs w:val="22"/>
        </w:rPr>
      </w:pPr>
    </w:p>
    <w:p w:rsidR="00291428" w:rsidRDefault="00291428" w:rsidP="00291428">
      <w:pPr>
        <w:spacing w:line="360" w:lineRule="auto"/>
        <w:ind w:left="709" w:right="660"/>
        <w:jc w:val="center"/>
        <w:rPr>
          <w:rFonts w:ascii="Georgia" w:hAnsi="Georgia"/>
          <w:color w:val="000000"/>
          <w:sz w:val="22"/>
          <w:szCs w:val="22"/>
        </w:rPr>
      </w:pPr>
    </w:p>
    <w:p w:rsidR="009421C9" w:rsidRDefault="009421C9" w:rsidP="00291428"/>
    <w:p w:rsidR="009421C9" w:rsidRDefault="009421C9" w:rsidP="00291428"/>
    <w:p w:rsidR="00564387" w:rsidRDefault="00564387" w:rsidP="00291428"/>
    <w:p w:rsidR="00975FFC" w:rsidRDefault="00975FFC" w:rsidP="00291428"/>
    <w:p w:rsidR="00975FFC" w:rsidRDefault="00975FFC" w:rsidP="00291428"/>
    <w:p w:rsidR="00975FFC" w:rsidRDefault="00975FFC" w:rsidP="00291428"/>
    <w:p w:rsidR="00975FFC" w:rsidRDefault="00975FFC" w:rsidP="00291428"/>
    <w:p w:rsidR="00975FFC" w:rsidRDefault="00975FFC" w:rsidP="00291428"/>
    <w:p w:rsidR="00975FFC" w:rsidRDefault="00975FFC" w:rsidP="00291428"/>
    <w:p w:rsidR="00975FFC" w:rsidRDefault="00975FFC" w:rsidP="00291428"/>
    <w:p w:rsidR="00975FFC" w:rsidRDefault="00975FFC" w:rsidP="00291428"/>
    <w:p w:rsidR="00975FFC" w:rsidRDefault="00975FFC" w:rsidP="00291428"/>
    <w:p w:rsidR="00975FFC" w:rsidRDefault="00975FFC" w:rsidP="00291428"/>
    <w:p w:rsidR="00975FFC" w:rsidRDefault="00975FFC" w:rsidP="00291428"/>
    <w:p w:rsidR="00975FFC" w:rsidRDefault="00975FFC" w:rsidP="00291428"/>
    <w:p w:rsidR="00975FFC" w:rsidRDefault="00975FFC" w:rsidP="00291428"/>
    <w:p w:rsidR="00975FFC" w:rsidRDefault="00975FFC" w:rsidP="00291428"/>
    <w:p w:rsidR="00975FFC" w:rsidRDefault="00975FFC" w:rsidP="00291428"/>
    <w:p w:rsidR="00975FFC" w:rsidRDefault="00975FFC" w:rsidP="00291428"/>
    <w:p w:rsidR="00975FFC" w:rsidRDefault="00975FFC" w:rsidP="00291428"/>
    <w:p w:rsidR="00975FFC" w:rsidRDefault="00975FFC" w:rsidP="00291428"/>
    <w:p w:rsidR="00975FFC" w:rsidRDefault="00975FFC" w:rsidP="00291428"/>
    <w:p w:rsidR="00975FFC" w:rsidRDefault="00975FFC" w:rsidP="00291428"/>
    <w:p w:rsidR="00745522" w:rsidRDefault="00745522" w:rsidP="00291428"/>
    <w:p w:rsidR="00745522" w:rsidRDefault="00745522" w:rsidP="00291428"/>
    <w:p w:rsidR="009421C9" w:rsidRDefault="009421C9" w:rsidP="00291428"/>
    <w:p w:rsidR="00E61E98" w:rsidRDefault="00E61E98" w:rsidP="00291428"/>
    <w:p w:rsidR="00291428" w:rsidRDefault="00EC5A6D" w:rsidP="00291428">
      <w:r>
        <w:lastRenderedPageBreak/>
        <w:pict>
          <v:group id="_x0000_s1029" style="position:absolute;margin-left:17.25pt;margin-top:12.6pt;width:282.15pt;height:108pt;z-index:251642368;mso-wrap-distance-left:0;mso-wrap-distance-right:0" coordorigin="345,252" coordsize="5642,2159">
            <o:lock v:ext="edit" text="t"/>
            <v:line id="_x0000_s1030" style="position:absolute" from="1314,252" to="1314,2411" strokeweight=".26mm">
              <v:stroke joinstyle="miter"/>
            </v:line>
            <v:line id="_x0000_s1031" style="position:absolute" from="345,1692" to="5987,1692" strokeweight=".26mm">
              <v:stroke joinstyle="miter"/>
            </v:line>
          </v:group>
        </w:pict>
      </w:r>
    </w:p>
    <w:p w:rsidR="00291428" w:rsidRDefault="00291428" w:rsidP="00291428"/>
    <w:p w:rsidR="00291428" w:rsidRDefault="00291428" w:rsidP="00291428">
      <w:pPr>
        <w:rPr>
          <w:rFonts w:ascii="Monotype Corsiva" w:hAnsi="Monotype Corsiva"/>
          <w:b/>
          <w:bCs/>
          <w:sz w:val="72"/>
        </w:rPr>
      </w:pPr>
      <w:r>
        <w:tab/>
      </w:r>
      <w:r>
        <w:tab/>
      </w:r>
      <w:bookmarkStart w:id="2" w:name="chap3"/>
      <w:r w:rsidR="00E61E98">
        <w:rPr>
          <w:rFonts w:ascii="Monotype Corsiva" w:hAnsi="Monotype Corsiva"/>
          <w:b/>
          <w:bCs/>
          <w:sz w:val="96"/>
          <w:szCs w:val="96"/>
        </w:rPr>
        <w:t>C</w:t>
      </w:r>
      <w:r w:rsidR="00E61E98">
        <w:rPr>
          <w:rFonts w:ascii="Monotype Corsiva" w:hAnsi="Monotype Corsiva"/>
          <w:b/>
          <w:bCs/>
          <w:sz w:val="52"/>
        </w:rPr>
        <w:t>HAPTER #</w:t>
      </w:r>
      <w:r>
        <w:rPr>
          <w:rFonts w:ascii="Monotype Corsiva" w:hAnsi="Monotype Corsiva"/>
          <w:b/>
          <w:bCs/>
          <w:sz w:val="72"/>
        </w:rPr>
        <w:t xml:space="preserve"> </w:t>
      </w:r>
      <w:bookmarkEnd w:id="2"/>
      <w:r>
        <w:rPr>
          <w:rFonts w:ascii="Monotype Corsiva" w:hAnsi="Monotype Corsiva"/>
          <w:b/>
          <w:bCs/>
          <w:sz w:val="72"/>
        </w:rPr>
        <w:t>2</w:t>
      </w:r>
    </w:p>
    <w:p w:rsidR="00291428" w:rsidRDefault="00291428" w:rsidP="00291428">
      <w:pPr>
        <w:rPr>
          <w:rFonts w:ascii="Monotype Corsiva" w:hAnsi="Monotype Corsiva"/>
          <w:b/>
          <w:bCs/>
          <w:sz w:val="56"/>
          <w:szCs w:val="56"/>
          <w:u w:val="single"/>
        </w:rPr>
      </w:pPr>
      <w:r>
        <w:rPr>
          <w:rFonts w:ascii="Monotype Corsiva" w:hAnsi="Monotype Corsiva"/>
          <w:b/>
          <w:bCs/>
          <w:sz w:val="72"/>
        </w:rPr>
        <w:t xml:space="preserve">         </w:t>
      </w:r>
      <w:r>
        <w:rPr>
          <w:rFonts w:ascii="Monotype Corsiva" w:hAnsi="Monotype Corsiva"/>
          <w:b/>
          <w:bCs/>
          <w:sz w:val="56"/>
          <w:szCs w:val="56"/>
          <w:u w:val="single"/>
        </w:rPr>
        <w:t>Hardware and Software</w:t>
      </w:r>
      <w:r>
        <w:rPr>
          <w:rFonts w:ascii="Monotype Corsiva" w:hAnsi="Monotype Corsiva"/>
          <w:b/>
          <w:bCs/>
          <w:sz w:val="56"/>
          <w:szCs w:val="56"/>
        </w:rPr>
        <w:t xml:space="preserve"> </w:t>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u w:val="single"/>
        </w:rPr>
        <w:t>Requirements</w:t>
      </w:r>
    </w:p>
    <w:p w:rsidR="00291428" w:rsidRDefault="00291428" w:rsidP="00291428">
      <w:pPr>
        <w:rPr>
          <w:rFonts w:ascii="Monotype Corsiva" w:hAnsi="Monotype Corsiva"/>
          <w:b/>
          <w:bCs/>
          <w:sz w:val="56"/>
          <w:szCs w:val="56"/>
          <w:u w:val="single"/>
        </w:rPr>
      </w:pPr>
    </w:p>
    <w:p w:rsidR="00291428" w:rsidRDefault="00291428" w:rsidP="00291428">
      <w:pPr>
        <w:rPr>
          <w:rFonts w:ascii="Monotype Corsiva" w:hAnsi="Monotype Corsiva"/>
          <w:b/>
          <w:bCs/>
          <w:sz w:val="56"/>
          <w:szCs w:val="56"/>
        </w:rPr>
      </w:pPr>
    </w:p>
    <w:p w:rsidR="00291428" w:rsidRDefault="00291428" w:rsidP="00291428">
      <w:pPr>
        <w:rPr>
          <w:rFonts w:ascii="Monotype Corsiva" w:hAnsi="Monotype Corsiva"/>
          <w:b/>
          <w:bCs/>
          <w:sz w:val="56"/>
          <w:szCs w:val="56"/>
        </w:rPr>
      </w:pPr>
    </w:p>
    <w:p w:rsidR="00291428" w:rsidRPr="00947448" w:rsidRDefault="00291428" w:rsidP="00947448">
      <w:pPr>
        <w:pStyle w:val="BodyTextIndent2"/>
        <w:spacing w:before="280" w:after="280"/>
        <w:jc w:val="both"/>
        <w:rPr>
          <w:i/>
          <w:iCs/>
          <w:u w:val="single"/>
        </w:rPr>
      </w:pPr>
      <w:r>
        <w:rPr>
          <w:rFonts w:ascii="Georgia" w:hAnsi="Georgia"/>
        </w:rPr>
        <w:tab/>
      </w:r>
      <w:r w:rsidRPr="00947448">
        <w:rPr>
          <w:i/>
          <w:iCs/>
          <w:u w:val="single"/>
        </w:rPr>
        <w:t xml:space="preserve">Contents: </w:t>
      </w:r>
    </w:p>
    <w:p w:rsidR="00291428" w:rsidRPr="00D1215C" w:rsidRDefault="00291428" w:rsidP="002F0459">
      <w:pPr>
        <w:numPr>
          <w:ilvl w:val="0"/>
          <w:numId w:val="2"/>
        </w:numPr>
        <w:tabs>
          <w:tab w:val="left" w:pos="1800"/>
        </w:tabs>
        <w:autoSpaceDE w:val="0"/>
        <w:spacing w:line="360" w:lineRule="auto"/>
        <w:ind w:left="1800" w:hanging="360"/>
        <w:jc w:val="both"/>
        <w:rPr>
          <w:rFonts w:eastAsia="Times New Roman"/>
          <w:sz w:val="28"/>
          <w:szCs w:val="28"/>
          <w:lang w:eastAsia="ar-SA"/>
        </w:rPr>
      </w:pPr>
      <w:r w:rsidRPr="00D1215C">
        <w:rPr>
          <w:rFonts w:eastAsia="Times New Roman"/>
          <w:sz w:val="28"/>
          <w:szCs w:val="28"/>
          <w:lang w:eastAsia="ar-SA"/>
        </w:rPr>
        <w:t>Software requirement</w:t>
      </w:r>
    </w:p>
    <w:p w:rsidR="00291428" w:rsidRPr="00D1215C" w:rsidRDefault="00291428" w:rsidP="002F0459">
      <w:pPr>
        <w:numPr>
          <w:ilvl w:val="0"/>
          <w:numId w:val="2"/>
        </w:numPr>
        <w:tabs>
          <w:tab w:val="left" w:pos="1800"/>
        </w:tabs>
        <w:autoSpaceDE w:val="0"/>
        <w:spacing w:line="360" w:lineRule="auto"/>
        <w:ind w:left="1800" w:hanging="360"/>
        <w:jc w:val="both"/>
        <w:rPr>
          <w:rFonts w:eastAsia="Times New Roman"/>
          <w:sz w:val="28"/>
          <w:szCs w:val="28"/>
          <w:lang w:eastAsia="ar-SA"/>
        </w:rPr>
      </w:pPr>
      <w:r w:rsidRPr="00D1215C">
        <w:rPr>
          <w:rFonts w:eastAsia="Times New Roman"/>
          <w:sz w:val="28"/>
          <w:szCs w:val="28"/>
          <w:lang w:eastAsia="ar-SA"/>
        </w:rPr>
        <w:t>Hardware requirements</w:t>
      </w:r>
    </w:p>
    <w:p w:rsidR="00291428" w:rsidRDefault="00291428" w:rsidP="00291428">
      <w:pPr>
        <w:pStyle w:val="Heading6"/>
        <w:tabs>
          <w:tab w:val="left" w:pos="5400"/>
        </w:tabs>
        <w:spacing w:after="280" w:line="360" w:lineRule="auto"/>
        <w:ind w:left="1800" w:firstLine="0"/>
        <w:rPr>
          <w:rFonts w:ascii="Georgia" w:hAnsi="Georgia"/>
          <w:sz w:val="22"/>
          <w:szCs w:val="22"/>
          <w:u w:val="none"/>
        </w:rPr>
      </w:pPr>
    </w:p>
    <w:p w:rsidR="00291428" w:rsidRDefault="00291428" w:rsidP="00291428">
      <w:pPr>
        <w:spacing w:after="280" w:line="360" w:lineRule="auto"/>
        <w:rPr>
          <w:rFonts w:ascii="Georgia" w:hAnsi="Georgia"/>
        </w:rPr>
      </w:pPr>
    </w:p>
    <w:p w:rsidR="00291428" w:rsidRDefault="00291428" w:rsidP="00291428">
      <w:pPr>
        <w:spacing w:after="280" w:line="360" w:lineRule="auto"/>
        <w:rPr>
          <w:rFonts w:ascii="Georgia" w:hAnsi="Georgia"/>
        </w:rPr>
      </w:pPr>
    </w:p>
    <w:p w:rsidR="00291428" w:rsidRDefault="00291428" w:rsidP="00291428">
      <w:pPr>
        <w:spacing w:after="280" w:line="360" w:lineRule="auto"/>
        <w:rPr>
          <w:rFonts w:ascii="Georgia" w:hAnsi="Georgia"/>
        </w:rPr>
      </w:pPr>
    </w:p>
    <w:p w:rsidR="00291428" w:rsidRDefault="00291428" w:rsidP="00D1215C">
      <w:pPr>
        <w:spacing w:line="360" w:lineRule="auto"/>
        <w:ind w:right="675"/>
        <w:jc w:val="both"/>
        <w:rPr>
          <w:b/>
          <w:bCs/>
          <w:sz w:val="26"/>
          <w:szCs w:val="26"/>
          <w:u w:val="single"/>
        </w:rPr>
      </w:pPr>
    </w:p>
    <w:p w:rsidR="00564387" w:rsidRDefault="00564387" w:rsidP="00D1215C">
      <w:pPr>
        <w:spacing w:line="360" w:lineRule="auto"/>
        <w:ind w:right="675"/>
        <w:jc w:val="both"/>
        <w:rPr>
          <w:b/>
          <w:bCs/>
          <w:sz w:val="26"/>
          <w:szCs w:val="26"/>
          <w:u w:val="single"/>
        </w:rPr>
      </w:pPr>
    </w:p>
    <w:p w:rsidR="00564387" w:rsidRDefault="00564387" w:rsidP="00D1215C">
      <w:pPr>
        <w:spacing w:line="360" w:lineRule="auto"/>
        <w:ind w:right="675"/>
        <w:jc w:val="both"/>
        <w:rPr>
          <w:b/>
          <w:bCs/>
          <w:sz w:val="26"/>
          <w:szCs w:val="26"/>
          <w:u w:val="single"/>
        </w:rPr>
      </w:pPr>
    </w:p>
    <w:p w:rsidR="00564387" w:rsidRDefault="00564387" w:rsidP="00D1215C">
      <w:pPr>
        <w:spacing w:line="360" w:lineRule="auto"/>
        <w:ind w:right="675"/>
        <w:jc w:val="both"/>
        <w:rPr>
          <w:b/>
          <w:bCs/>
          <w:sz w:val="26"/>
          <w:szCs w:val="26"/>
          <w:u w:val="single"/>
        </w:rPr>
      </w:pPr>
    </w:p>
    <w:p w:rsidR="00564387" w:rsidRDefault="00564387" w:rsidP="00D1215C">
      <w:pPr>
        <w:spacing w:line="360" w:lineRule="auto"/>
        <w:ind w:right="675"/>
        <w:jc w:val="both"/>
        <w:rPr>
          <w:b/>
          <w:bCs/>
          <w:sz w:val="26"/>
          <w:szCs w:val="26"/>
          <w:u w:val="single"/>
        </w:rPr>
      </w:pPr>
    </w:p>
    <w:p w:rsidR="00564387" w:rsidRDefault="00564387" w:rsidP="00D1215C">
      <w:pPr>
        <w:spacing w:line="360" w:lineRule="auto"/>
        <w:ind w:right="675"/>
        <w:jc w:val="both"/>
        <w:rPr>
          <w:b/>
          <w:bCs/>
          <w:sz w:val="26"/>
          <w:szCs w:val="26"/>
          <w:u w:val="single"/>
        </w:rPr>
      </w:pPr>
    </w:p>
    <w:p w:rsidR="00564387" w:rsidRDefault="00564387" w:rsidP="00D1215C">
      <w:pPr>
        <w:spacing w:line="360" w:lineRule="auto"/>
        <w:ind w:right="675"/>
        <w:jc w:val="both"/>
        <w:rPr>
          <w:b/>
          <w:bCs/>
          <w:sz w:val="26"/>
          <w:szCs w:val="26"/>
          <w:u w:val="single"/>
        </w:rPr>
      </w:pPr>
    </w:p>
    <w:p w:rsidR="00564387" w:rsidRDefault="00564387" w:rsidP="00D1215C">
      <w:pPr>
        <w:spacing w:line="360" w:lineRule="auto"/>
        <w:ind w:right="675"/>
        <w:jc w:val="both"/>
        <w:rPr>
          <w:b/>
          <w:bCs/>
          <w:sz w:val="26"/>
          <w:szCs w:val="26"/>
          <w:u w:val="single"/>
        </w:rPr>
      </w:pPr>
    </w:p>
    <w:p w:rsidR="00975FFC" w:rsidRDefault="00975FFC" w:rsidP="00D1215C">
      <w:pPr>
        <w:spacing w:line="360" w:lineRule="auto"/>
        <w:ind w:right="675"/>
        <w:jc w:val="both"/>
        <w:rPr>
          <w:b/>
          <w:bCs/>
          <w:sz w:val="26"/>
          <w:szCs w:val="26"/>
          <w:u w:val="single"/>
        </w:rPr>
      </w:pPr>
    </w:p>
    <w:p w:rsidR="00564387" w:rsidRDefault="00564387" w:rsidP="00D1215C">
      <w:pPr>
        <w:spacing w:line="360" w:lineRule="auto"/>
        <w:ind w:right="675"/>
        <w:jc w:val="both"/>
        <w:rPr>
          <w:b/>
          <w:bCs/>
          <w:sz w:val="26"/>
          <w:szCs w:val="26"/>
          <w:u w:val="single"/>
        </w:rPr>
      </w:pPr>
    </w:p>
    <w:p w:rsidR="00564387" w:rsidRPr="006D157F" w:rsidRDefault="00564387" w:rsidP="00D1215C">
      <w:pPr>
        <w:spacing w:line="360" w:lineRule="auto"/>
        <w:ind w:right="675"/>
        <w:jc w:val="both"/>
        <w:rPr>
          <w:b/>
          <w:bCs/>
          <w:sz w:val="26"/>
          <w:szCs w:val="26"/>
          <w:u w:val="single"/>
        </w:rPr>
      </w:pPr>
    </w:p>
    <w:p w:rsidR="00291428" w:rsidRPr="00975FFC" w:rsidRDefault="007470A5" w:rsidP="0073460F">
      <w:pPr>
        <w:spacing w:line="360" w:lineRule="auto"/>
        <w:ind w:right="675"/>
        <w:jc w:val="both"/>
        <w:rPr>
          <w:b/>
          <w:bCs/>
          <w:sz w:val="28"/>
          <w:szCs w:val="28"/>
          <w:u w:val="single"/>
        </w:rPr>
      </w:pPr>
      <w:r w:rsidRPr="00975FFC">
        <w:rPr>
          <w:b/>
          <w:bCs/>
          <w:sz w:val="28"/>
          <w:szCs w:val="28"/>
          <w:u w:val="single"/>
        </w:rPr>
        <w:t xml:space="preserve">Software </w:t>
      </w:r>
      <w:r w:rsidR="00291428" w:rsidRPr="00975FFC">
        <w:rPr>
          <w:b/>
          <w:bCs/>
          <w:sz w:val="28"/>
          <w:szCs w:val="28"/>
          <w:u w:val="single"/>
        </w:rPr>
        <w:t>Requirements:</w:t>
      </w:r>
    </w:p>
    <w:p w:rsidR="00975FFC" w:rsidRPr="0065284A" w:rsidRDefault="00975FFC" w:rsidP="00291428">
      <w:pPr>
        <w:spacing w:line="360" w:lineRule="auto"/>
        <w:ind w:left="720" w:right="675"/>
        <w:jc w:val="both"/>
        <w:rPr>
          <w:b/>
          <w:bCs/>
          <w:u w:val="single"/>
        </w:rPr>
      </w:pPr>
    </w:p>
    <w:p w:rsidR="0073460F" w:rsidRPr="0073460F" w:rsidRDefault="0073460F" w:rsidP="0073460F">
      <w:pPr>
        <w:numPr>
          <w:ilvl w:val="0"/>
          <w:numId w:val="43"/>
        </w:numPr>
        <w:tabs>
          <w:tab w:val="left" w:pos="2836"/>
          <w:tab w:val="left" w:pos="4658"/>
        </w:tabs>
        <w:spacing w:before="120" w:after="120" w:line="360" w:lineRule="auto"/>
        <w:jc w:val="both"/>
        <w:rPr>
          <w:rFonts w:eastAsia="Times New Roman"/>
          <w:lang w:eastAsia="ar-SA"/>
        </w:rPr>
      </w:pPr>
      <w:r w:rsidRPr="0073460F">
        <w:rPr>
          <w:rFonts w:eastAsia="Times New Roman"/>
          <w:lang w:eastAsia="ar-SA"/>
        </w:rPr>
        <w:t>Technology: Python Django</w:t>
      </w:r>
    </w:p>
    <w:p w:rsidR="0073460F" w:rsidRPr="0073460F" w:rsidRDefault="0073460F" w:rsidP="0073460F">
      <w:pPr>
        <w:numPr>
          <w:ilvl w:val="0"/>
          <w:numId w:val="43"/>
        </w:numPr>
        <w:tabs>
          <w:tab w:val="left" w:pos="2836"/>
          <w:tab w:val="left" w:pos="4658"/>
        </w:tabs>
        <w:spacing w:before="120" w:after="120" w:line="360" w:lineRule="auto"/>
        <w:jc w:val="both"/>
        <w:rPr>
          <w:rFonts w:eastAsia="Times New Roman"/>
          <w:lang w:eastAsia="ar-SA"/>
        </w:rPr>
      </w:pPr>
      <w:r w:rsidRPr="0073460F">
        <w:rPr>
          <w:rFonts w:eastAsia="Times New Roman"/>
          <w:lang w:eastAsia="ar-SA"/>
        </w:rPr>
        <w:t>IDE : Pycharm/Atom</w:t>
      </w:r>
    </w:p>
    <w:p w:rsidR="0073460F" w:rsidRPr="0073460F" w:rsidRDefault="0073460F" w:rsidP="0073460F">
      <w:pPr>
        <w:numPr>
          <w:ilvl w:val="0"/>
          <w:numId w:val="43"/>
        </w:numPr>
        <w:tabs>
          <w:tab w:val="left" w:pos="2836"/>
          <w:tab w:val="left" w:pos="4658"/>
        </w:tabs>
        <w:spacing w:before="120" w:after="120" w:line="360" w:lineRule="auto"/>
        <w:jc w:val="both"/>
        <w:rPr>
          <w:rFonts w:eastAsia="Times New Roman"/>
          <w:lang w:eastAsia="ar-SA"/>
        </w:rPr>
      </w:pPr>
      <w:r w:rsidRPr="0073460F">
        <w:rPr>
          <w:rFonts w:eastAsia="Times New Roman"/>
          <w:lang w:eastAsia="ar-SA"/>
        </w:rPr>
        <w:t>Client Side Technologies: HTML, CSS, JavaScript , Bootstrap</w:t>
      </w:r>
    </w:p>
    <w:p w:rsidR="0073460F" w:rsidRPr="0073460F" w:rsidRDefault="0073460F" w:rsidP="0073460F">
      <w:pPr>
        <w:numPr>
          <w:ilvl w:val="0"/>
          <w:numId w:val="43"/>
        </w:numPr>
        <w:tabs>
          <w:tab w:val="left" w:pos="2836"/>
          <w:tab w:val="left" w:pos="4658"/>
        </w:tabs>
        <w:spacing w:before="120" w:after="120" w:line="360" w:lineRule="auto"/>
        <w:jc w:val="both"/>
        <w:rPr>
          <w:rFonts w:eastAsia="Times New Roman"/>
          <w:lang w:eastAsia="ar-SA"/>
        </w:rPr>
      </w:pPr>
      <w:r w:rsidRPr="0073460F">
        <w:rPr>
          <w:rFonts w:eastAsia="Times New Roman"/>
          <w:lang w:eastAsia="ar-SA"/>
        </w:rPr>
        <w:t>Server Side Technologies: Python</w:t>
      </w:r>
    </w:p>
    <w:p w:rsidR="0073460F" w:rsidRPr="0073460F" w:rsidRDefault="0073460F" w:rsidP="0073460F">
      <w:pPr>
        <w:numPr>
          <w:ilvl w:val="0"/>
          <w:numId w:val="43"/>
        </w:numPr>
        <w:tabs>
          <w:tab w:val="left" w:pos="2836"/>
          <w:tab w:val="left" w:pos="4658"/>
        </w:tabs>
        <w:spacing w:before="120" w:after="120" w:line="360" w:lineRule="auto"/>
        <w:jc w:val="both"/>
        <w:rPr>
          <w:rFonts w:eastAsia="Times New Roman"/>
          <w:lang w:eastAsia="ar-SA"/>
        </w:rPr>
      </w:pPr>
      <w:r w:rsidRPr="0073460F">
        <w:rPr>
          <w:rFonts w:eastAsia="Times New Roman"/>
          <w:lang w:eastAsia="ar-SA"/>
        </w:rPr>
        <w:t>Data Base Server: Sqlite</w:t>
      </w:r>
    </w:p>
    <w:p w:rsidR="00B1190F" w:rsidRDefault="0073460F" w:rsidP="0073460F">
      <w:pPr>
        <w:tabs>
          <w:tab w:val="left" w:pos="2836"/>
          <w:tab w:val="left" w:pos="4658"/>
        </w:tabs>
        <w:spacing w:before="120" w:after="120" w:line="360" w:lineRule="auto"/>
        <w:jc w:val="both"/>
        <w:rPr>
          <w:rFonts w:eastAsia="Times New Roman"/>
          <w:lang w:eastAsia="ar-SA"/>
        </w:rPr>
      </w:pPr>
      <w:r w:rsidRPr="0073460F">
        <w:rPr>
          <w:rFonts w:eastAsia="Times New Roman"/>
          <w:lang w:eastAsia="ar-SA"/>
        </w:rPr>
        <w:t>Operating System: Microsoft Windows/Linux</w:t>
      </w:r>
    </w:p>
    <w:p w:rsidR="00975FFC" w:rsidRPr="007F2444" w:rsidRDefault="00975FFC" w:rsidP="00B1190F">
      <w:pPr>
        <w:tabs>
          <w:tab w:val="left" w:pos="2836"/>
          <w:tab w:val="left" w:pos="4658"/>
        </w:tabs>
        <w:spacing w:before="120" w:after="120" w:line="360" w:lineRule="auto"/>
        <w:jc w:val="both"/>
        <w:rPr>
          <w:rFonts w:eastAsia="Times New Roman"/>
          <w:lang w:eastAsia="ar-SA"/>
        </w:rPr>
      </w:pPr>
    </w:p>
    <w:p w:rsidR="00291428" w:rsidRPr="00975FFC" w:rsidRDefault="00291428" w:rsidP="0073460F">
      <w:pPr>
        <w:spacing w:before="120" w:after="120" w:line="360" w:lineRule="auto"/>
        <w:ind w:right="675"/>
        <w:rPr>
          <w:b/>
          <w:bCs/>
          <w:sz w:val="28"/>
          <w:szCs w:val="28"/>
          <w:u w:val="single"/>
        </w:rPr>
      </w:pPr>
      <w:r w:rsidRPr="00975FFC">
        <w:rPr>
          <w:b/>
          <w:bCs/>
          <w:sz w:val="28"/>
          <w:szCs w:val="28"/>
          <w:u w:val="single"/>
        </w:rPr>
        <w:t>Hardware Requirements:</w:t>
      </w:r>
    </w:p>
    <w:p w:rsidR="00975FFC" w:rsidRPr="007F2444" w:rsidRDefault="00975FFC" w:rsidP="007F2444">
      <w:pPr>
        <w:spacing w:before="120" w:after="120" w:line="360" w:lineRule="auto"/>
        <w:ind w:left="720" w:right="675"/>
        <w:rPr>
          <w:b/>
          <w:bCs/>
          <w:sz w:val="26"/>
          <w:szCs w:val="26"/>
          <w:u w:val="single"/>
        </w:rPr>
      </w:pPr>
    </w:p>
    <w:p w:rsidR="0073460F" w:rsidRPr="00A53719" w:rsidRDefault="0073460F" w:rsidP="0073460F">
      <w:pPr>
        <w:widowControl/>
        <w:numPr>
          <w:ilvl w:val="0"/>
          <w:numId w:val="44"/>
        </w:numPr>
        <w:shd w:val="clear" w:color="auto" w:fill="FFFFFF"/>
        <w:suppressAutoHyphens w:val="0"/>
        <w:spacing w:before="100" w:beforeAutospacing="1" w:after="100" w:afterAutospacing="1" w:line="360" w:lineRule="auto"/>
        <w:ind w:left="0" w:firstLine="360"/>
        <w:rPr>
          <w:color w:val="000000"/>
        </w:rPr>
      </w:pPr>
      <w:r w:rsidRPr="00A53719">
        <w:rPr>
          <w:color w:val="000000"/>
        </w:rPr>
        <w:t>Processor: Pentium-III (or) Higher</w:t>
      </w:r>
    </w:p>
    <w:p w:rsidR="0073460F" w:rsidRPr="00A53719" w:rsidRDefault="0073460F" w:rsidP="0073460F">
      <w:pPr>
        <w:widowControl/>
        <w:numPr>
          <w:ilvl w:val="0"/>
          <w:numId w:val="44"/>
        </w:numPr>
        <w:shd w:val="clear" w:color="auto" w:fill="FFFFFF"/>
        <w:suppressAutoHyphens w:val="0"/>
        <w:spacing w:before="100" w:beforeAutospacing="1" w:after="100" w:afterAutospacing="1" w:line="360" w:lineRule="auto"/>
        <w:ind w:left="0" w:firstLine="360"/>
        <w:rPr>
          <w:color w:val="000000"/>
        </w:rPr>
      </w:pPr>
      <w:r w:rsidRPr="00A53719">
        <w:rPr>
          <w:color w:val="000000"/>
        </w:rPr>
        <w:t>Ram: 64MB (or) Higher</w:t>
      </w:r>
    </w:p>
    <w:p w:rsidR="0073460F" w:rsidRDefault="0073460F" w:rsidP="0073460F">
      <w:pPr>
        <w:widowControl/>
        <w:numPr>
          <w:ilvl w:val="0"/>
          <w:numId w:val="44"/>
        </w:numPr>
        <w:shd w:val="clear" w:color="auto" w:fill="FFFFFF"/>
        <w:suppressAutoHyphens w:val="0"/>
        <w:spacing w:before="100" w:beforeAutospacing="1" w:after="100" w:afterAutospacing="1" w:line="360" w:lineRule="auto"/>
        <w:ind w:left="0" w:firstLine="360"/>
        <w:rPr>
          <w:color w:val="000000"/>
        </w:rPr>
      </w:pPr>
      <w:r w:rsidRPr="00FE69A4">
        <w:rPr>
          <w:color w:val="000000"/>
        </w:rPr>
        <w:t>Hard disk: 80</w:t>
      </w:r>
      <w:r w:rsidRPr="00A53719">
        <w:rPr>
          <w:color w:val="000000"/>
        </w:rPr>
        <w:t>GB</w:t>
      </w:r>
      <w:r w:rsidRPr="00FE69A4">
        <w:rPr>
          <w:color w:val="000000"/>
        </w:rPr>
        <w:t xml:space="preserve"> (or) Higher</w:t>
      </w:r>
    </w:p>
    <w:p w:rsidR="007470A5" w:rsidRDefault="007470A5" w:rsidP="007470A5">
      <w:pPr>
        <w:tabs>
          <w:tab w:val="left" w:pos="2836"/>
          <w:tab w:val="left" w:pos="4658"/>
        </w:tabs>
        <w:spacing w:before="120" w:after="120" w:line="360" w:lineRule="auto"/>
        <w:jc w:val="both"/>
        <w:rPr>
          <w:rFonts w:eastAsia="Times New Roman"/>
          <w:lang w:eastAsia="ar-SA"/>
        </w:rPr>
      </w:pPr>
    </w:p>
    <w:p w:rsidR="007470A5" w:rsidRDefault="007470A5" w:rsidP="007470A5">
      <w:pPr>
        <w:tabs>
          <w:tab w:val="left" w:pos="2836"/>
          <w:tab w:val="left" w:pos="4658"/>
        </w:tabs>
        <w:spacing w:before="120" w:after="120" w:line="360" w:lineRule="auto"/>
        <w:jc w:val="both"/>
        <w:rPr>
          <w:rFonts w:eastAsia="Times New Roman"/>
          <w:lang w:eastAsia="ar-SA"/>
        </w:rPr>
      </w:pPr>
    </w:p>
    <w:p w:rsidR="007470A5" w:rsidRDefault="007470A5" w:rsidP="007470A5">
      <w:pPr>
        <w:tabs>
          <w:tab w:val="left" w:pos="2836"/>
          <w:tab w:val="left" w:pos="4658"/>
        </w:tabs>
        <w:spacing w:before="120" w:after="120" w:line="360" w:lineRule="auto"/>
        <w:jc w:val="both"/>
        <w:rPr>
          <w:rFonts w:eastAsia="Times New Roman"/>
          <w:lang w:eastAsia="ar-SA"/>
        </w:rPr>
      </w:pPr>
    </w:p>
    <w:p w:rsidR="00120E15" w:rsidRDefault="00120E15" w:rsidP="007470A5">
      <w:pPr>
        <w:tabs>
          <w:tab w:val="left" w:pos="2836"/>
          <w:tab w:val="left" w:pos="4658"/>
        </w:tabs>
        <w:spacing w:before="120" w:after="120" w:line="360" w:lineRule="auto"/>
        <w:jc w:val="both"/>
        <w:rPr>
          <w:rFonts w:eastAsia="Times New Roman"/>
          <w:lang w:eastAsia="ar-SA"/>
        </w:rPr>
      </w:pPr>
    </w:p>
    <w:p w:rsidR="00120E15" w:rsidRDefault="00120E15" w:rsidP="007470A5">
      <w:pPr>
        <w:tabs>
          <w:tab w:val="left" w:pos="2836"/>
          <w:tab w:val="left" w:pos="4658"/>
        </w:tabs>
        <w:spacing w:before="120" w:after="120" w:line="360" w:lineRule="auto"/>
        <w:jc w:val="both"/>
        <w:rPr>
          <w:rFonts w:eastAsia="Times New Roman"/>
          <w:lang w:eastAsia="ar-SA"/>
        </w:rPr>
      </w:pPr>
    </w:p>
    <w:p w:rsidR="00120E15" w:rsidRDefault="00120E15" w:rsidP="007470A5">
      <w:pPr>
        <w:tabs>
          <w:tab w:val="left" w:pos="2836"/>
          <w:tab w:val="left" w:pos="4658"/>
        </w:tabs>
        <w:spacing w:before="120" w:after="120" w:line="360" w:lineRule="auto"/>
        <w:jc w:val="both"/>
        <w:rPr>
          <w:rFonts w:eastAsia="Times New Roman"/>
          <w:lang w:eastAsia="ar-SA"/>
        </w:rPr>
      </w:pPr>
    </w:p>
    <w:p w:rsidR="00120E15" w:rsidRDefault="00120E15" w:rsidP="007470A5">
      <w:pPr>
        <w:tabs>
          <w:tab w:val="left" w:pos="2836"/>
          <w:tab w:val="left" w:pos="4658"/>
        </w:tabs>
        <w:spacing w:before="120" w:after="120" w:line="360" w:lineRule="auto"/>
        <w:jc w:val="both"/>
        <w:rPr>
          <w:rFonts w:eastAsia="Times New Roman"/>
          <w:lang w:eastAsia="ar-SA"/>
        </w:rPr>
      </w:pPr>
    </w:p>
    <w:p w:rsidR="00120E15" w:rsidRDefault="00120E15" w:rsidP="007470A5">
      <w:pPr>
        <w:tabs>
          <w:tab w:val="left" w:pos="2836"/>
          <w:tab w:val="left" w:pos="4658"/>
        </w:tabs>
        <w:spacing w:before="120" w:after="120" w:line="360" w:lineRule="auto"/>
        <w:jc w:val="both"/>
        <w:rPr>
          <w:rFonts w:eastAsia="Times New Roman"/>
          <w:lang w:eastAsia="ar-SA"/>
        </w:rPr>
      </w:pPr>
    </w:p>
    <w:p w:rsidR="00120E15" w:rsidRDefault="00120E15" w:rsidP="007470A5">
      <w:pPr>
        <w:tabs>
          <w:tab w:val="left" w:pos="2836"/>
          <w:tab w:val="left" w:pos="4658"/>
        </w:tabs>
        <w:spacing w:before="120" w:after="120" w:line="360" w:lineRule="auto"/>
        <w:jc w:val="both"/>
        <w:rPr>
          <w:rFonts w:eastAsia="Times New Roman"/>
          <w:lang w:eastAsia="ar-SA"/>
        </w:rPr>
      </w:pPr>
    </w:p>
    <w:p w:rsidR="00120E15" w:rsidRDefault="00120E15" w:rsidP="007470A5">
      <w:pPr>
        <w:tabs>
          <w:tab w:val="left" w:pos="2836"/>
          <w:tab w:val="left" w:pos="4658"/>
        </w:tabs>
        <w:spacing w:before="120" w:after="120" w:line="360" w:lineRule="auto"/>
        <w:jc w:val="both"/>
        <w:rPr>
          <w:rFonts w:eastAsia="Times New Roman"/>
          <w:lang w:eastAsia="ar-SA"/>
        </w:rPr>
      </w:pPr>
    </w:p>
    <w:p w:rsidR="00120E15" w:rsidRDefault="00120E15" w:rsidP="007470A5">
      <w:pPr>
        <w:tabs>
          <w:tab w:val="left" w:pos="2836"/>
          <w:tab w:val="left" w:pos="4658"/>
        </w:tabs>
        <w:spacing w:before="120" w:after="120" w:line="360" w:lineRule="auto"/>
        <w:jc w:val="both"/>
        <w:rPr>
          <w:rFonts w:eastAsia="Times New Roman"/>
          <w:lang w:eastAsia="ar-SA"/>
        </w:rPr>
      </w:pPr>
    </w:p>
    <w:p w:rsidR="00975FFC" w:rsidRDefault="00975FFC" w:rsidP="007470A5">
      <w:pPr>
        <w:tabs>
          <w:tab w:val="left" w:pos="2836"/>
          <w:tab w:val="left" w:pos="4658"/>
        </w:tabs>
        <w:spacing w:before="120" w:after="120" w:line="360" w:lineRule="auto"/>
        <w:jc w:val="both"/>
        <w:rPr>
          <w:rFonts w:eastAsia="Times New Roman"/>
          <w:lang w:eastAsia="ar-SA"/>
        </w:rPr>
      </w:pPr>
    </w:p>
    <w:p w:rsidR="00291428" w:rsidRPr="007470A5" w:rsidRDefault="007470A5" w:rsidP="00291428">
      <w:r>
        <w:rPr>
          <w:rFonts w:eastAsia="Times New Roman"/>
          <w:lang w:eastAsia="ar-SA"/>
        </w:rPr>
        <w:t xml:space="preserve">                        </w:t>
      </w:r>
      <w:r w:rsidR="00EC5A6D">
        <w:pict>
          <v:group id="_x0000_s1032" style="position:absolute;margin-left:17.25pt;margin-top:14.55pt;width:282.15pt;height:108pt;z-index:251643392;mso-wrap-distance-left:0;mso-wrap-distance-right:0;mso-position-horizontal-relative:text;mso-position-vertical-relative:text" coordorigin="345,252" coordsize="5642,2159">
            <o:lock v:ext="edit" text="t"/>
            <v:line id="_x0000_s1033" style="position:absolute" from="1314,252" to="1314,2411" strokeweight=".26mm">
              <v:stroke joinstyle="miter"/>
            </v:line>
            <v:line id="_x0000_s1034" style="position:absolute" from="345,1692" to="5987,1692" strokeweight=".26mm">
              <v:stroke joinstyle="miter"/>
            </v:line>
          </v:group>
        </w:pict>
      </w:r>
      <w:bookmarkStart w:id="3" w:name="chap4"/>
      <w:r w:rsidR="00756D01">
        <w:t xml:space="preserve"> </w:t>
      </w:r>
      <w:r w:rsidR="00E61E98" w:rsidRPr="00756D01">
        <w:rPr>
          <w:b/>
          <w:bCs/>
          <w:sz w:val="96"/>
          <w:szCs w:val="96"/>
        </w:rPr>
        <w:t>C</w:t>
      </w:r>
      <w:r w:rsidR="00E61E98" w:rsidRPr="00756D01">
        <w:rPr>
          <w:b/>
          <w:bCs/>
          <w:sz w:val="52"/>
        </w:rPr>
        <w:t>HAPTER #</w:t>
      </w:r>
      <w:r w:rsidR="00291428" w:rsidRPr="00756D01">
        <w:rPr>
          <w:b/>
          <w:bCs/>
          <w:sz w:val="72"/>
        </w:rPr>
        <w:t xml:space="preserve"> </w:t>
      </w:r>
      <w:bookmarkEnd w:id="3"/>
      <w:r w:rsidR="00291428" w:rsidRPr="00756D01">
        <w:rPr>
          <w:b/>
          <w:bCs/>
          <w:sz w:val="72"/>
        </w:rPr>
        <w:t>3</w:t>
      </w:r>
    </w:p>
    <w:p w:rsidR="00291428" w:rsidRPr="00756D01" w:rsidRDefault="00291428" w:rsidP="00291428">
      <w:pPr>
        <w:rPr>
          <w:rFonts w:ascii="Monotype Corsiva" w:hAnsi="Monotype Corsiva"/>
          <w:b/>
          <w:bCs/>
          <w:sz w:val="72"/>
        </w:rPr>
      </w:pPr>
      <w:r>
        <w:rPr>
          <w:rFonts w:ascii="Monotype Corsiva" w:hAnsi="Monotype Corsiva"/>
          <w:b/>
          <w:bCs/>
          <w:sz w:val="72"/>
        </w:rPr>
        <w:t xml:space="preserve">          </w:t>
      </w:r>
      <w:r w:rsidRPr="00756D01">
        <w:rPr>
          <w:b/>
          <w:bCs/>
          <w:sz w:val="56"/>
          <w:szCs w:val="56"/>
          <w:u w:val="single"/>
        </w:rPr>
        <w:t>System Analysis</w:t>
      </w:r>
    </w:p>
    <w:p w:rsidR="00291428" w:rsidRDefault="00291428" w:rsidP="00291428">
      <w:pPr>
        <w:rPr>
          <w:rFonts w:ascii="Monotype Corsiva" w:hAnsi="Monotype Corsiva"/>
          <w:b/>
          <w:bCs/>
          <w:sz w:val="56"/>
          <w:szCs w:val="56"/>
        </w:rPr>
      </w:pPr>
    </w:p>
    <w:p w:rsidR="00291428" w:rsidRDefault="00291428" w:rsidP="00291428">
      <w:pPr>
        <w:pStyle w:val="BodyTextIndent2"/>
        <w:spacing w:before="280" w:after="280"/>
      </w:pPr>
      <w:r>
        <w:tab/>
      </w:r>
    </w:p>
    <w:p w:rsidR="00291428" w:rsidRPr="007F2444" w:rsidRDefault="00291428" w:rsidP="007F2444">
      <w:pPr>
        <w:pStyle w:val="BodyTextIndent2"/>
        <w:spacing w:before="280" w:after="280"/>
        <w:ind w:firstLine="709"/>
        <w:jc w:val="both"/>
        <w:rPr>
          <w:i/>
          <w:iCs/>
          <w:u w:val="single"/>
        </w:rPr>
      </w:pPr>
      <w:r w:rsidRPr="007F2444">
        <w:rPr>
          <w:i/>
          <w:iCs/>
          <w:u w:val="single"/>
        </w:rPr>
        <w:t xml:space="preserve">Contents: </w:t>
      </w:r>
    </w:p>
    <w:p w:rsidR="00291428" w:rsidRPr="007F2444" w:rsidRDefault="00291428" w:rsidP="002F0459">
      <w:pPr>
        <w:pStyle w:val="Heading5"/>
        <w:numPr>
          <w:ilvl w:val="0"/>
          <w:numId w:val="4"/>
        </w:numPr>
        <w:tabs>
          <w:tab w:val="left" w:pos="1418"/>
          <w:tab w:val="left" w:pos="1800"/>
        </w:tabs>
        <w:spacing w:before="280" w:line="360" w:lineRule="auto"/>
        <w:ind w:left="1418" w:hanging="360"/>
        <w:rPr>
          <w:rFonts w:eastAsia="Times New Roman"/>
          <w:u w:val="none"/>
          <w:lang w:eastAsia="ar-SA"/>
        </w:rPr>
      </w:pPr>
      <w:r w:rsidRPr="007F2444">
        <w:rPr>
          <w:rFonts w:eastAsia="Times New Roman"/>
          <w:u w:val="none"/>
          <w:lang w:eastAsia="ar-SA"/>
        </w:rPr>
        <w:t>Purpose</w:t>
      </w:r>
    </w:p>
    <w:p w:rsidR="00291428" w:rsidRPr="007F2444"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Project Scope</w:t>
      </w:r>
    </w:p>
    <w:p w:rsidR="00291428" w:rsidRPr="007F2444"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Existing System</w:t>
      </w:r>
    </w:p>
    <w:p w:rsidR="00291428" w:rsidRPr="007F2444"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 xml:space="preserve">Proposed System </w:t>
      </w:r>
    </w:p>
    <w:p w:rsidR="00291428" w:rsidRPr="007F2444"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System Overview</w:t>
      </w:r>
    </w:p>
    <w:p w:rsidR="00291428" w:rsidRDefault="00291428" w:rsidP="00291428">
      <w:pPr>
        <w:tabs>
          <w:tab w:val="left" w:pos="2836"/>
          <w:tab w:val="left" w:pos="3218"/>
        </w:tabs>
        <w:autoSpaceDE w:val="0"/>
        <w:spacing w:line="360" w:lineRule="auto"/>
        <w:ind w:left="1418"/>
        <w:jc w:val="both"/>
        <w:rPr>
          <w:rFonts w:ascii="Georgia" w:eastAsia="Times New Roman" w:hAnsi="Georgia"/>
          <w:sz w:val="22"/>
          <w:szCs w:val="22"/>
        </w:rPr>
      </w:pPr>
    </w:p>
    <w:p w:rsidR="00291428" w:rsidRDefault="00291428" w:rsidP="00291428">
      <w:pPr>
        <w:tabs>
          <w:tab w:val="left" w:pos="2836"/>
          <w:tab w:val="left" w:pos="3218"/>
        </w:tabs>
        <w:autoSpaceDE w:val="0"/>
        <w:spacing w:line="360" w:lineRule="auto"/>
        <w:ind w:left="1418" w:hanging="360"/>
        <w:jc w:val="both"/>
        <w:rPr>
          <w:rFonts w:ascii="Georgia" w:eastAsia="Times New Roman" w:hAnsi="Georgia"/>
          <w:sz w:val="22"/>
          <w:szCs w:val="22"/>
        </w:rPr>
      </w:pPr>
    </w:p>
    <w:p w:rsidR="00291428" w:rsidRDefault="00291428" w:rsidP="00291428">
      <w:pPr>
        <w:tabs>
          <w:tab w:val="left" w:pos="2836"/>
          <w:tab w:val="left" w:pos="3218"/>
        </w:tabs>
        <w:autoSpaceDE w:val="0"/>
        <w:spacing w:line="360" w:lineRule="auto"/>
        <w:ind w:left="1418" w:hanging="360"/>
        <w:jc w:val="both"/>
        <w:rPr>
          <w:rFonts w:ascii="Georgia" w:eastAsia="Times New Roman" w:hAnsi="Georgia"/>
          <w:sz w:val="22"/>
          <w:szCs w:val="22"/>
        </w:rPr>
      </w:pPr>
    </w:p>
    <w:p w:rsidR="00291428" w:rsidRDefault="00291428" w:rsidP="00291428">
      <w:pPr>
        <w:pStyle w:val="Heading3"/>
        <w:tabs>
          <w:tab w:val="clear" w:pos="0"/>
          <w:tab w:val="left" w:pos="720"/>
          <w:tab w:val="left" w:pos="1440"/>
        </w:tabs>
        <w:ind w:right="645" w:firstLine="0"/>
        <w:jc w:val="both"/>
        <w:rPr>
          <w:rFonts w:ascii="Georgia" w:eastAsia="Times New Roman" w:hAnsi="Georgia"/>
          <w:sz w:val="26"/>
          <w:szCs w:val="26"/>
          <w:u w:val="single"/>
        </w:rPr>
      </w:pPr>
    </w:p>
    <w:p w:rsidR="00291428" w:rsidRDefault="00291428" w:rsidP="00291428">
      <w:pPr>
        <w:pStyle w:val="Heading3"/>
        <w:tabs>
          <w:tab w:val="clear" w:pos="0"/>
          <w:tab w:val="left" w:pos="240"/>
          <w:tab w:val="left" w:pos="480"/>
        </w:tabs>
        <w:ind w:left="240" w:right="645" w:firstLine="0"/>
        <w:jc w:val="both"/>
      </w:pPr>
    </w:p>
    <w:p w:rsidR="00291428" w:rsidRDefault="00291428" w:rsidP="00291428">
      <w:pPr>
        <w:pStyle w:val="BodyText"/>
        <w:tabs>
          <w:tab w:val="left" w:pos="240"/>
          <w:tab w:val="left" w:pos="480"/>
        </w:tabs>
        <w:ind w:left="240" w:right="645"/>
        <w:jc w:val="both"/>
      </w:pPr>
    </w:p>
    <w:p w:rsidR="00291428" w:rsidRDefault="00291428" w:rsidP="00291428">
      <w:pPr>
        <w:pStyle w:val="BodyText"/>
        <w:tabs>
          <w:tab w:val="left" w:pos="240"/>
          <w:tab w:val="left" w:pos="480"/>
        </w:tabs>
        <w:ind w:left="240" w:right="645"/>
        <w:jc w:val="both"/>
      </w:pPr>
    </w:p>
    <w:p w:rsidR="00291428" w:rsidRDefault="00291428" w:rsidP="00291428">
      <w:pPr>
        <w:pStyle w:val="BodyText"/>
        <w:tabs>
          <w:tab w:val="left" w:pos="240"/>
          <w:tab w:val="left" w:pos="480"/>
        </w:tabs>
        <w:ind w:left="240" w:right="645"/>
        <w:jc w:val="both"/>
      </w:pPr>
    </w:p>
    <w:p w:rsidR="00291428" w:rsidRDefault="00291428" w:rsidP="00291428">
      <w:pPr>
        <w:pStyle w:val="BodyText"/>
        <w:tabs>
          <w:tab w:val="left" w:pos="240"/>
          <w:tab w:val="left" w:pos="480"/>
        </w:tabs>
        <w:ind w:left="240" w:right="645"/>
        <w:jc w:val="both"/>
      </w:pPr>
    </w:p>
    <w:p w:rsidR="00291428" w:rsidRDefault="00291428" w:rsidP="00291428">
      <w:pPr>
        <w:pStyle w:val="BodyText"/>
        <w:tabs>
          <w:tab w:val="left" w:pos="240"/>
          <w:tab w:val="left" w:pos="480"/>
        </w:tabs>
        <w:ind w:left="240" w:right="645"/>
        <w:jc w:val="both"/>
      </w:pPr>
    </w:p>
    <w:p w:rsidR="00291428" w:rsidRDefault="00291428" w:rsidP="00291428">
      <w:pPr>
        <w:pStyle w:val="BodyText"/>
        <w:tabs>
          <w:tab w:val="left" w:pos="240"/>
          <w:tab w:val="left" w:pos="480"/>
        </w:tabs>
        <w:ind w:left="240" w:right="645"/>
        <w:jc w:val="both"/>
      </w:pPr>
    </w:p>
    <w:p w:rsidR="00291428" w:rsidRDefault="00291428" w:rsidP="00291428">
      <w:pPr>
        <w:pStyle w:val="BodyText"/>
        <w:tabs>
          <w:tab w:val="left" w:pos="240"/>
          <w:tab w:val="left" w:pos="480"/>
        </w:tabs>
        <w:ind w:left="240" w:right="645"/>
        <w:jc w:val="both"/>
      </w:pPr>
    </w:p>
    <w:p w:rsidR="00291428" w:rsidRDefault="00291428" w:rsidP="00291428">
      <w:pPr>
        <w:pStyle w:val="BodyText"/>
        <w:tabs>
          <w:tab w:val="left" w:pos="240"/>
          <w:tab w:val="left" w:pos="480"/>
        </w:tabs>
        <w:ind w:left="240" w:right="645"/>
        <w:jc w:val="both"/>
      </w:pPr>
    </w:p>
    <w:p w:rsidR="002A65C7" w:rsidRDefault="002A65C7" w:rsidP="00291428">
      <w:pPr>
        <w:pStyle w:val="BodyText"/>
        <w:tabs>
          <w:tab w:val="left" w:pos="240"/>
          <w:tab w:val="left" w:pos="480"/>
        </w:tabs>
        <w:ind w:left="240" w:right="645"/>
        <w:jc w:val="both"/>
      </w:pPr>
    </w:p>
    <w:p w:rsidR="002A65C7" w:rsidRDefault="002A65C7" w:rsidP="0080006F">
      <w:pPr>
        <w:pStyle w:val="BodyText"/>
        <w:tabs>
          <w:tab w:val="left" w:pos="240"/>
          <w:tab w:val="left" w:pos="480"/>
        </w:tabs>
        <w:ind w:right="645"/>
        <w:jc w:val="both"/>
      </w:pPr>
    </w:p>
    <w:p w:rsidR="00291428" w:rsidRDefault="00291428" w:rsidP="007F2444">
      <w:pPr>
        <w:pStyle w:val="Heading3"/>
        <w:tabs>
          <w:tab w:val="left" w:pos="240"/>
        </w:tabs>
        <w:spacing w:line="360" w:lineRule="auto"/>
        <w:ind w:left="0" w:right="645" w:firstLine="0"/>
        <w:jc w:val="both"/>
        <w:rPr>
          <w:rFonts w:eastAsia="Times New Roman" w:cs="Times New Roman"/>
          <w:szCs w:val="26"/>
          <w:u w:val="single"/>
        </w:rPr>
      </w:pPr>
      <w:r w:rsidRPr="007F2444">
        <w:rPr>
          <w:rFonts w:eastAsia="Times New Roman" w:cs="Times New Roman"/>
          <w:szCs w:val="26"/>
          <w:u w:val="single"/>
        </w:rPr>
        <w:lastRenderedPageBreak/>
        <w:t>Purpose:</w:t>
      </w:r>
    </w:p>
    <w:p w:rsidR="0080006F" w:rsidRPr="0080006F" w:rsidRDefault="0080006F" w:rsidP="0080006F">
      <w:pPr>
        <w:pStyle w:val="BodyText"/>
      </w:pPr>
    </w:p>
    <w:p w:rsidR="00745522" w:rsidRPr="00AF3C5F" w:rsidRDefault="00745522" w:rsidP="00745522">
      <w:pPr>
        <w:numPr>
          <w:ilvl w:val="0"/>
          <w:numId w:val="37"/>
        </w:numPr>
        <w:tabs>
          <w:tab w:val="left" w:pos="2828"/>
        </w:tabs>
        <w:spacing w:line="360" w:lineRule="auto"/>
        <w:ind w:right="660"/>
        <w:jc w:val="both"/>
        <w:rPr>
          <w:color w:val="000000"/>
        </w:rPr>
      </w:pPr>
      <w:r w:rsidRPr="00AF3C5F">
        <w:rPr>
          <w:color w:val="000000"/>
          <w:shd w:val="clear" w:color="auto" w:fill="FFFFFF"/>
        </w:rPr>
        <w:t>User can search for doctor’s help at any point of time.</w:t>
      </w:r>
    </w:p>
    <w:p w:rsidR="00745522" w:rsidRPr="00AF3C5F" w:rsidRDefault="00745522" w:rsidP="00745522">
      <w:pPr>
        <w:numPr>
          <w:ilvl w:val="0"/>
          <w:numId w:val="37"/>
        </w:numPr>
        <w:tabs>
          <w:tab w:val="left" w:pos="2828"/>
        </w:tabs>
        <w:spacing w:line="360" w:lineRule="auto"/>
        <w:ind w:right="660"/>
        <w:jc w:val="both"/>
        <w:rPr>
          <w:color w:val="000000"/>
        </w:rPr>
      </w:pPr>
      <w:r w:rsidRPr="00AF3C5F">
        <w:rPr>
          <w:color w:val="000000"/>
          <w:shd w:val="clear" w:color="auto" w:fill="FFFFFF"/>
        </w:rPr>
        <w:t>User can talk about their illness and get instant diagnosis.</w:t>
      </w:r>
    </w:p>
    <w:p w:rsidR="00745522" w:rsidRPr="00AF3C5F" w:rsidRDefault="00745522" w:rsidP="00745522">
      <w:pPr>
        <w:numPr>
          <w:ilvl w:val="0"/>
          <w:numId w:val="37"/>
        </w:numPr>
        <w:tabs>
          <w:tab w:val="left" w:pos="2828"/>
        </w:tabs>
        <w:spacing w:line="360" w:lineRule="auto"/>
        <w:ind w:right="660"/>
        <w:jc w:val="both"/>
        <w:rPr>
          <w:color w:val="000000"/>
        </w:rPr>
      </w:pPr>
      <w:r w:rsidRPr="00AF3C5F">
        <w:rPr>
          <w:color w:val="000000"/>
          <w:shd w:val="clear" w:color="auto" w:fill="FFFFFF"/>
        </w:rPr>
        <w:t>Informs the user about the type of disease or disorder it feels.</w:t>
      </w:r>
    </w:p>
    <w:p w:rsidR="00745522" w:rsidRPr="00AF3C5F" w:rsidRDefault="00745522" w:rsidP="00745522">
      <w:pPr>
        <w:numPr>
          <w:ilvl w:val="0"/>
          <w:numId w:val="37"/>
        </w:numPr>
        <w:tabs>
          <w:tab w:val="left" w:pos="2828"/>
        </w:tabs>
        <w:spacing w:line="360" w:lineRule="auto"/>
        <w:ind w:right="660"/>
        <w:jc w:val="both"/>
        <w:rPr>
          <w:color w:val="000000"/>
        </w:rPr>
      </w:pPr>
      <w:r w:rsidRPr="00AF3C5F">
        <w:rPr>
          <w:color w:val="000000"/>
          <w:shd w:val="clear" w:color="auto" w:fill="FFFFFF"/>
        </w:rPr>
        <w:t>Doctors get more clients online.</w:t>
      </w:r>
    </w:p>
    <w:p w:rsidR="00291428" w:rsidRDefault="00291428" w:rsidP="000E6EE5">
      <w:pPr>
        <w:spacing w:line="360" w:lineRule="auto"/>
        <w:rPr>
          <w:rFonts w:ascii="Georgia" w:eastAsia="Times New Roman" w:hAnsi="Georgia"/>
          <w:sz w:val="22"/>
          <w:szCs w:val="22"/>
        </w:rPr>
      </w:pPr>
    </w:p>
    <w:p w:rsidR="0027230D" w:rsidRDefault="0027230D" w:rsidP="009421C9">
      <w:pPr>
        <w:autoSpaceDE w:val="0"/>
        <w:spacing w:line="360" w:lineRule="auto"/>
        <w:ind w:right="645"/>
        <w:jc w:val="both"/>
        <w:rPr>
          <w:rFonts w:eastAsia="Times New Roman"/>
          <w:b/>
          <w:bCs/>
          <w:sz w:val="28"/>
          <w:szCs w:val="26"/>
          <w:u w:val="single"/>
        </w:rPr>
      </w:pPr>
    </w:p>
    <w:p w:rsidR="0027230D" w:rsidRDefault="0027230D" w:rsidP="009421C9">
      <w:pPr>
        <w:autoSpaceDE w:val="0"/>
        <w:spacing w:line="360" w:lineRule="auto"/>
        <w:ind w:right="645"/>
        <w:jc w:val="both"/>
        <w:rPr>
          <w:rFonts w:eastAsia="Times New Roman"/>
          <w:b/>
          <w:bCs/>
          <w:sz w:val="28"/>
          <w:szCs w:val="26"/>
          <w:u w:val="single"/>
        </w:rPr>
      </w:pPr>
    </w:p>
    <w:p w:rsidR="00291428" w:rsidRDefault="00291428" w:rsidP="009421C9">
      <w:pPr>
        <w:autoSpaceDE w:val="0"/>
        <w:spacing w:line="360" w:lineRule="auto"/>
        <w:ind w:right="645"/>
        <w:jc w:val="both"/>
        <w:rPr>
          <w:rFonts w:eastAsia="Times New Roman"/>
          <w:b/>
          <w:bCs/>
          <w:sz w:val="28"/>
          <w:szCs w:val="26"/>
          <w:u w:val="single"/>
        </w:rPr>
      </w:pPr>
      <w:r w:rsidRPr="007F2444">
        <w:rPr>
          <w:rFonts w:eastAsia="Times New Roman"/>
          <w:b/>
          <w:bCs/>
          <w:sz w:val="28"/>
          <w:szCs w:val="26"/>
          <w:u w:val="single"/>
        </w:rPr>
        <w:t>Project Scope:</w:t>
      </w:r>
    </w:p>
    <w:p w:rsidR="0080006F" w:rsidRPr="007F2444" w:rsidRDefault="0080006F" w:rsidP="009421C9">
      <w:pPr>
        <w:autoSpaceDE w:val="0"/>
        <w:spacing w:line="360" w:lineRule="auto"/>
        <w:ind w:right="645"/>
        <w:jc w:val="both"/>
        <w:rPr>
          <w:rFonts w:eastAsia="Times New Roman"/>
          <w:b/>
          <w:bCs/>
          <w:sz w:val="28"/>
          <w:szCs w:val="26"/>
          <w:u w:val="single"/>
        </w:rPr>
      </w:pPr>
    </w:p>
    <w:p w:rsidR="00291428" w:rsidRPr="002A0657" w:rsidRDefault="00291428" w:rsidP="009421C9">
      <w:pPr>
        <w:pStyle w:val="BodyText"/>
        <w:spacing w:line="360" w:lineRule="auto"/>
        <w:ind w:right="645"/>
        <w:jc w:val="both"/>
      </w:pPr>
      <w:r w:rsidRPr="002A0657">
        <w:t xml:space="preserve">The project has a wide scope, as it is not intended to a particular organization. This project is going to develop </w:t>
      </w:r>
      <w:r w:rsidR="001F2BF4">
        <w:t>generic</w:t>
      </w:r>
      <w:r w:rsidRPr="002A0657">
        <w:t xml:space="preserve"> software, which can be applied by any </w:t>
      </w:r>
      <w:r w:rsidR="00E61E98">
        <w:t>healthcare</w:t>
      </w:r>
      <w:r w:rsidRPr="002A0657">
        <w:t xml:space="preserve"> organization. More ov</w:t>
      </w:r>
      <w:r w:rsidR="00077BAB" w:rsidRPr="002A0657">
        <w:t xml:space="preserve">er it provides facility to its </w:t>
      </w:r>
      <w:r w:rsidR="000E6EE5">
        <w:t>users</w:t>
      </w:r>
      <w:r w:rsidRPr="002A0657">
        <w:t>. Also the software is going to provide a huge amount of summary data</w:t>
      </w:r>
      <w:r w:rsidR="00077BAB" w:rsidRPr="002A0657">
        <w:t>.</w:t>
      </w:r>
    </w:p>
    <w:p w:rsidR="0080006F" w:rsidRDefault="0080006F" w:rsidP="009421C9">
      <w:pPr>
        <w:pStyle w:val="BodyText"/>
        <w:spacing w:line="360" w:lineRule="auto"/>
        <w:ind w:right="645"/>
        <w:jc w:val="both"/>
        <w:rPr>
          <w:rFonts w:eastAsia="Times New Roman"/>
          <w:bCs/>
          <w:sz w:val="28"/>
          <w:szCs w:val="28"/>
          <w:u w:val="single"/>
        </w:rPr>
      </w:pPr>
    </w:p>
    <w:p w:rsidR="0027230D" w:rsidRDefault="0027230D" w:rsidP="009421C9">
      <w:pPr>
        <w:pStyle w:val="BodyText"/>
        <w:spacing w:line="360" w:lineRule="auto"/>
        <w:ind w:right="645"/>
        <w:jc w:val="both"/>
        <w:rPr>
          <w:rFonts w:eastAsia="Times New Roman"/>
          <w:bCs/>
          <w:sz w:val="28"/>
          <w:szCs w:val="28"/>
          <w:u w:val="single"/>
        </w:rPr>
      </w:pPr>
    </w:p>
    <w:p w:rsidR="00745522" w:rsidRDefault="00745522" w:rsidP="009421C9">
      <w:pPr>
        <w:pStyle w:val="BodyText"/>
        <w:spacing w:line="360" w:lineRule="auto"/>
        <w:ind w:right="645"/>
        <w:jc w:val="both"/>
        <w:rPr>
          <w:rFonts w:eastAsia="Times New Roman"/>
          <w:bCs/>
          <w:sz w:val="28"/>
          <w:szCs w:val="28"/>
          <w:u w:val="single"/>
        </w:rPr>
      </w:pPr>
    </w:p>
    <w:p w:rsidR="00745522" w:rsidRDefault="00745522" w:rsidP="009421C9">
      <w:pPr>
        <w:pStyle w:val="BodyText"/>
        <w:spacing w:line="360" w:lineRule="auto"/>
        <w:ind w:right="645"/>
        <w:jc w:val="both"/>
        <w:rPr>
          <w:rFonts w:eastAsia="Times New Roman"/>
          <w:bCs/>
          <w:sz w:val="28"/>
          <w:szCs w:val="28"/>
          <w:u w:val="single"/>
        </w:rPr>
      </w:pPr>
    </w:p>
    <w:p w:rsidR="00745522" w:rsidRDefault="00745522" w:rsidP="009421C9">
      <w:pPr>
        <w:pStyle w:val="BodyText"/>
        <w:spacing w:line="360" w:lineRule="auto"/>
        <w:ind w:right="645"/>
        <w:jc w:val="both"/>
        <w:rPr>
          <w:rFonts w:eastAsia="Times New Roman"/>
          <w:bCs/>
          <w:sz w:val="28"/>
          <w:szCs w:val="28"/>
          <w:u w:val="single"/>
        </w:rPr>
      </w:pPr>
    </w:p>
    <w:p w:rsidR="00745522" w:rsidRDefault="00745522" w:rsidP="009421C9">
      <w:pPr>
        <w:pStyle w:val="BodyText"/>
        <w:spacing w:line="360" w:lineRule="auto"/>
        <w:ind w:right="645"/>
        <w:jc w:val="both"/>
        <w:rPr>
          <w:rFonts w:eastAsia="Times New Roman"/>
          <w:bCs/>
          <w:sz w:val="28"/>
          <w:szCs w:val="28"/>
          <w:u w:val="single"/>
        </w:rPr>
      </w:pPr>
    </w:p>
    <w:p w:rsidR="00745522" w:rsidRDefault="00745522" w:rsidP="009421C9">
      <w:pPr>
        <w:pStyle w:val="BodyText"/>
        <w:spacing w:line="360" w:lineRule="auto"/>
        <w:ind w:right="645"/>
        <w:jc w:val="both"/>
        <w:rPr>
          <w:rFonts w:eastAsia="Times New Roman"/>
          <w:bCs/>
          <w:sz w:val="28"/>
          <w:szCs w:val="28"/>
          <w:u w:val="single"/>
        </w:rPr>
      </w:pPr>
    </w:p>
    <w:p w:rsidR="00745522" w:rsidRDefault="00745522" w:rsidP="009421C9">
      <w:pPr>
        <w:pStyle w:val="BodyText"/>
        <w:spacing w:line="360" w:lineRule="auto"/>
        <w:ind w:right="645"/>
        <w:jc w:val="both"/>
        <w:rPr>
          <w:rFonts w:eastAsia="Times New Roman"/>
          <w:bCs/>
          <w:sz w:val="28"/>
          <w:szCs w:val="28"/>
          <w:u w:val="single"/>
        </w:rPr>
      </w:pPr>
    </w:p>
    <w:p w:rsidR="00745522" w:rsidRDefault="00745522" w:rsidP="009421C9">
      <w:pPr>
        <w:pStyle w:val="BodyText"/>
        <w:spacing w:line="360" w:lineRule="auto"/>
        <w:ind w:right="645"/>
        <w:jc w:val="both"/>
        <w:rPr>
          <w:rFonts w:eastAsia="Times New Roman"/>
          <w:bCs/>
          <w:sz w:val="28"/>
          <w:szCs w:val="28"/>
          <w:u w:val="single"/>
        </w:rPr>
      </w:pPr>
    </w:p>
    <w:p w:rsidR="00745522" w:rsidRPr="007E042B" w:rsidRDefault="00745522" w:rsidP="009421C9">
      <w:pPr>
        <w:pStyle w:val="BodyText"/>
        <w:spacing w:line="360" w:lineRule="auto"/>
        <w:ind w:right="645"/>
        <w:jc w:val="both"/>
        <w:rPr>
          <w:rFonts w:eastAsia="Times New Roman"/>
          <w:bCs/>
          <w:sz w:val="28"/>
          <w:szCs w:val="28"/>
          <w:u w:val="single"/>
        </w:rPr>
      </w:pPr>
    </w:p>
    <w:p w:rsidR="00E61E98" w:rsidRDefault="00E61E98" w:rsidP="009421C9">
      <w:pPr>
        <w:pStyle w:val="BodyText"/>
        <w:spacing w:line="360" w:lineRule="auto"/>
        <w:ind w:right="645"/>
        <w:jc w:val="both"/>
        <w:rPr>
          <w:b/>
          <w:sz w:val="28"/>
          <w:szCs w:val="26"/>
          <w:u w:val="single"/>
          <w:shd w:val="clear" w:color="auto" w:fill="FFFFFF"/>
        </w:rPr>
      </w:pPr>
    </w:p>
    <w:p w:rsidR="00E61E98" w:rsidRDefault="00E61E98" w:rsidP="009421C9">
      <w:pPr>
        <w:pStyle w:val="BodyText"/>
        <w:spacing w:line="360" w:lineRule="auto"/>
        <w:ind w:right="645"/>
        <w:jc w:val="both"/>
        <w:rPr>
          <w:b/>
          <w:sz w:val="28"/>
          <w:szCs w:val="26"/>
          <w:u w:val="single"/>
          <w:shd w:val="clear" w:color="auto" w:fill="FFFFFF"/>
        </w:rPr>
      </w:pPr>
    </w:p>
    <w:p w:rsidR="009421C9" w:rsidRDefault="00291428" w:rsidP="009421C9">
      <w:pPr>
        <w:pStyle w:val="BodyText"/>
        <w:spacing w:line="360" w:lineRule="auto"/>
        <w:ind w:right="645"/>
        <w:jc w:val="both"/>
        <w:rPr>
          <w:b/>
          <w:sz w:val="28"/>
          <w:szCs w:val="26"/>
          <w:u w:val="single"/>
          <w:shd w:val="clear" w:color="auto" w:fill="FFFFFF"/>
        </w:rPr>
      </w:pPr>
      <w:r w:rsidRPr="007F2444">
        <w:rPr>
          <w:b/>
          <w:sz w:val="28"/>
          <w:szCs w:val="26"/>
          <w:u w:val="single"/>
          <w:shd w:val="clear" w:color="auto" w:fill="FFFFFF"/>
        </w:rPr>
        <w:lastRenderedPageBreak/>
        <w:t>Proposed System:</w:t>
      </w:r>
    </w:p>
    <w:p w:rsidR="0080006F" w:rsidRPr="007F2444" w:rsidRDefault="0080006F" w:rsidP="009421C9">
      <w:pPr>
        <w:pStyle w:val="BodyText"/>
        <w:spacing w:line="360" w:lineRule="auto"/>
        <w:ind w:right="645"/>
        <w:jc w:val="both"/>
        <w:rPr>
          <w:b/>
          <w:sz w:val="28"/>
          <w:szCs w:val="26"/>
          <w:u w:val="single"/>
          <w:shd w:val="clear" w:color="auto" w:fill="FFFFFF"/>
        </w:rPr>
      </w:pPr>
    </w:p>
    <w:p w:rsidR="00291428" w:rsidRDefault="00745522" w:rsidP="00745522">
      <w:pPr>
        <w:tabs>
          <w:tab w:val="left" w:pos="2836"/>
        </w:tabs>
        <w:spacing w:line="360" w:lineRule="auto"/>
        <w:ind w:right="660" w:hanging="360"/>
        <w:rPr>
          <w:rFonts w:ascii="Georgia" w:hAnsi="Georgia"/>
          <w:color w:val="000000"/>
          <w:sz w:val="22"/>
          <w:szCs w:val="22"/>
        </w:rPr>
      </w:pPr>
      <w:r>
        <w:rPr>
          <w:color w:val="000000"/>
        </w:rPr>
        <w:tab/>
      </w:r>
      <w:r w:rsidRPr="00745522">
        <w:rPr>
          <w:color w:val="000000"/>
        </w:rPr>
        <w:t>To beat the downside of existing framework we have created smart health</w:t>
      </w:r>
      <w:r w:rsidR="00E61E98">
        <w:rPr>
          <w:color w:val="000000"/>
        </w:rPr>
        <w:t xml:space="preserve"> disease </w:t>
      </w:r>
      <w:r w:rsidRPr="00745522">
        <w:rPr>
          <w:color w:val="000000"/>
        </w:rPr>
        <w:t xml:space="preserve"> prediction System. We have built up a specialist framework called Smart Health Prediction framework, which is utilized for improving the task of specialists. A framework checks a patient at initial level and proposes the possible diseases. It begins with getting some information about manifestations to the patient, in the event that the framework can distinguish the fitting sickness, at that point it proposes a specialist accessible to the patient in the closest conceivable territory. On the off chance that the framework isn't sufficiently sure, it asks few questions to the patients, still on the off chance that the framework isn't sure; at that point it will show a few tests to the patient. In light of accessible total data, the framework will demonstrate the result. Here we</w:t>
      </w:r>
      <w:r>
        <w:rPr>
          <w:color w:val="000000"/>
        </w:rPr>
        <w:t xml:space="preserve"> utilize some intelligent </w:t>
      </w:r>
      <w:r w:rsidRPr="00745522">
        <w:rPr>
          <w:color w:val="000000"/>
        </w:rPr>
        <w:t>methods to figure the most precise disorder that could be associated with patient's appearances and dependent on the database of a couple of patients restorative record, calculation (Naïve Bayes) is connected for mapping the side effects with conceivable diseases.This framework improves undertaking of the specialists as well as helps the patients by giving vital help at a soonest organize conceivable.</w:t>
      </w:r>
    </w:p>
    <w:p w:rsidR="00871689" w:rsidRDefault="00871689" w:rsidP="00291428">
      <w:pPr>
        <w:tabs>
          <w:tab w:val="left" w:pos="2836"/>
        </w:tabs>
        <w:spacing w:line="360" w:lineRule="auto"/>
        <w:ind w:left="1418" w:right="660" w:hanging="360"/>
        <w:jc w:val="center"/>
        <w:rPr>
          <w:rFonts w:ascii="Georgia" w:hAnsi="Georgia"/>
          <w:color w:val="000000"/>
          <w:sz w:val="22"/>
          <w:szCs w:val="22"/>
        </w:rPr>
      </w:pPr>
    </w:p>
    <w:p w:rsidR="00871689" w:rsidRDefault="00871689" w:rsidP="00291428">
      <w:pPr>
        <w:tabs>
          <w:tab w:val="left" w:pos="2836"/>
        </w:tabs>
        <w:spacing w:line="360" w:lineRule="auto"/>
        <w:ind w:left="1418" w:right="660" w:hanging="360"/>
        <w:jc w:val="center"/>
        <w:rPr>
          <w:rFonts w:ascii="Georgia" w:hAnsi="Georgia"/>
          <w:color w:val="000000"/>
          <w:sz w:val="22"/>
          <w:szCs w:val="22"/>
        </w:rPr>
      </w:pPr>
    </w:p>
    <w:p w:rsidR="00871689" w:rsidRDefault="00871689" w:rsidP="00291428">
      <w:pPr>
        <w:tabs>
          <w:tab w:val="left" w:pos="2836"/>
        </w:tabs>
        <w:spacing w:line="360" w:lineRule="auto"/>
        <w:ind w:left="1418" w:right="660" w:hanging="360"/>
        <w:jc w:val="center"/>
        <w:rPr>
          <w:rFonts w:ascii="Georgia" w:hAnsi="Georgia"/>
          <w:color w:val="000000"/>
          <w:sz w:val="22"/>
          <w:szCs w:val="22"/>
        </w:rPr>
      </w:pPr>
    </w:p>
    <w:p w:rsidR="00871689" w:rsidRDefault="00871689" w:rsidP="00291428">
      <w:pPr>
        <w:tabs>
          <w:tab w:val="left" w:pos="2836"/>
        </w:tabs>
        <w:spacing w:line="360" w:lineRule="auto"/>
        <w:ind w:left="1418" w:right="660" w:hanging="360"/>
        <w:jc w:val="center"/>
        <w:rPr>
          <w:rFonts w:ascii="Georgia" w:hAnsi="Georgia"/>
          <w:color w:val="000000"/>
          <w:sz w:val="22"/>
          <w:szCs w:val="22"/>
        </w:rPr>
      </w:pPr>
    </w:p>
    <w:p w:rsidR="00871689" w:rsidRDefault="00871689" w:rsidP="00291428">
      <w:pPr>
        <w:tabs>
          <w:tab w:val="left" w:pos="2836"/>
        </w:tabs>
        <w:spacing w:line="360" w:lineRule="auto"/>
        <w:ind w:left="1418" w:right="660" w:hanging="360"/>
        <w:jc w:val="center"/>
        <w:rPr>
          <w:rFonts w:ascii="Georgia" w:hAnsi="Georgia"/>
          <w:color w:val="000000"/>
          <w:sz w:val="22"/>
          <w:szCs w:val="22"/>
        </w:rPr>
      </w:pPr>
    </w:p>
    <w:p w:rsidR="00871689" w:rsidRDefault="00871689" w:rsidP="00291428">
      <w:pPr>
        <w:tabs>
          <w:tab w:val="left" w:pos="2836"/>
        </w:tabs>
        <w:spacing w:line="360" w:lineRule="auto"/>
        <w:ind w:left="1418" w:right="660" w:hanging="360"/>
        <w:jc w:val="center"/>
        <w:rPr>
          <w:rFonts w:ascii="Georgia" w:hAnsi="Georgia"/>
          <w:color w:val="000000"/>
          <w:sz w:val="22"/>
          <w:szCs w:val="22"/>
        </w:rPr>
      </w:pPr>
    </w:p>
    <w:p w:rsidR="00173ED4" w:rsidRDefault="00173ED4" w:rsidP="007F2444">
      <w:pPr>
        <w:spacing w:line="360" w:lineRule="auto"/>
        <w:jc w:val="both"/>
        <w:rPr>
          <w:b/>
          <w:bCs/>
          <w:sz w:val="28"/>
          <w:szCs w:val="26"/>
          <w:u w:val="single"/>
        </w:rPr>
      </w:pPr>
    </w:p>
    <w:p w:rsidR="00745522" w:rsidRDefault="00745522" w:rsidP="007F2444">
      <w:pPr>
        <w:spacing w:line="360" w:lineRule="auto"/>
        <w:jc w:val="both"/>
        <w:rPr>
          <w:b/>
          <w:bCs/>
          <w:sz w:val="28"/>
          <w:szCs w:val="26"/>
          <w:u w:val="single"/>
        </w:rPr>
      </w:pPr>
    </w:p>
    <w:p w:rsidR="00745522" w:rsidRDefault="00745522" w:rsidP="007F2444">
      <w:pPr>
        <w:spacing w:line="360" w:lineRule="auto"/>
        <w:jc w:val="both"/>
        <w:rPr>
          <w:b/>
          <w:bCs/>
          <w:sz w:val="28"/>
          <w:szCs w:val="26"/>
          <w:u w:val="single"/>
        </w:rPr>
      </w:pPr>
    </w:p>
    <w:p w:rsidR="00745522" w:rsidRDefault="00745522" w:rsidP="007F2444">
      <w:pPr>
        <w:spacing w:line="360" w:lineRule="auto"/>
        <w:jc w:val="both"/>
        <w:rPr>
          <w:b/>
          <w:bCs/>
          <w:sz w:val="28"/>
          <w:szCs w:val="26"/>
          <w:u w:val="single"/>
        </w:rPr>
      </w:pPr>
    </w:p>
    <w:p w:rsidR="00745522" w:rsidRDefault="00745522" w:rsidP="007F2444">
      <w:pPr>
        <w:spacing w:line="360" w:lineRule="auto"/>
        <w:jc w:val="both"/>
        <w:rPr>
          <w:b/>
          <w:bCs/>
          <w:sz w:val="28"/>
          <w:szCs w:val="26"/>
          <w:u w:val="single"/>
        </w:rPr>
      </w:pPr>
    </w:p>
    <w:p w:rsidR="00745522" w:rsidRDefault="00745522" w:rsidP="007F2444">
      <w:pPr>
        <w:spacing w:line="360" w:lineRule="auto"/>
        <w:jc w:val="both"/>
        <w:rPr>
          <w:b/>
          <w:bCs/>
          <w:sz w:val="28"/>
          <w:szCs w:val="26"/>
          <w:u w:val="single"/>
        </w:rPr>
      </w:pPr>
    </w:p>
    <w:p w:rsidR="00745522" w:rsidRDefault="00745522" w:rsidP="007F2444">
      <w:pPr>
        <w:spacing w:line="360" w:lineRule="auto"/>
        <w:jc w:val="both"/>
        <w:rPr>
          <w:b/>
          <w:bCs/>
          <w:sz w:val="28"/>
          <w:szCs w:val="26"/>
          <w:u w:val="single"/>
        </w:rPr>
      </w:pPr>
    </w:p>
    <w:p w:rsidR="00745522" w:rsidRDefault="00745522" w:rsidP="007F2444">
      <w:pPr>
        <w:spacing w:line="360" w:lineRule="auto"/>
        <w:jc w:val="both"/>
        <w:rPr>
          <w:b/>
          <w:bCs/>
          <w:sz w:val="28"/>
          <w:szCs w:val="26"/>
          <w:u w:val="single"/>
        </w:rPr>
      </w:pPr>
    </w:p>
    <w:p w:rsidR="00745522" w:rsidRDefault="00745522" w:rsidP="007F2444">
      <w:pPr>
        <w:spacing w:line="360" w:lineRule="auto"/>
        <w:jc w:val="both"/>
        <w:rPr>
          <w:b/>
          <w:bCs/>
          <w:sz w:val="28"/>
          <w:szCs w:val="26"/>
          <w:u w:val="single"/>
        </w:rPr>
      </w:pPr>
    </w:p>
    <w:p w:rsidR="00E9134D" w:rsidRDefault="00E9134D" w:rsidP="007F2444">
      <w:pPr>
        <w:spacing w:line="360" w:lineRule="auto"/>
        <w:jc w:val="both"/>
        <w:rPr>
          <w:b/>
          <w:bCs/>
          <w:sz w:val="28"/>
          <w:szCs w:val="26"/>
          <w:u w:val="single"/>
        </w:rPr>
      </w:pPr>
    </w:p>
    <w:p w:rsidR="00745522" w:rsidRDefault="00745522" w:rsidP="007F2444">
      <w:pPr>
        <w:spacing w:line="360" w:lineRule="auto"/>
        <w:jc w:val="both"/>
        <w:rPr>
          <w:b/>
          <w:bCs/>
          <w:sz w:val="28"/>
          <w:szCs w:val="26"/>
          <w:u w:val="single"/>
        </w:rPr>
      </w:pPr>
    </w:p>
    <w:p w:rsidR="009421C9" w:rsidRPr="007F2444" w:rsidRDefault="00291428" w:rsidP="007F2444">
      <w:pPr>
        <w:spacing w:line="360" w:lineRule="auto"/>
        <w:jc w:val="both"/>
        <w:rPr>
          <w:b/>
          <w:bCs/>
          <w:sz w:val="28"/>
          <w:szCs w:val="26"/>
          <w:u w:val="single"/>
        </w:rPr>
      </w:pPr>
      <w:r w:rsidRPr="007F2444">
        <w:rPr>
          <w:b/>
          <w:bCs/>
          <w:sz w:val="28"/>
          <w:szCs w:val="26"/>
          <w:u w:val="single"/>
        </w:rPr>
        <w:t>System Overview:</w:t>
      </w:r>
    </w:p>
    <w:p w:rsidR="00BF5257" w:rsidRDefault="00BF5257" w:rsidP="00BF5257">
      <w:pPr>
        <w:spacing w:line="360" w:lineRule="auto"/>
        <w:ind w:left="709"/>
        <w:jc w:val="both"/>
        <w:rPr>
          <w:rFonts w:eastAsia="Times New Roman"/>
        </w:rPr>
      </w:pPr>
    </w:p>
    <w:p w:rsidR="00464E49" w:rsidRPr="007F2444" w:rsidRDefault="00464E49" w:rsidP="00BF5257">
      <w:pPr>
        <w:spacing w:line="360" w:lineRule="auto"/>
        <w:ind w:left="709"/>
        <w:jc w:val="both"/>
        <w:rPr>
          <w:rFonts w:eastAsia="Times New Roman"/>
        </w:rPr>
      </w:pPr>
    </w:p>
    <w:p w:rsidR="00745522" w:rsidRPr="00882594" w:rsidRDefault="00745522" w:rsidP="00882594">
      <w:pPr>
        <w:pStyle w:val="ListParagraph"/>
        <w:widowControl/>
        <w:numPr>
          <w:ilvl w:val="0"/>
          <w:numId w:val="2"/>
        </w:numPr>
        <w:tabs>
          <w:tab w:val="clear" w:pos="1800"/>
          <w:tab w:val="num" w:pos="0"/>
        </w:tabs>
        <w:spacing w:after="200" w:line="360" w:lineRule="auto"/>
        <w:ind w:left="720" w:hanging="360"/>
        <w:contextualSpacing/>
        <w:jc w:val="both"/>
        <w:rPr>
          <w:b/>
        </w:rPr>
      </w:pPr>
      <w:r w:rsidRPr="00882594">
        <w:rPr>
          <w:b/>
        </w:rPr>
        <w:t>Patient Login: -</w:t>
      </w:r>
      <w:r w:rsidRPr="00882594">
        <w:rPr>
          <w:rFonts w:ascii="Arial" w:hAnsi="Arial" w:cs="Arial"/>
          <w:b/>
        </w:rPr>
        <w:t xml:space="preserve"> </w:t>
      </w:r>
      <w:r w:rsidRPr="00882594">
        <w:t>Patient Login to the system using his ID and Password.</w:t>
      </w:r>
    </w:p>
    <w:p w:rsidR="00745522" w:rsidRPr="00882594" w:rsidRDefault="00745522" w:rsidP="00882594">
      <w:pPr>
        <w:pStyle w:val="ListParagraph"/>
        <w:widowControl/>
        <w:numPr>
          <w:ilvl w:val="0"/>
          <w:numId w:val="2"/>
        </w:numPr>
        <w:tabs>
          <w:tab w:val="clear" w:pos="1800"/>
          <w:tab w:val="num" w:pos="0"/>
        </w:tabs>
        <w:spacing w:after="200" w:line="360" w:lineRule="auto"/>
        <w:ind w:left="720" w:hanging="360"/>
        <w:contextualSpacing/>
        <w:jc w:val="both"/>
        <w:rPr>
          <w:b/>
        </w:rPr>
      </w:pPr>
      <w:r w:rsidRPr="00882594">
        <w:rPr>
          <w:b/>
        </w:rPr>
        <w:t>Patient Registration: -</w:t>
      </w:r>
      <w:r w:rsidRPr="00882594">
        <w:t>If Patient is a new user he will enter his personal details and he will user Id and password through which he can login to the system.</w:t>
      </w:r>
    </w:p>
    <w:p w:rsidR="00745522" w:rsidRPr="00882594" w:rsidRDefault="00745522" w:rsidP="00882594">
      <w:pPr>
        <w:pStyle w:val="ListParagraph"/>
        <w:widowControl/>
        <w:numPr>
          <w:ilvl w:val="0"/>
          <w:numId w:val="2"/>
        </w:numPr>
        <w:tabs>
          <w:tab w:val="clear" w:pos="1800"/>
          <w:tab w:val="num" w:pos="0"/>
        </w:tabs>
        <w:spacing w:after="200" w:line="360" w:lineRule="auto"/>
        <w:ind w:left="720" w:hanging="360"/>
        <w:contextualSpacing/>
        <w:jc w:val="both"/>
        <w:rPr>
          <w:b/>
        </w:rPr>
      </w:pPr>
      <w:r w:rsidRPr="00882594">
        <w:rPr>
          <w:b/>
        </w:rPr>
        <w:t>My Details:</w:t>
      </w:r>
      <w:r w:rsidRPr="00882594">
        <w:rPr>
          <w:rFonts w:ascii="Arial" w:hAnsi="Arial" w:cs="Arial"/>
          <w:b/>
        </w:rPr>
        <w:t xml:space="preserve"> - </w:t>
      </w:r>
      <w:r w:rsidRPr="00882594">
        <w:t>Patient can view his personal details.</w:t>
      </w:r>
    </w:p>
    <w:p w:rsidR="00745522" w:rsidRPr="00882594" w:rsidRDefault="00745522" w:rsidP="00882594">
      <w:pPr>
        <w:pStyle w:val="ListParagraph"/>
        <w:widowControl/>
        <w:numPr>
          <w:ilvl w:val="0"/>
          <w:numId w:val="2"/>
        </w:numPr>
        <w:tabs>
          <w:tab w:val="clear" w:pos="1800"/>
          <w:tab w:val="num" w:pos="0"/>
        </w:tabs>
        <w:spacing w:after="200" w:line="360" w:lineRule="auto"/>
        <w:ind w:left="720" w:hanging="360"/>
        <w:contextualSpacing/>
        <w:jc w:val="both"/>
        <w:rPr>
          <w:b/>
        </w:rPr>
      </w:pPr>
      <w:r w:rsidRPr="00882594">
        <w:rPr>
          <w:b/>
        </w:rPr>
        <w:t>Disease Prediction: -</w:t>
      </w:r>
      <w:r w:rsidRPr="00882594">
        <w:rPr>
          <w:rFonts w:ascii="Arial" w:hAnsi="Arial" w:cs="Arial"/>
          <w:b/>
        </w:rPr>
        <w:t xml:space="preserve"> </w:t>
      </w:r>
      <w:r w:rsidRPr="00882594">
        <w:t xml:space="preserve">Patient will specify the symptoms caused due to his illness. System will ask certain question regarding his illness and system predict the disease based on the symptoms specified by the patient and system will also suggest doctors based on the disease. </w:t>
      </w:r>
    </w:p>
    <w:p w:rsidR="00745522" w:rsidRPr="00882594" w:rsidRDefault="00745522" w:rsidP="00882594">
      <w:pPr>
        <w:pStyle w:val="ListParagraph"/>
        <w:widowControl/>
        <w:numPr>
          <w:ilvl w:val="0"/>
          <w:numId w:val="2"/>
        </w:numPr>
        <w:tabs>
          <w:tab w:val="clear" w:pos="1800"/>
          <w:tab w:val="num" w:pos="0"/>
        </w:tabs>
        <w:spacing w:after="200" w:line="360" w:lineRule="auto"/>
        <w:ind w:left="720" w:hanging="360"/>
        <w:contextualSpacing/>
        <w:jc w:val="both"/>
        <w:rPr>
          <w:b/>
        </w:rPr>
      </w:pPr>
      <w:r w:rsidRPr="00882594">
        <w:rPr>
          <w:b/>
        </w:rPr>
        <w:t xml:space="preserve">Search Doctor:- </w:t>
      </w:r>
      <w:r w:rsidRPr="00882594">
        <w:t>Patient can search for doctor by specifying name, address or type.</w:t>
      </w:r>
    </w:p>
    <w:p w:rsidR="00745522" w:rsidRPr="00882594" w:rsidRDefault="00745522" w:rsidP="00882594">
      <w:pPr>
        <w:pStyle w:val="ListParagraph"/>
        <w:widowControl/>
        <w:numPr>
          <w:ilvl w:val="0"/>
          <w:numId w:val="2"/>
        </w:numPr>
        <w:tabs>
          <w:tab w:val="clear" w:pos="1800"/>
          <w:tab w:val="num" w:pos="0"/>
        </w:tabs>
        <w:spacing w:after="200" w:line="360" w:lineRule="auto"/>
        <w:ind w:left="720" w:hanging="360"/>
        <w:contextualSpacing/>
        <w:jc w:val="both"/>
        <w:rPr>
          <w:b/>
        </w:rPr>
      </w:pPr>
      <w:r w:rsidRPr="00882594">
        <w:rPr>
          <w:b/>
        </w:rPr>
        <w:t>Feedback:-</w:t>
      </w:r>
      <w:r w:rsidRPr="00882594">
        <w:t>Patient will give feedback this will be reported to the admin.</w:t>
      </w:r>
    </w:p>
    <w:p w:rsidR="00745522" w:rsidRPr="00882594" w:rsidRDefault="00745522" w:rsidP="00882594">
      <w:pPr>
        <w:pStyle w:val="ListParagraph"/>
        <w:widowControl/>
        <w:numPr>
          <w:ilvl w:val="0"/>
          <w:numId w:val="2"/>
        </w:numPr>
        <w:tabs>
          <w:tab w:val="clear" w:pos="1800"/>
          <w:tab w:val="num" w:pos="0"/>
        </w:tabs>
        <w:spacing w:after="200" w:line="360" w:lineRule="auto"/>
        <w:ind w:left="720" w:hanging="360"/>
        <w:contextualSpacing/>
        <w:jc w:val="both"/>
        <w:rPr>
          <w:b/>
        </w:rPr>
      </w:pPr>
      <w:r w:rsidRPr="00882594">
        <w:rPr>
          <w:b/>
        </w:rPr>
        <w:t xml:space="preserve">Doctor Login: - </w:t>
      </w:r>
      <w:r w:rsidRPr="00882594">
        <w:t>Doctor will access the system using his User ID and Password.</w:t>
      </w:r>
    </w:p>
    <w:p w:rsidR="00745522" w:rsidRPr="00882594" w:rsidRDefault="00745522" w:rsidP="00882594">
      <w:pPr>
        <w:pStyle w:val="ListParagraph"/>
        <w:widowControl/>
        <w:numPr>
          <w:ilvl w:val="0"/>
          <w:numId w:val="2"/>
        </w:numPr>
        <w:tabs>
          <w:tab w:val="clear" w:pos="1800"/>
          <w:tab w:val="num" w:pos="0"/>
        </w:tabs>
        <w:spacing w:after="200" w:line="360" w:lineRule="auto"/>
        <w:ind w:left="720" w:hanging="360"/>
        <w:contextualSpacing/>
        <w:jc w:val="both"/>
        <w:rPr>
          <w:b/>
        </w:rPr>
      </w:pPr>
      <w:r w:rsidRPr="00882594">
        <w:rPr>
          <w:b/>
        </w:rPr>
        <w:t xml:space="preserve">Patient Details: </w:t>
      </w:r>
      <w:r w:rsidRPr="00882594">
        <w:t>Doctor can view patient’s personal details.</w:t>
      </w:r>
    </w:p>
    <w:p w:rsidR="00745522" w:rsidRPr="00882594" w:rsidRDefault="00745522" w:rsidP="00882594">
      <w:pPr>
        <w:pStyle w:val="ListParagraph"/>
        <w:widowControl/>
        <w:numPr>
          <w:ilvl w:val="0"/>
          <w:numId w:val="2"/>
        </w:numPr>
        <w:tabs>
          <w:tab w:val="clear" w:pos="1800"/>
          <w:tab w:val="num" w:pos="0"/>
        </w:tabs>
        <w:spacing w:after="200" w:line="360" w:lineRule="auto"/>
        <w:ind w:left="720" w:hanging="360"/>
        <w:contextualSpacing/>
        <w:jc w:val="both"/>
        <w:rPr>
          <w:b/>
        </w:rPr>
      </w:pPr>
      <w:r w:rsidRPr="00882594">
        <w:rPr>
          <w:b/>
        </w:rPr>
        <w:t xml:space="preserve">Notification: </w:t>
      </w:r>
      <w:r w:rsidRPr="00882594">
        <w:t>Doctor will get notification how many people had accessed the system and what all are the diseases predicted by the system.</w:t>
      </w:r>
    </w:p>
    <w:p w:rsidR="00745522" w:rsidRPr="00882594" w:rsidRDefault="00745522" w:rsidP="00882594">
      <w:pPr>
        <w:pStyle w:val="ListParagraph"/>
        <w:widowControl/>
        <w:numPr>
          <w:ilvl w:val="0"/>
          <w:numId w:val="2"/>
        </w:numPr>
        <w:tabs>
          <w:tab w:val="clear" w:pos="1800"/>
          <w:tab w:val="num" w:pos="0"/>
        </w:tabs>
        <w:spacing w:after="200" w:line="360" w:lineRule="auto"/>
        <w:ind w:left="720" w:hanging="360"/>
        <w:contextualSpacing/>
        <w:jc w:val="both"/>
        <w:rPr>
          <w:b/>
        </w:rPr>
      </w:pPr>
      <w:r w:rsidRPr="00882594">
        <w:rPr>
          <w:b/>
        </w:rPr>
        <w:t xml:space="preserve">Admin Login: </w:t>
      </w:r>
      <w:r w:rsidRPr="00882594">
        <w:t>Admin can login to the system using his ID and Password.</w:t>
      </w:r>
    </w:p>
    <w:p w:rsidR="00745522" w:rsidRPr="00E61E98" w:rsidRDefault="00745522" w:rsidP="00882594">
      <w:pPr>
        <w:pStyle w:val="ListParagraph"/>
        <w:widowControl/>
        <w:numPr>
          <w:ilvl w:val="0"/>
          <w:numId w:val="2"/>
        </w:numPr>
        <w:tabs>
          <w:tab w:val="clear" w:pos="1800"/>
          <w:tab w:val="num" w:pos="0"/>
        </w:tabs>
        <w:spacing w:after="200" w:line="360" w:lineRule="auto"/>
        <w:ind w:left="720" w:hanging="360"/>
        <w:contextualSpacing/>
        <w:jc w:val="both"/>
        <w:rPr>
          <w:b/>
        </w:rPr>
      </w:pPr>
      <w:r w:rsidRPr="00882594">
        <w:rPr>
          <w:b/>
        </w:rPr>
        <w:t xml:space="preserve">Add Doctor: </w:t>
      </w:r>
      <w:r w:rsidRPr="00882594">
        <w:t>Admin can add new doctor details into the database.</w:t>
      </w:r>
    </w:p>
    <w:p w:rsidR="00E61E98" w:rsidRPr="00E61E98" w:rsidRDefault="00E61E98" w:rsidP="00E61E98">
      <w:pPr>
        <w:pStyle w:val="ListParagraph"/>
        <w:widowControl/>
        <w:numPr>
          <w:ilvl w:val="0"/>
          <w:numId w:val="2"/>
        </w:numPr>
        <w:tabs>
          <w:tab w:val="clear" w:pos="1800"/>
          <w:tab w:val="num" w:pos="0"/>
        </w:tabs>
        <w:spacing w:after="200" w:line="360" w:lineRule="auto"/>
        <w:ind w:left="720" w:hanging="360"/>
        <w:contextualSpacing/>
        <w:jc w:val="both"/>
        <w:rPr>
          <w:b/>
        </w:rPr>
      </w:pPr>
      <w:r w:rsidRPr="00882594">
        <w:rPr>
          <w:b/>
        </w:rPr>
        <w:t>Add D</w:t>
      </w:r>
      <w:r>
        <w:rPr>
          <w:b/>
        </w:rPr>
        <w:t>ataset</w:t>
      </w:r>
      <w:r w:rsidRPr="00882594">
        <w:rPr>
          <w:b/>
        </w:rPr>
        <w:t xml:space="preserve">: </w:t>
      </w:r>
      <w:r w:rsidRPr="00874E12">
        <w:t>Admin can add dataset file</w:t>
      </w:r>
      <w:r>
        <w:t xml:space="preserve"> (which contains </w:t>
      </w:r>
      <w:r w:rsidRPr="00882594">
        <w:t>disease details along with symptoms</w:t>
      </w:r>
      <w:r>
        <w:t>)</w:t>
      </w:r>
      <w:r w:rsidRPr="00874E12">
        <w:t xml:space="preserve"> in database.</w:t>
      </w:r>
    </w:p>
    <w:p w:rsidR="00745522" w:rsidRPr="00882594" w:rsidRDefault="00745522" w:rsidP="00882594">
      <w:pPr>
        <w:pStyle w:val="ListParagraph"/>
        <w:widowControl/>
        <w:numPr>
          <w:ilvl w:val="0"/>
          <w:numId w:val="2"/>
        </w:numPr>
        <w:tabs>
          <w:tab w:val="clear" w:pos="1800"/>
          <w:tab w:val="num" w:pos="0"/>
        </w:tabs>
        <w:spacing w:after="200" w:line="360" w:lineRule="auto"/>
        <w:ind w:left="720" w:hanging="360"/>
        <w:contextualSpacing/>
        <w:jc w:val="both"/>
        <w:rPr>
          <w:b/>
        </w:rPr>
      </w:pPr>
      <w:r w:rsidRPr="00882594">
        <w:rPr>
          <w:b/>
        </w:rPr>
        <w:t xml:space="preserve">Add Disease: </w:t>
      </w:r>
      <w:r w:rsidRPr="00882594">
        <w:t>Admin can add disease details along with symptoms and type.</w:t>
      </w:r>
    </w:p>
    <w:p w:rsidR="00745522" w:rsidRPr="00882594" w:rsidRDefault="00745522" w:rsidP="00882594">
      <w:pPr>
        <w:pStyle w:val="ListParagraph"/>
        <w:widowControl/>
        <w:numPr>
          <w:ilvl w:val="0"/>
          <w:numId w:val="2"/>
        </w:numPr>
        <w:tabs>
          <w:tab w:val="clear" w:pos="1800"/>
          <w:tab w:val="num" w:pos="0"/>
        </w:tabs>
        <w:spacing w:after="200" w:line="360" w:lineRule="auto"/>
        <w:ind w:left="720" w:hanging="360"/>
        <w:contextualSpacing/>
        <w:jc w:val="both"/>
        <w:rPr>
          <w:b/>
        </w:rPr>
      </w:pPr>
      <w:r w:rsidRPr="00882594">
        <w:rPr>
          <w:b/>
        </w:rPr>
        <w:t xml:space="preserve">View Doctor: </w:t>
      </w:r>
      <w:r w:rsidRPr="00882594">
        <w:t>Admin can view various Doctors along with their personal details.</w:t>
      </w:r>
    </w:p>
    <w:p w:rsidR="00745522" w:rsidRPr="00882594" w:rsidRDefault="00745522" w:rsidP="00882594">
      <w:pPr>
        <w:pStyle w:val="ListParagraph"/>
        <w:widowControl/>
        <w:numPr>
          <w:ilvl w:val="0"/>
          <w:numId w:val="2"/>
        </w:numPr>
        <w:tabs>
          <w:tab w:val="clear" w:pos="1800"/>
          <w:tab w:val="num" w:pos="0"/>
        </w:tabs>
        <w:spacing w:after="200" w:line="360" w:lineRule="auto"/>
        <w:ind w:left="720" w:hanging="360"/>
        <w:contextualSpacing/>
        <w:jc w:val="both"/>
        <w:rPr>
          <w:b/>
        </w:rPr>
      </w:pPr>
      <w:r w:rsidRPr="00882594">
        <w:rPr>
          <w:b/>
        </w:rPr>
        <w:t xml:space="preserve">View Disease: </w:t>
      </w:r>
      <w:r w:rsidRPr="00882594">
        <w:t>Admin can view various diseases details stored in database.</w:t>
      </w:r>
    </w:p>
    <w:p w:rsidR="00745522" w:rsidRPr="00882594" w:rsidRDefault="00745522" w:rsidP="00882594">
      <w:pPr>
        <w:pStyle w:val="ListParagraph"/>
        <w:widowControl/>
        <w:numPr>
          <w:ilvl w:val="0"/>
          <w:numId w:val="2"/>
        </w:numPr>
        <w:tabs>
          <w:tab w:val="clear" w:pos="1800"/>
          <w:tab w:val="num" w:pos="0"/>
        </w:tabs>
        <w:spacing w:after="200" w:line="360" w:lineRule="auto"/>
        <w:ind w:left="720" w:hanging="360"/>
        <w:contextualSpacing/>
        <w:jc w:val="both"/>
        <w:rPr>
          <w:b/>
        </w:rPr>
      </w:pPr>
      <w:r w:rsidRPr="00882594">
        <w:rPr>
          <w:b/>
        </w:rPr>
        <w:t xml:space="preserve">View Patient: </w:t>
      </w:r>
      <w:r w:rsidRPr="00882594">
        <w:t>Admin can view various patient details who had accessed the system.</w:t>
      </w:r>
    </w:p>
    <w:p w:rsidR="00745522" w:rsidRPr="00882594" w:rsidRDefault="00745522" w:rsidP="00882594">
      <w:pPr>
        <w:pStyle w:val="ListParagraph"/>
        <w:widowControl/>
        <w:numPr>
          <w:ilvl w:val="0"/>
          <w:numId w:val="2"/>
        </w:numPr>
        <w:tabs>
          <w:tab w:val="clear" w:pos="1800"/>
          <w:tab w:val="num" w:pos="0"/>
        </w:tabs>
        <w:spacing w:after="200" w:line="360" w:lineRule="auto"/>
        <w:ind w:left="720" w:hanging="360"/>
        <w:contextualSpacing/>
        <w:jc w:val="both"/>
        <w:rPr>
          <w:rFonts w:ascii="Arial" w:hAnsi="Arial" w:cs="Arial"/>
          <w:b/>
        </w:rPr>
      </w:pPr>
      <w:r w:rsidRPr="00882594">
        <w:rPr>
          <w:b/>
        </w:rPr>
        <w:t xml:space="preserve">View Feedback: </w:t>
      </w:r>
      <w:r w:rsidRPr="00882594">
        <w:t>Admin can view feedback provided by various users.</w:t>
      </w:r>
    </w:p>
    <w:p w:rsidR="00464E49" w:rsidRDefault="00464E49" w:rsidP="007F2444">
      <w:pPr>
        <w:spacing w:line="360" w:lineRule="auto"/>
        <w:jc w:val="both"/>
        <w:rPr>
          <w:rFonts w:eastAsia="Times New Roman"/>
        </w:rPr>
      </w:pPr>
    </w:p>
    <w:p w:rsidR="00464E49" w:rsidRDefault="00464E49" w:rsidP="007F2444">
      <w:pPr>
        <w:spacing w:line="360" w:lineRule="auto"/>
        <w:jc w:val="both"/>
        <w:rPr>
          <w:rFonts w:eastAsia="Times New Roman"/>
        </w:rPr>
      </w:pPr>
    </w:p>
    <w:p w:rsidR="00464E49" w:rsidRDefault="00464E49" w:rsidP="007F2444">
      <w:pPr>
        <w:spacing w:line="360" w:lineRule="auto"/>
        <w:jc w:val="both"/>
        <w:rPr>
          <w:rFonts w:eastAsia="Times New Roman"/>
        </w:rPr>
      </w:pPr>
    </w:p>
    <w:p w:rsidR="00464E49" w:rsidRPr="00464E49" w:rsidRDefault="00464E49" w:rsidP="007F2444">
      <w:pPr>
        <w:spacing w:line="360" w:lineRule="auto"/>
        <w:jc w:val="both"/>
        <w:rPr>
          <w:rFonts w:eastAsia="Times New Roman"/>
        </w:rPr>
      </w:pPr>
    </w:p>
    <w:p w:rsidR="00291428" w:rsidRPr="00687B2B" w:rsidRDefault="00291428" w:rsidP="007F2444">
      <w:pPr>
        <w:spacing w:line="360" w:lineRule="auto"/>
        <w:jc w:val="both"/>
      </w:pPr>
    </w:p>
    <w:p w:rsidR="00291428" w:rsidRPr="00687B2B" w:rsidRDefault="00291428" w:rsidP="007F2444">
      <w:pPr>
        <w:spacing w:line="360" w:lineRule="auto"/>
        <w:jc w:val="both"/>
      </w:pPr>
    </w:p>
    <w:p w:rsidR="0027230D" w:rsidRDefault="0027230D" w:rsidP="002A65C7">
      <w:pPr>
        <w:snapToGrid w:val="0"/>
        <w:spacing w:line="360" w:lineRule="auto"/>
        <w:ind w:right="675"/>
        <w:jc w:val="both"/>
        <w:rPr>
          <w:sz w:val="22"/>
        </w:rPr>
      </w:pPr>
    </w:p>
    <w:p w:rsidR="001D7AD9" w:rsidRPr="00B320C4" w:rsidRDefault="00EC5A6D" w:rsidP="001D7AD9">
      <w:pPr>
        <w:snapToGrid w:val="0"/>
        <w:spacing w:line="360" w:lineRule="auto"/>
        <w:ind w:left="1418" w:right="675"/>
        <w:jc w:val="both"/>
        <w:rPr>
          <w:b/>
          <w:bCs/>
          <w:sz w:val="72"/>
        </w:rPr>
      </w:pPr>
      <w:r w:rsidRPr="00EC5A6D">
        <w:rPr>
          <w:noProof/>
        </w:rPr>
        <w:pict>
          <v:group id="_x0000_s1348" style="position:absolute;left:0;text-align:left;margin-left:18.75pt;margin-top:5.4pt;width:282.15pt;height:108pt;z-index:251657728" coordorigin="1470,1242" coordsize="5643,2160">
            <v:line id="_x0000_s1349" style="position:absolute" from="2437,1242" to="2437,3402" strokeweight=".26mm">
              <v:stroke joinstyle="miter"/>
            </v:line>
            <v:line id="_x0000_s1350" style="position:absolute" from="1470,2683" to="7113,2683" strokeweight=".26mm">
              <v:stroke joinstyle="miter"/>
            </v:line>
          </v:group>
        </w:pict>
      </w:r>
      <w:r w:rsidR="0073460F" w:rsidRPr="00B320C4">
        <w:rPr>
          <w:b/>
          <w:bCs/>
          <w:sz w:val="96"/>
          <w:szCs w:val="96"/>
        </w:rPr>
        <w:t>C</w:t>
      </w:r>
      <w:r w:rsidR="0073460F" w:rsidRPr="00B320C4">
        <w:rPr>
          <w:b/>
          <w:bCs/>
          <w:sz w:val="52"/>
        </w:rPr>
        <w:t>HAPTER #</w:t>
      </w:r>
      <w:r w:rsidR="00CF3951" w:rsidRPr="00B320C4">
        <w:rPr>
          <w:b/>
          <w:bCs/>
          <w:sz w:val="72"/>
        </w:rPr>
        <w:t xml:space="preserve"> 4</w:t>
      </w:r>
      <w:r w:rsidR="001D7AD9" w:rsidRPr="00B320C4">
        <w:rPr>
          <w:b/>
          <w:bCs/>
          <w:sz w:val="72"/>
        </w:rPr>
        <w:t xml:space="preserve"> </w:t>
      </w:r>
    </w:p>
    <w:p w:rsidR="0027230D" w:rsidRDefault="001D7AD9" w:rsidP="00756D01">
      <w:pPr>
        <w:spacing w:line="360" w:lineRule="auto"/>
        <w:jc w:val="both"/>
        <w:rPr>
          <w:b/>
          <w:bCs/>
          <w:sz w:val="56"/>
          <w:szCs w:val="56"/>
        </w:rPr>
      </w:pPr>
      <w:r>
        <w:rPr>
          <w:rFonts w:ascii="Monotype Corsiva" w:hAnsi="Monotype Corsiva"/>
          <w:b/>
          <w:bCs/>
          <w:sz w:val="72"/>
        </w:rPr>
        <w:t xml:space="preserve">         </w:t>
      </w:r>
      <w:r w:rsidRPr="00B320C4">
        <w:rPr>
          <w:b/>
          <w:bCs/>
          <w:sz w:val="56"/>
          <w:szCs w:val="56"/>
          <w:u w:val="single"/>
        </w:rPr>
        <w:t>Implementation issues</w:t>
      </w:r>
      <w:r w:rsidR="002A0657">
        <w:rPr>
          <w:b/>
          <w:bCs/>
          <w:sz w:val="56"/>
          <w:szCs w:val="56"/>
        </w:rPr>
        <w:t xml:space="preserve"> </w:t>
      </w:r>
      <w:r w:rsidR="002A0657">
        <w:rPr>
          <w:b/>
          <w:bCs/>
          <w:sz w:val="56"/>
          <w:szCs w:val="56"/>
        </w:rPr>
        <w:tab/>
      </w:r>
      <w:r w:rsidR="002A0657">
        <w:rPr>
          <w:b/>
          <w:bCs/>
          <w:sz w:val="56"/>
          <w:szCs w:val="56"/>
        </w:rPr>
        <w:tab/>
      </w:r>
      <w:r w:rsidR="0027230D">
        <w:rPr>
          <w:b/>
          <w:bCs/>
          <w:sz w:val="56"/>
          <w:szCs w:val="56"/>
        </w:rPr>
        <w:tab/>
      </w:r>
    </w:p>
    <w:p w:rsidR="00CF3951" w:rsidRPr="00B320C4" w:rsidRDefault="001D7AD9" w:rsidP="00756D01">
      <w:pPr>
        <w:spacing w:line="360" w:lineRule="auto"/>
        <w:jc w:val="both"/>
        <w:rPr>
          <w:b/>
          <w:bCs/>
          <w:sz w:val="56"/>
          <w:szCs w:val="56"/>
          <w:u w:val="single"/>
        </w:rPr>
      </w:pPr>
      <w:r w:rsidRPr="00B320C4">
        <w:rPr>
          <w:b/>
          <w:bCs/>
          <w:sz w:val="56"/>
          <w:szCs w:val="56"/>
        </w:rPr>
        <w:tab/>
      </w:r>
      <w:r w:rsidR="00CF3951" w:rsidRPr="00B320C4">
        <w:rPr>
          <w:b/>
          <w:bCs/>
          <w:sz w:val="72"/>
        </w:rPr>
        <w:t xml:space="preserve">        </w:t>
      </w:r>
    </w:p>
    <w:p w:rsidR="0073460F" w:rsidRDefault="0073460F" w:rsidP="0073460F">
      <w:pPr>
        <w:tabs>
          <w:tab w:val="left" w:pos="720"/>
          <w:tab w:val="left" w:pos="2175"/>
        </w:tabs>
        <w:rPr>
          <w:b/>
          <w:color w:val="000000"/>
          <w:spacing w:val="-12"/>
          <w:w w:val="87"/>
          <w:sz w:val="28"/>
          <w:szCs w:val="28"/>
        </w:rPr>
      </w:pPr>
      <w:r>
        <w:rPr>
          <w:b/>
          <w:color w:val="000000"/>
          <w:spacing w:val="-12"/>
          <w:w w:val="87"/>
          <w:sz w:val="28"/>
          <w:szCs w:val="28"/>
        </w:rPr>
        <w:t>Python</w:t>
      </w:r>
    </w:p>
    <w:p w:rsidR="0073460F" w:rsidRPr="003938CD" w:rsidRDefault="0073460F" w:rsidP="0073460F">
      <w:pPr>
        <w:tabs>
          <w:tab w:val="left" w:pos="720"/>
          <w:tab w:val="left" w:pos="2175"/>
        </w:tabs>
        <w:rPr>
          <w:b/>
          <w:color w:val="000000"/>
          <w:spacing w:val="-12"/>
          <w:w w:val="87"/>
          <w:sz w:val="28"/>
          <w:szCs w:val="28"/>
        </w:rPr>
      </w:pPr>
    </w:p>
    <w:p w:rsidR="0073460F" w:rsidRPr="000E4DAD" w:rsidRDefault="0073460F" w:rsidP="0073460F">
      <w:pPr>
        <w:spacing w:line="360" w:lineRule="auto"/>
        <w:jc w:val="both"/>
      </w:pPr>
      <w:r w:rsidRPr="000E4DAD">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rsidR="0073460F" w:rsidRPr="000E4DAD" w:rsidRDefault="0073460F" w:rsidP="0073460F">
      <w:pPr>
        <w:spacing w:line="360" w:lineRule="auto"/>
        <w:jc w:val="both"/>
      </w:pPr>
      <w:r w:rsidRPr="000E4DAD">
        <w:t>Python is a programming language that lets you work quickly and integrate systems more efficiently.</w:t>
      </w:r>
    </w:p>
    <w:p w:rsidR="0073460F" w:rsidRPr="000E4DAD" w:rsidRDefault="0073460F" w:rsidP="0073460F">
      <w:pPr>
        <w:spacing w:line="360" w:lineRule="auto"/>
        <w:jc w:val="both"/>
      </w:pPr>
      <w:r w:rsidRPr="000E4DAD">
        <w:t>Python is dynamically typed and garbage-collected. It supports multiple programming paradigms, including procedural, object-oriented, and functional programming. Python is often described as a "batteries included" language due to its comprehensive standard library.</w:t>
      </w:r>
    </w:p>
    <w:p w:rsidR="0073460F" w:rsidRDefault="0073460F" w:rsidP="0073460F">
      <w:pPr>
        <w:spacing w:line="360" w:lineRule="auto"/>
        <w:jc w:val="both"/>
        <w:rPr>
          <w:rFonts w:eastAsia="Times New Roman"/>
          <w:bCs/>
        </w:rPr>
      </w:pPr>
    </w:p>
    <w:p w:rsidR="0073460F" w:rsidRDefault="0073460F" w:rsidP="0073460F">
      <w:pPr>
        <w:spacing w:line="360" w:lineRule="auto"/>
        <w:jc w:val="both"/>
        <w:rPr>
          <w:rFonts w:eastAsia="Times New Roman"/>
          <w:bCs/>
        </w:rPr>
      </w:pPr>
    </w:p>
    <w:p w:rsidR="0073460F" w:rsidRDefault="0073460F" w:rsidP="0073460F">
      <w:pPr>
        <w:spacing w:line="360" w:lineRule="auto"/>
        <w:jc w:val="both"/>
        <w:rPr>
          <w:rFonts w:eastAsia="Times New Roman"/>
          <w:bCs/>
        </w:rPr>
      </w:pPr>
    </w:p>
    <w:p w:rsidR="0073460F" w:rsidRDefault="0073460F" w:rsidP="0073460F">
      <w:pPr>
        <w:spacing w:line="360" w:lineRule="auto"/>
        <w:jc w:val="both"/>
        <w:rPr>
          <w:rFonts w:eastAsia="Times New Roman"/>
          <w:bCs/>
        </w:rPr>
      </w:pPr>
    </w:p>
    <w:p w:rsidR="0073460F" w:rsidRDefault="0073460F" w:rsidP="0073460F">
      <w:pPr>
        <w:spacing w:line="360" w:lineRule="auto"/>
        <w:jc w:val="both"/>
        <w:rPr>
          <w:rFonts w:eastAsia="Times New Roman"/>
          <w:bCs/>
        </w:rPr>
      </w:pPr>
    </w:p>
    <w:p w:rsidR="0073460F" w:rsidRDefault="0073460F" w:rsidP="0073460F">
      <w:pPr>
        <w:spacing w:line="360" w:lineRule="auto"/>
        <w:jc w:val="both"/>
        <w:rPr>
          <w:rFonts w:eastAsia="Times New Roman"/>
          <w:bCs/>
        </w:rPr>
      </w:pPr>
    </w:p>
    <w:p w:rsidR="0073460F" w:rsidRDefault="0073460F" w:rsidP="0073460F">
      <w:pPr>
        <w:spacing w:line="360" w:lineRule="auto"/>
        <w:jc w:val="both"/>
        <w:rPr>
          <w:rFonts w:eastAsia="Times New Roman"/>
          <w:bCs/>
        </w:rPr>
      </w:pPr>
    </w:p>
    <w:p w:rsidR="0073460F" w:rsidRDefault="0073460F" w:rsidP="0073460F">
      <w:pPr>
        <w:spacing w:line="360" w:lineRule="auto"/>
        <w:jc w:val="both"/>
        <w:rPr>
          <w:rFonts w:eastAsia="Times New Roman"/>
          <w:bCs/>
        </w:rPr>
      </w:pPr>
    </w:p>
    <w:p w:rsidR="0073460F" w:rsidRDefault="0073460F" w:rsidP="0073460F">
      <w:pPr>
        <w:spacing w:line="360" w:lineRule="auto"/>
        <w:jc w:val="both"/>
        <w:rPr>
          <w:rFonts w:eastAsia="Times New Roman"/>
          <w:bCs/>
        </w:rPr>
      </w:pPr>
    </w:p>
    <w:p w:rsidR="0073460F" w:rsidRDefault="0073460F" w:rsidP="0073460F">
      <w:pPr>
        <w:spacing w:line="360" w:lineRule="auto"/>
        <w:jc w:val="both"/>
        <w:rPr>
          <w:rFonts w:eastAsia="Times New Roman"/>
          <w:bCs/>
        </w:rPr>
      </w:pPr>
    </w:p>
    <w:p w:rsidR="0073460F" w:rsidRDefault="0073460F" w:rsidP="0073460F">
      <w:pPr>
        <w:spacing w:line="360" w:lineRule="auto"/>
        <w:jc w:val="both"/>
        <w:rPr>
          <w:rFonts w:eastAsia="Times New Roman"/>
          <w:bCs/>
        </w:rPr>
      </w:pPr>
    </w:p>
    <w:p w:rsidR="0073460F" w:rsidRDefault="0073460F" w:rsidP="0073460F">
      <w:pPr>
        <w:spacing w:line="360" w:lineRule="auto"/>
        <w:jc w:val="both"/>
        <w:rPr>
          <w:rFonts w:eastAsia="Times New Roman"/>
          <w:bCs/>
        </w:rPr>
      </w:pPr>
    </w:p>
    <w:p w:rsidR="0073460F" w:rsidRDefault="0073460F" w:rsidP="0073460F">
      <w:pPr>
        <w:spacing w:line="360" w:lineRule="auto"/>
        <w:jc w:val="both"/>
        <w:rPr>
          <w:rFonts w:eastAsia="Times New Roman"/>
          <w:bCs/>
        </w:rPr>
      </w:pPr>
    </w:p>
    <w:p w:rsidR="0073460F" w:rsidRDefault="0073460F" w:rsidP="0073460F">
      <w:pPr>
        <w:spacing w:line="360" w:lineRule="auto"/>
        <w:jc w:val="both"/>
        <w:rPr>
          <w:b/>
          <w:sz w:val="28"/>
          <w:szCs w:val="28"/>
        </w:rPr>
      </w:pPr>
      <w:r w:rsidRPr="00A86A11">
        <w:rPr>
          <w:b/>
          <w:sz w:val="28"/>
          <w:szCs w:val="28"/>
        </w:rPr>
        <w:lastRenderedPageBreak/>
        <w:t>HTML</w:t>
      </w:r>
    </w:p>
    <w:p w:rsidR="0073460F" w:rsidRPr="00A86A11" w:rsidRDefault="0073460F" w:rsidP="0073460F">
      <w:pPr>
        <w:spacing w:line="360" w:lineRule="auto"/>
        <w:jc w:val="both"/>
        <w:rPr>
          <w:b/>
          <w:sz w:val="28"/>
          <w:szCs w:val="28"/>
        </w:rPr>
      </w:pPr>
    </w:p>
    <w:p w:rsidR="0073460F" w:rsidRPr="00A86A11" w:rsidRDefault="0073460F" w:rsidP="0073460F">
      <w:pPr>
        <w:spacing w:line="360" w:lineRule="auto"/>
        <w:jc w:val="both"/>
      </w:pPr>
      <w:r w:rsidRPr="00A86A11">
        <w:rPr>
          <w:color w:val="000000"/>
          <w:shd w:val="clear" w:color="auto" w:fill="FFFFFF"/>
        </w:rPr>
        <w:t>HTML (Hypertext Markup Language) is the set of</w:t>
      </w:r>
      <w:r w:rsidRPr="00A86A11">
        <w:rPr>
          <w:rStyle w:val="apple-converted-space"/>
          <w:color w:val="000000"/>
          <w:shd w:val="clear" w:color="auto" w:fill="FFFFFF"/>
        </w:rPr>
        <w:t> </w:t>
      </w:r>
      <w:r w:rsidRPr="00A86A11">
        <w:rPr>
          <w:shd w:val="clear" w:color="auto" w:fill="FFFFFF"/>
        </w:rPr>
        <w:t>markup</w:t>
      </w:r>
      <w:r w:rsidRPr="00A86A11">
        <w:rPr>
          <w:rStyle w:val="apple-converted-space"/>
          <w:color w:val="000000"/>
          <w:shd w:val="clear" w:color="auto" w:fill="FFFFFF"/>
        </w:rPr>
        <w:t> </w:t>
      </w:r>
      <w:r w:rsidRPr="00A86A11">
        <w:rPr>
          <w:color w:val="000000"/>
          <w:shd w:val="clear" w:color="auto" w:fill="FFFFFF"/>
        </w:rPr>
        <w:t>symbols or codes inserted in a file intended for display on a World Wide Web</w:t>
      </w:r>
      <w:r w:rsidRPr="00A86A11">
        <w:rPr>
          <w:rStyle w:val="apple-converted-space"/>
          <w:color w:val="000000"/>
          <w:shd w:val="clear" w:color="auto" w:fill="FFFFFF"/>
        </w:rPr>
        <w:t> </w:t>
      </w:r>
      <w:r w:rsidRPr="00A86A11">
        <w:rPr>
          <w:shd w:val="clear" w:color="auto" w:fill="FFFFFF"/>
        </w:rPr>
        <w:t>browser</w:t>
      </w:r>
      <w:r w:rsidRPr="00A86A11">
        <w:rPr>
          <w:rStyle w:val="apple-converted-space"/>
          <w:color w:val="000000"/>
          <w:shd w:val="clear" w:color="auto" w:fill="FFFFFF"/>
        </w:rPr>
        <w:t> </w:t>
      </w:r>
      <w:r w:rsidRPr="00A86A11">
        <w:rPr>
          <w:color w:val="000000"/>
          <w:shd w:val="clear" w:color="auto" w:fill="FFFFFF"/>
        </w:rPr>
        <w:t>page. The markup tells the Web browser how to display a Web page's words and images for the user. Each individual markup code is referred to as an element (but many people also refer to it as a</w:t>
      </w:r>
      <w:r w:rsidRPr="00A86A11">
        <w:rPr>
          <w:rStyle w:val="apple-converted-space"/>
          <w:color w:val="000000"/>
          <w:shd w:val="clear" w:color="auto" w:fill="FFFFFF"/>
        </w:rPr>
        <w:t> </w:t>
      </w:r>
      <w:r w:rsidRPr="00A86A11">
        <w:rPr>
          <w:shd w:val="clear" w:color="auto" w:fill="FFFFFF"/>
        </w:rPr>
        <w:t>tag</w:t>
      </w:r>
      <w:r w:rsidRPr="00A86A11">
        <w:rPr>
          <w:color w:val="000000"/>
          <w:shd w:val="clear" w:color="auto" w:fill="FFFFFF"/>
        </w:rPr>
        <w:t>). Some elements come in pairs that indicate when some display effect is to begin and when it is to end.</w:t>
      </w:r>
    </w:p>
    <w:p w:rsidR="0073460F" w:rsidRDefault="0073460F" w:rsidP="0073460F">
      <w:pPr>
        <w:spacing w:line="360" w:lineRule="auto"/>
        <w:jc w:val="both"/>
      </w:pPr>
    </w:p>
    <w:p w:rsidR="0073460F" w:rsidRDefault="0073460F" w:rsidP="0073460F">
      <w:pPr>
        <w:spacing w:line="360" w:lineRule="auto"/>
        <w:jc w:val="both"/>
      </w:pPr>
    </w:p>
    <w:p w:rsidR="0073460F" w:rsidRDefault="0073460F" w:rsidP="0073460F">
      <w:pPr>
        <w:spacing w:line="360" w:lineRule="auto"/>
        <w:jc w:val="both"/>
      </w:pPr>
    </w:p>
    <w:p w:rsidR="0073460F" w:rsidRDefault="0073460F" w:rsidP="0073460F">
      <w:pPr>
        <w:spacing w:line="360" w:lineRule="auto"/>
        <w:jc w:val="both"/>
      </w:pPr>
    </w:p>
    <w:p w:rsidR="0073460F" w:rsidRDefault="0073460F" w:rsidP="0073460F">
      <w:pPr>
        <w:spacing w:line="360" w:lineRule="auto"/>
        <w:jc w:val="both"/>
      </w:pPr>
    </w:p>
    <w:p w:rsidR="0073460F" w:rsidRDefault="0073460F" w:rsidP="0073460F">
      <w:pPr>
        <w:spacing w:line="360" w:lineRule="auto"/>
        <w:jc w:val="both"/>
      </w:pPr>
    </w:p>
    <w:p w:rsidR="0073460F" w:rsidRDefault="0073460F" w:rsidP="0073460F">
      <w:pPr>
        <w:spacing w:line="360" w:lineRule="auto"/>
        <w:jc w:val="both"/>
      </w:pPr>
    </w:p>
    <w:p w:rsidR="0073460F" w:rsidRDefault="0073460F" w:rsidP="0073460F">
      <w:pPr>
        <w:spacing w:line="360" w:lineRule="auto"/>
        <w:jc w:val="both"/>
      </w:pPr>
    </w:p>
    <w:p w:rsidR="0073460F" w:rsidRDefault="0073460F" w:rsidP="0073460F">
      <w:pPr>
        <w:spacing w:line="360" w:lineRule="auto"/>
        <w:jc w:val="both"/>
      </w:pPr>
    </w:p>
    <w:p w:rsidR="0073460F" w:rsidRDefault="0073460F" w:rsidP="0073460F">
      <w:pPr>
        <w:spacing w:line="360" w:lineRule="auto"/>
        <w:jc w:val="both"/>
      </w:pPr>
    </w:p>
    <w:p w:rsidR="0073460F" w:rsidRDefault="0073460F" w:rsidP="0073460F">
      <w:pPr>
        <w:spacing w:line="360" w:lineRule="auto"/>
        <w:jc w:val="both"/>
      </w:pPr>
    </w:p>
    <w:p w:rsidR="0073460F" w:rsidRDefault="0073460F" w:rsidP="0073460F">
      <w:pPr>
        <w:spacing w:line="360" w:lineRule="auto"/>
        <w:jc w:val="both"/>
      </w:pPr>
    </w:p>
    <w:p w:rsidR="0073460F" w:rsidRDefault="0073460F" w:rsidP="0073460F">
      <w:pPr>
        <w:spacing w:line="360" w:lineRule="auto"/>
        <w:jc w:val="both"/>
      </w:pPr>
    </w:p>
    <w:p w:rsidR="0073460F" w:rsidRDefault="0073460F" w:rsidP="0073460F">
      <w:pPr>
        <w:spacing w:line="360" w:lineRule="auto"/>
        <w:jc w:val="both"/>
      </w:pPr>
    </w:p>
    <w:p w:rsidR="0073460F" w:rsidRDefault="0073460F" w:rsidP="0073460F">
      <w:pPr>
        <w:spacing w:line="360" w:lineRule="auto"/>
        <w:jc w:val="both"/>
      </w:pPr>
    </w:p>
    <w:p w:rsidR="0073460F" w:rsidRDefault="0073460F" w:rsidP="0073460F">
      <w:pPr>
        <w:spacing w:line="360" w:lineRule="auto"/>
        <w:jc w:val="both"/>
      </w:pPr>
    </w:p>
    <w:p w:rsidR="0073460F" w:rsidRDefault="0073460F" w:rsidP="0073460F">
      <w:pPr>
        <w:spacing w:line="360" w:lineRule="auto"/>
        <w:jc w:val="both"/>
      </w:pPr>
    </w:p>
    <w:p w:rsidR="0073460F" w:rsidRDefault="0073460F" w:rsidP="0073460F">
      <w:pPr>
        <w:spacing w:line="360" w:lineRule="auto"/>
        <w:jc w:val="both"/>
      </w:pPr>
    </w:p>
    <w:p w:rsidR="0073460F" w:rsidRDefault="0073460F" w:rsidP="0073460F">
      <w:pPr>
        <w:spacing w:line="360" w:lineRule="auto"/>
        <w:jc w:val="both"/>
      </w:pPr>
    </w:p>
    <w:p w:rsidR="0073460F" w:rsidRDefault="0073460F" w:rsidP="0073460F">
      <w:pPr>
        <w:spacing w:line="360" w:lineRule="auto"/>
        <w:jc w:val="both"/>
      </w:pPr>
    </w:p>
    <w:p w:rsidR="0073460F" w:rsidRDefault="0073460F" w:rsidP="0073460F">
      <w:pPr>
        <w:spacing w:line="360" w:lineRule="auto"/>
        <w:jc w:val="both"/>
      </w:pPr>
    </w:p>
    <w:p w:rsidR="0073460F" w:rsidRDefault="0073460F" w:rsidP="0073460F">
      <w:pPr>
        <w:spacing w:line="360" w:lineRule="auto"/>
        <w:jc w:val="both"/>
      </w:pPr>
    </w:p>
    <w:p w:rsidR="0073460F" w:rsidRDefault="0073460F" w:rsidP="0073460F">
      <w:pPr>
        <w:spacing w:line="360" w:lineRule="auto"/>
        <w:jc w:val="both"/>
      </w:pPr>
    </w:p>
    <w:p w:rsidR="0073460F" w:rsidRDefault="0073460F" w:rsidP="0073460F">
      <w:pPr>
        <w:spacing w:line="360" w:lineRule="auto"/>
        <w:jc w:val="both"/>
      </w:pPr>
    </w:p>
    <w:p w:rsidR="0073460F" w:rsidRDefault="0073460F" w:rsidP="0073460F">
      <w:pPr>
        <w:spacing w:line="360" w:lineRule="auto"/>
        <w:jc w:val="both"/>
      </w:pPr>
    </w:p>
    <w:p w:rsidR="0073460F" w:rsidRPr="00687B2B" w:rsidRDefault="0073460F" w:rsidP="0073460F">
      <w:pPr>
        <w:spacing w:line="360" w:lineRule="auto"/>
        <w:jc w:val="both"/>
      </w:pPr>
    </w:p>
    <w:p w:rsidR="0073460F" w:rsidRPr="001D4780" w:rsidRDefault="0073460F" w:rsidP="0073460F">
      <w:pPr>
        <w:spacing w:line="360" w:lineRule="auto"/>
        <w:jc w:val="both"/>
        <w:rPr>
          <w:b/>
          <w:bCs/>
          <w:sz w:val="28"/>
          <w:szCs w:val="28"/>
        </w:rPr>
      </w:pPr>
      <w:r w:rsidRPr="001D4780">
        <w:rPr>
          <w:b/>
          <w:bCs/>
          <w:sz w:val="28"/>
          <w:szCs w:val="28"/>
        </w:rPr>
        <w:lastRenderedPageBreak/>
        <w:t>CASCADING STYLE SHEET (CSS)</w:t>
      </w:r>
    </w:p>
    <w:p w:rsidR="0073460F" w:rsidRPr="00687B2B" w:rsidRDefault="0073460F" w:rsidP="0073460F">
      <w:pPr>
        <w:spacing w:line="360" w:lineRule="auto"/>
        <w:ind w:firstLine="720"/>
        <w:jc w:val="both"/>
      </w:pPr>
      <w:r w:rsidRPr="00687B2B">
        <w:t> </w:t>
      </w:r>
    </w:p>
    <w:p w:rsidR="0073460F" w:rsidRPr="00687B2B" w:rsidRDefault="0073460F" w:rsidP="0073460F">
      <w:pPr>
        <w:spacing w:line="360" w:lineRule="auto"/>
        <w:jc w:val="both"/>
        <w:rPr>
          <w:rFonts w:eastAsia="Times New Roman"/>
        </w:rPr>
      </w:pPr>
      <w:r w:rsidRPr="00687B2B">
        <w:rPr>
          <w:rFonts w:eastAsia="Times New Roman"/>
        </w:rPr>
        <w:t xml:space="preserve">Cascading Style Sheets (CSS) are a collection of rules we use to define and modify web pages.  CSS are similar to styles in Word.  CSS allow Web designers to have much more control over their pages look and layout.  For instance, you could create a style that defines the body text to be Verdana, 10 point. Later on, you may easily change the body text to Times New Roman, 12 point by just changing the rule in the CSS.  Instead of having to change the font on each page of your website, all you need to do is redefine the style on the style sheet, and it will instantly change on all of the pages that the style sheet has been applied to. With HTML styles, the font change would be applied to each instance of that font and have to be changed in each spot.  </w:t>
      </w:r>
    </w:p>
    <w:p w:rsidR="0073460F" w:rsidRPr="00687B2B" w:rsidRDefault="0073460F" w:rsidP="0073460F">
      <w:pPr>
        <w:spacing w:line="360" w:lineRule="auto"/>
        <w:jc w:val="both"/>
        <w:rPr>
          <w:rFonts w:eastAsia="Times New Roman"/>
        </w:rPr>
      </w:pPr>
    </w:p>
    <w:p w:rsidR="0073460F" w:rsidRPr="00687B2B" w:rsidRDefault="0073460F" w:rsidP="0073460F">
      <w:pPr>
        <w:spacing w:line="360" w:lineRule="auto"/>
        <w:jc w:val="both"/>
        <w:rPr>
          <w:rFonts w:eastAsia="Times New Roman"/>
        </w:rPr>
      </w:pPr>
      <w:r w:rsidRPr="00687B2B">
        <w:rPr>
          <w:rFonts w:eastAsia="Times New Roman"/>
        </w:rPr>
        <w:t xml:space="preserve">CSS can control the placement of text and objects on your pages as well as the look of those objects.  </w:t>
      </w:r>
    </w:p>
    <w:p w:rsidR="0073460F" w:rsidRPr="00687B2B" w:rsidRDefault="0073460F" w:rsidP="0073460F">
      <w:pPr>
        <w:spacing w:line="360" w:lineRule="auto"/>
        <w:jc w:val="both"/>
        <w:rPr>
          <w:rFonts w:eastAsia="Times New Roman"/>
        </w:rPr>
      </w:pPr>
    </w:p>
    <w:p w:rsidR="0073460F" w:rsidRPr="00687B2B" w:rsidRDefault="0073460F" w:rsidP="0073460F">
      <w:pPr>
        <w:spacing w:line="360" w:lineRule="auto"/>
        <w:jc w:val="both"/>
        <w:rPr>
          <w:rFonts w:eastAsia="Times New Roman"/>
        </w:rPr>
      </w:pPr>
      <w:r w:rsidRPr="00687B2B">
        <w:rPr>
          <w:rFonts w:eastAsia="Times New Roman"/>
        </w:rPr>
        <w:t xml:space="preserve">HTML information creates the objects (or gives objects meaning), but styles describe how the objects should appear. The HTML gives your page structure, while the CSS creates the “presentation”.  An external CSS is really just a text file with a .css extension.  These files can be created with Dreamweaver, a CSS editor, or even Notepad.  </w:t>
      </w:r>
    </w:p>
    <w:p w:rsidR="0073460F" w:rsidRPr="00687B2B" w:rsidRDefault="0073460F" w:rsidP="0073460F">
      <w:pPr>
        <w:spacing w:line="360" w:lineRule="auto"/>
        <w:jc w:val="both"/>
        <w:rPr>
          <w:rFonts w:eastAsia="Times New Roman"/>
        </w:rPr>
      </w:pPr>
    </w:p>
    <w:p w:rsidR="0073460F" w:rsidRDefault="0073460F" w:rsidP="0073460F">
      <w:pPr>
        <w:spacing w:line="360" w:lineRule="auto"/>
        <w:jc w:val="both"/>
        <w:rPr>
          <w:rFonts w:eastAsia="Times New Roman"/>
        </w:rPr>
      </w:pPr>
      <w:r w:rsidRPr="00687B2B">
        <w:rPr>
          <w:rFonts w:eastAsia="Times New Roman"/>
        </w:rPr>
        <w:t xml:space="preserve">The best practice is to design your web page on paper first so you know where you will want to use styles on your page. Then you can create the styles and apply them to your page. </w:t>
      </w:r>
    </w:p>
    <w:p w:rsidR="0073460F" w:rsidRDefault="0073460F" w:rsidP="0073460F">
      <w:pPr>
        <w:spacing w:line="360" w:lineRule="auto"/>
        <w:jc w:val="both"/>
        <w:rPr>
          <w:rFonts w:eastAsia="Times New Roman"/>
        </w:rPr>
      </w:pPr>
    </w:p>
    <w:p w:rsidR="0073460F" w:rsidRDefault="0073460F" w:rsidP="0073460F">
      <w:pPr>
        <w:spacing w:line="360" w:lineRule="auto"/>
        <w:jc w:val="both"/>
        <w:rPr>
          <w:rFonts w:eastAsia="Times New Roman"/>
        </w:rPr>
      </w:pPr>
    </w:p>
    <w:p w:rsidR="0073460F" w:rsidRDefault="0073460F" w:rsidP="0073460F">
      <w:pPr>
        <w:spacing w:line="360" w:lineRule="auto"/>
        <w:jc w:val="both"/>
        <w:rPr>
          <w:rFonts w:eastAsia="Times New Roman"/>
        </w:rPr>
      </w:pPr>
    </w:p>
    <w:p w:rsidR="0073460F" w:rsidRDefault="0073460F" w:rsidP="0073460F">
      <w:pPr>
        <w:spacing w:line="360" w:lineRule="auto"/>
        <w:jc w:val="both"/>
        <w:rPr>
          <w:rFonts w:eastAsia="Times New Roman"/>
        </w:rPr>
      </w:pPr>
    </w:p>
    <w:p w:rsidR="0073460F" w:rsidRDefault="0073460F" w:rsidP="0073460F">
      <w:pPr>
        <w:spacing w:line="360" w:lineRule="auto"/>
        <w:jc w:val="both"/>
        <w:rPr>
          <w:rFonts w:eastAsia="Times New Roman"/>
        </w:rPr>
      </w:pPr>
    </w:p>
    <w:p w:rsidR="0073460F" w:rsidRDefault="0073460F" w:rsidP="0073460F">
      <w:pPr>
        <w:spacing w:line="360" w:lineRule="auto"/>
        <w:jc w:val="both"/>
        <w:rPr>
          <w:rFonts w:eastAsia="Times New Roman"/>
        </w:rPr>
      </w:pPr>
    </w:p>
    <w:p w:rsidR="0073460F" w:rsidRDefault="0073460F" w:rsidP="0073460F">
      <w:pPr>
        <w:spacing w:line="360" w:lineRule="auto"/>
        <w:jc w:val="both"/>
        <w:rPr>
          <w:rFonts w:eastAsia="Times New Roman"/>
        </w:rPr>
      </w:pPr>
    </w:p>
    <w:p w:rsidR="0073460F" w:rsidRDefault="0073460F" w:rsidP="0073460F">
      <w:pPr>
        <w:spacing w:line="360" w:lineRule="auto"/>
        <w:jc w:val="both"/>
        <w:rPr>
          <w:rFonts w:eastAsia="Times New Roman"/>
        </w:rPr>
      </w:pPr>
    </w:p>
    <w:p w:rsidR="0073460F" w:rsidRDefault="0073460F" w:rsidP="0073460F">
      <w:pPr>
        <w:spacing w:line="360" w:lineRule="auto"/>
        <w:jc w:val="both"/>
        <w:rPr>
          <w:rFonts w:eastAsia="Times New Roman"/>
        </w:rPr>
      </w:pPr>
    </w:p>
    <w:p w:rsidR="0073460F" w:rsidRDefault="0073460F" w:rsidP="0073460F">
      <w:pPr>
        <w:spacing w:line="360" w:lineRule="auto"/>
        <w:jc w:val="both"/>
        <w:rPr>
          <w:rFonts w:eastAsia="Times New Roman"/>
        </w:rPr>
      </w:pPr>
    </w:p>
    <w:p w:rsidR="0073460F" w:rsidRDefault="0073460F" w:rsidP="0073460F">
      <w:pPr>
        <w:spacing w:line="360" w:lineRule="auto"/>
        <w:jc w:val="both"/>
        <w:rPr>
          <w:rFonts w:eastAsia="Times New Roman"/>
        </w:rPr>
      </w:pPr>
    </w:p>
    <w:p w:rsidR="0073460F" w:rsidRPr="00687B2B" w:rsidRDefault="0073460F" w:rsidP="0073460F">
      <w:pPr>
        <w:spacing w:line="360" w:lineRule="auto"/>
        <w:jc w:val="both"/>
        <w:rPr>
          <w:rFonts w:eastAsia="Times New Roman"/>
        </w:rPr>
      </w:pPr>
    </w:p>
    <w:p w:rsidR="0073460F" w:rsidRDefault="0073460F" w:rsidP="0073460F">
      <w:pPr>
        <w:spacing w:line="360" w:lineRule="auto"/>
        <w:jc w:val="both"/>
        <w:rPr>
          <w:b/>
          <w:bCs/>
          <w:sz w:val="28"/>
          <w:szCs w:val="28"/>
        </w:rPr>
      </w:pPr>
      <w:r>
        <w:rPr>
          <w:b/>
          <w:bCs/>
          <w:sz w:val="28"/>
          <w:szCs w:val="28"/>
        </w:rPr>
        <w:lastRenderedPageBreak/>
        <w:t>Javascript</w:t>
      </w:r>
    </w:p>
    <w:p w:rsidR="0073460F" w:rsidRDefault="0073460F" w:rsidP="0073460F">
      <w:pPr>
        <w:spacing w:line="360" w:lineRule="auto"/>
        <w:jc w:val="both"/>
        <w:rPr>
          <w:b/>
          <w:bCs/>
          <w:sz w:val="28"/>
          <w:szCs w:val="28"/>
        </w:rPr>
      </w:pPr>
    </w:p>
    <w:p w:rsidR="0073460F" w:rsidRPr="001D4780" w:rsidRDefault="0073460F" w:rsidP="0073460F">
      <w:pPr>
        <w:pStyle w:val="NormalWeb"/>
        <w:shd w:val="clear" w:color="auto" w:fill="FFFFFF"/>
        <w:spacing w:before="0" w:beforeAutospacing="0" w:after="0" w:afterAutospacing="0" w:line="360" w:lineRule="auto"/>
        <w:jc w:val="both"/>
      </w:pPr>
      <w:r w:rsidRPr="001D4780">
        <w:t>JavaScript is a</w:t>
      </w:r>
      <w:r w:rsidRPr="001D4780">
        <w:rPr>
          <w:rStyle w:val="apple-converted-space"/>
          <w:rFonts w:eastAsia="Lucida Sans Unicode"/>
        </w:rPr>
        <w:t> </w:t>
      </w:r>
      <w:r w:rsidRPr="001D4780">
        <w:rPr>
          <w:bdr w:val="none" w:sz="0" w:space="0" w:color="auto" w:frame="1"/>
        </w:rPr>
        <w:t>programming language</w:t>
      </w:r>
      <w:r w:rsidRPr="001D4780">
        <w:t>commonly used in</w:t>
      </w:r>
      <w:r w:rsidRPr="001D4780">
        <w:rPr>
          <w:rStyle w:val="apple-converted-space"/>
          <w:rFonts w:eastAsia="Lucida Sans Unicode"/>
        </w:rPr>
        <w:t> </w:t>
      </w:r>
      <w:r w:rsidRPr="001D4780">
        <w:rPr>
          <w:bdr w:val="none" w:sz="0" w:space="0" w:color="auto" w:frame="1"/>
        </w:rPr>
        <w:t>web development</w:t>
      </w:r>
      <w:r w:rsidRPr="001D4780">
        <w:t>. It was originally developed by Netscape as a means to add dynamic and interactive elements to websites. While JavaScript is influenced by</w:t>
      </w:r>
      <w:r w:rsidRPr="001D4780">
        <w:rPr>
          <w:bdr w:val="none" w:sz="0" w:space="0" w:color="auto" w:frame="1"/>
        </w:rPr>
        <w:t>Java</w:t>
      </w:r>
      <w:r w:rsidRPr="001D4780">
        <w:t>, the</w:t>
      </w:r>
      <w:r w:rsidRPr="001D4780">
        <w:rPr>
          <w:rStyle w:val="apple-converted-space"/>
          <w:rFonts w:eastAsia="Lucida Sans Unicode"/>
        </w:rPr>
        <w:t> </w:t>
      </w:r>
      <w:r w:rsidRPr="001D4780">
        <w:rPr>
          <w:bdr w:val="none" w:sz="0" w:space="0" w:color="auto" w:frame="1"/>
        </w:rPr>
        <w:t>syntax</w:t>
      </w:r>
      <w:r w:rsidRPr="001D4780">
        <w:rPr>
          <w:rStyle w:val="apple-converted-space"/>
          <w:rFonts w:eastAsia="Lucida Sans Unicode"/>
        </w:rPr>
        <w:t> </w:t>
      </w:r>
      <w:r w:rsidRPr="001D4780">
        <w:t>is more similar to</w:t>
      </w:r>
      <w:r w:rsidRPr="001D4780">
        <w:rPr>
          <w:rStyle w:val="apple-converted-space"/>
          <w:rFonts w:eastAsia="Lucida Sans Unicode"/>
        </w:rPr>
        <w:t> </w:t>
      </w:r>
      <w:r w:rsidRPr="001D4780">
        <w:rPr>
          <w:bdr w:val="none" w:sz="0" w:space="0" w:color="auto" w:frame="1"/>
        </w:rPr>
        <w:t>C</w:t>
      </w:r>
      <w:r w:rsidRPr="001D4780">
        <w:rPr>
          <w:rStyle w:val="apple-converted-space"/>
          <w:rFonts w:eastAsia="Lucida Sans Unicode"/>
        </w:rPr>
        <w:t> </w:t>
      </w:r>
      <w:r w:rsidRPr="001D4780">
        <w:t>and is based on ECMAScript, a scripting language developed by Sun Microsystems.</w:t>
      </w:r>
    </w:p>
    <w:p w:rsidR="0073460F" w:rsidRPr="001D4780" w:rsidRDefault="0073460F" w:rsidP="0073460F">
      <w:pPr>
        <w:pStyle w:val="NormalWeb"/>
        <w:shd w:val="clear" w:color="auto" w:fill="FFFFFF"/>
        <w:spacing w:before="0" w:beforeAutospacing="0" w:after="0" w:afterAutospacing="0" w:line="360" w:lineRule="auto"/>
        <w:jc w:val="both"/>
      </w:pPr>
      <w:r w:rsidRPr="001D4780">
        <w:t>JavaScript is a client-side scripting language, which means the</w:t>
      </w:r>
      <w:r w:rsidRPr="001D4780">
        <w:rPr>
          <w:rStyle w:val="apple-converted-space"/>
          <w:rFonts w:eastAsia="Lucida Sans Unicode"/>
        </w:rPr>
        <w:t> </w:t>
      </w:r>
      <w:r w:rsidRPr="001D4780">
        <w:rPr>
          <w:bdr w:val="none" w:sz="0" w:space="0" w:color="auto" w:frame="1"/>
        </w:rPr>
        <w:t>source code</w:t>
      </w:r>
      <w:r w:rsidRPr="001D4780">
        <w:rPr>
          <w:rStyle w:val="apple-converted-space"/>
          <w:rFonts w:eastAsia="Lucida Sans Unicode"/>
        </w:rPr>
        <w:t> </w:t>
      </w:r>
      <w:r w:rsidRPr="001D4780">
        <w:t>is processed by the client's</w:t>
      </w:r>
      <w:r w:rsidRPr="001D4780">
        <w:rPr>
          <w:rStyle w:val="apple-converted-space"/>
          <w:rFonts w:eastAsia="Lucida Sans Unicode"/>
        </w:rPr>
        <w:t> </w:t>
      </w:r>
      <w:r w:rsidRPr="001D4780">
        <w:rPr>
          <w:bdr w:val="none" w:sz="0" w:space="0" w:color="auto" w:frame="1"/>
        </w:rPr>
        <w:t>web browser</w:t>
      </w:r>
      <w:r w:rsidRPr="001D4780">
        <w:rPr>
          <w:rStyle w:val="apple-converted-space"/>
          <w:rFonts w:eastAsia="Lucida Sans Unicode"/>
        </w:rPr>
        <w:t> </w:t>
      </w:r>
      <w:r w:rsidRPr="001D4780">
        <w:t>rather than on the</w:t>
      </w:r>
      <w:r w:rsidRPr="001D4780">
        <w:rPr>
          <w:rStyle w:val="apple-converted-space"/>
          <w:rFonts w:eastAsia="Lucida Sans Unicode"/>
        </w:rPr>
        <w:t> </w:t>
      </w:r>
      <w:r w:rsidRPr="001D4780">
        <w:rPr>
          <w:bdr w:val="none" w:sz="0" w:space="0" w:color="auto" w:frame="1"/>
        </w:rPr>
        <w:t>web server</w:t>
      </w:r>
      <w:r w:rsidRPr="001D4780">
        <w:t>. This means JavaScript</w:t>
      </w:r>
      <w:r w:rsidRPr="001D4780">
        <w:rPr>
          <w:rStyle w:val="apple-converted-space"/>
          <w:rFonts w:eastAsia="Lucida Sans Unicode"/>
        </w:rPr>
        <w:t> </w:t>
      </w:r>
      <w:r w:rsidRPr="001D4780">
        <w:rPr>
          <w:bdr w:val="none" w:sz="0" w:space="0" w:color="auto" w:frame="1"/>
        </w:rPr>
        <w:t>functions</w:t>
      </w:r>
      <w:r w:rsidRPr="001D4780">
        <w:t xml:space="preserve"> can run after a webpage has loaded without COMMUNICATING</w:t>
      </w:r>
      <w:r w:rsidRPr="001D4780">
        <w:rPr>
          <w:rStyle w:val="apple-converted-space"/>
          <w:rFonts w:eastAsia="Lucida Sans Unicode"/>
        </w:rPr>
        <w:t> </w:t>
      </w:r>
      <w:r w:rsidRPr="001D4780">
        <w:t>with the server. For example, a JavaScript function may check a web form before it is submitted to make sure all the required</w:t>
      </w:r>
      <w:r w:rsidRPr="001D4780">
        <w:rPr>
          <w:rStyle w:val="apple-converted-space"/>
          <w:rFonts w:eastAsia="Lucida Sans Unicode"/>
        </w:rPr>
        <w:t> </w:t>
      </w:r>
      <w:r w:rsidRPr="001D4780">
        <w:rPr>
          <w:bdr w:val="none" w:sz="0" w:space="0" w:color="auto" w:frame="1"/>
        </w:rPr>
        <w:t>fields</w:t>
      </w:r>
      <w:r w:rsidRPr="001D4780">
        <w:rPr>
          <w:rStyle w:val="apple-converted-space"/>
          <w:rFonts w:eastAsia="Lucida Sans Unicode"/>
        </w:rPr>
        <w:t> </w:t>
      </w:r>
      <w:r w:rsidRPr="001D4780">
        <w:t>have been filled out. The JavaScript code can produce an error message before any information is actually transmitted to the server.</w:t>
      </w:r>
    </w:p>
    <w:p w:rsidR="0073460F" w:rsidRPr="001D4780" w:rsidRDefault="0073460F" w:rsidP="0073460F">
      <w:pPr>
        <w:pStyle w:val="NormalWeb"/>
        <w:shd w:val="clear" w:color="auto" w:fill="FFFFFF"/>
        <w:spacing w:before="0" w:beforeAutospacing="0" w:after="0" w:afterAutospacing="0" w:line="360" w:lineRule="auto"/>
        <w:jc w:val="both"/>
      </w:pPr>
      <w:r w:rsidRPr="001D4780">
        <w:t>Like server-side scripting languages, such as</w:t>
      </w:r>
      <w:r w:rsidRPr="001D4780">
        <w:rPr>
          <w:rStyle w:val="apple-converted-space"/>
          <w:rFonts w:eastAsia="Lucida Sans Unicode"/>
        </w:rPr>
        <w:t> </w:t>
      </w:r>
      <w:r w:rsidRPr="001D4780">
        <w:rPr>
          <w:bdr w:val="none" w:sz="0" w:space="0" w:color="auto" w:frame="1"/>
        </w:rPr>
        <w:t>PHP</w:t>
      </w:r>
      <w:r w:rsidRPr="001D4780">
        <w:rPr>
          <w:rStyle w:val="apple-converted-space"/>
          <w:rFonts w:eastAsia="Lucida Sans Unicode"/>
        </w:rPr>
        <w:t> </w:t>
      </w:r>
      <w:r w:rsidRPr="001D4780">
        <w:t>and</w:t>
      </w:r>
      <w:r w:rsidRPr="001D4780">
        <w:rPr>
          <w:rStyle w:val="apple-converted-space"/>
          <w:rFonts w:eastAsia="Lucida Sans Unicode"/>
        </w:rPr>
        <w:t> </w:t>
      </w:r>
      <w:r w:rsidRPr="001D4780">
        <w:rPr>
          <w:bdr w:val="none" w:sz="0" w:space="0" w:color="auto" w:frame="1"/>
        </w:rPr>
        <w:t>ASP</w:t>
      </w:r>
      <w:r w:rsidRPr="001D4780">
        <w:t>, JavaScript code can be inserted anywhere within the</w:t>
      </w:r>
      <w:r w:rsidRPr="001D4780">
        <w:rPr>
          <w:rStyle w:val="apple-converted-space"/>
          <w:rFonts w:eastAsia="Lucida Sans Unicode"/>
        </w:rPr>
        <w:t> </w:t>
      </w:r>
      <w:r w:rsidRPr="001D4780">
        <w:rPr>
          <w:bdr w:val="none" w:sz="0" w:space="0" w:color="auto" w:frame="1"/>
        </w:rPr>
        <w:t>HTML</w:t>
      </w:r>
      <w:r w:rsidRPr="001D4780">
        <w:rPr>
          <w:rStyle w:val="apple-converted-space"/>
          <w:rFonts w:eastAsia="Lucida Sans Unicode"/>
        </w:rPr>
        <w:t> </w:t>
      </w:r>
      <w:r w:rsidRPr="001D4780">
        <w:t>of a</w:t>
      </w:r>
      <w:r w:rsidRPr="001D4780">
        <w:rPr>
          <w:rStyle w:val="apple-converted-space"/>
          <w:rFonts w:eastAsia="Lucida Sans Unicode"/>
        </w:rPr>
        <w:t> </w:t>
      </w:r>
      <w:r w:rsidRPr="001D4780">
        <w:rPr>
          <w:bdr w:val="none" w:sz="0" w:space="0" w:color="auto" w:frame="1"/>
        </w:rPr>
        <w:t>webpage</w:t>
      </w:r>
      <w:r w:rsidRPr="001D4780">
        <w:t>. However, only the</w:t>
      </w:r>
      <w:r w:rsidRPr="001D4780">
        <w:rPr>
          <w:rStyle w:val="apple-converted-space"/>
          <w:rFonts w:eastAsia="Lucida Sans Unicode"/>
        </w:rPr>
        <w:t> </w:t>
      </w:r>
      <w:r w:rsidRPr="001D4780">
        <w:rPr>
          <w:bdr w:val="none" w:sz="0" w:space="0" w:color="auto" w:frame="1"/>
        </w:rPr>
        <w:t>output</w:t>
      </w:r>
      <w:r w:rsidRPr="001D4780">
        <w:rPr>
          <w:rStyle w:val="apple-converted-space"/>
          <w:rFonts w:eastAsia="Lucida Sans Unicode"/>
        </w:rPr>
        <w:t> </w:t>
      </w:r>
      <w:r w:rsidRPr="001D4780">
        <w:t>of server-side code is displayed in the HTML, while JavaScript code remains fully visible in the source of the webpage. It can also be referenced in a separate</w:t>
      </w:r>
      <w:r w:rsidRPr="001D4780">
        <w:rPr>
          <w:rStyle w:val="apple-converted-space"/>
          <w:rFonts w:eastAsia="Lucida Sans Unicode"/>
        </w:rPr>
        <w:t> </w:t>
      </w:r>
      <w:r w:rsidRPr="001D4780">
        <w:rPr>
          <w:bdr w:val="none" w:sz="0" w:space="0" w:color="auto" w:frame="1"/>
        </w:rPr>
        <w:t>.JS</w:t>
      </w:r>
      <w:r w:rsidRPr="001D4780">
        <w:rPr>
          <w:rStyle w:val="apple-converted-space"/>
          <w:rFonts w:eastAsia="Lucida Sans Unicode"/>
        </w:rPr>
        <w:t> </w:t>
      </w:r>
      <w:r w:rsidRPr="001D4780">
        <w:t>file, which may also be viewed in a browser.</w:t>
      </w:r>
    </w:p>
    <w:p w:rsidR="0073460F" w:rsidRPr="00983259" w:rsidRDefault="0073460F" w:rsidP="0073460F">
      <w:pPr>
        <w:spacing w:line="360" w:lineRule="auto"/>
        <w:jc w:val="both"/>
        <w:rPr>
          <w:sz w:val="22"/>
        </w:rPr>
      </w:pPr>
    </w:p>
    <w:p w:rsidR="0073460F" w:rsidRDefault="0073460F" w:rsidP="0073460F"/>
    <w:p w:rsidR="0073460F" w:rsidRDefault="0073460F" w:rsidP="0073460F"/>
    <w:p w:rsidR="0073460F" w:rsidRDefault="0073460F" w:rsidP="0073460F"/>
    <w:p w:rsidR="0073460F" w:rsidRDefault="0073460F" w:rsidP="0073460F"/>
    <w:p w:rsidR="0073460F" w:rsidRDefault="0073460F" w:rsidP="0073460F"/>
    <w:p w:rsidR="0073460F" w:rsidRDefault="0073460F" w:rsidP="0073460F"/>
    <w:p w:rsidR="0073460F" w:rsidRDefault="0073460F" w:rsidP="0073460F"/>
    <w:p w:rsidR="0073460F" w:rsidRDefault="0073460F" w:rsidP="0073460F"/>
    <w:p w:rsidR="0073460F" w:rsidRDefault="0073460F" w:rsidP="0073460F"/>
    <w:p w:rsidR="0073460F" w:rsidRDefault="0073460F" w:rsidP="0073460F"/>
    <w:p w:rsidR="0073460F" w:rsidRDefault="0073460F" w:rsidP="0073460F"/>
    <w:p w:rsidR="0073460F" w:rsidRDefault="0073460F" w:rsidP="0073460F"/>
    <w:p w:rsidR="0073460F" w:rsidRDefault="0073460F" w:rsidP="0073460F"/>
    <w:p w:rsidR="0073460F" w:rsidRDefault="0073460F" w:rsidP="0073460F"/>
    <w:p w:rsidR="0073460F" w:rsidRDefault="0073460F" w:rsidP="0073460F"/>
    <w:p w:rsidR="0073460F" w:rsidRDefault="0073460F" w:rsidP="0073460F"/>
    <w:p w:rsidR="0073460F" w:rsidRDefault="0073460F" w:rsidP="0073460F"/>
    <w:p w:rsidR="0073460F" w:rsidRDefault="0073460F" w:rsidP="0073460F"/>
    <w:p w:rsidR="0073460F" w:rsidRDefault="0073460F" w:rsidP="0073460F"/>
    <w:p w:rsidR="0073460F" w:rsidRDefault="0073460F" w:rsidP="0073460F"/>
    <w:p w:rsidR="0073460F" w:rsidRDefault="0073460F" w:rsidP="0073460F"/>
    <w:p w:rsidR="0073460F" w:rsidRDefault="0073460F" w:rsidP="0073460F"/>
    <w:p w:rsidR="0073460F" w:rsidRDefault="0073460F" w:rsidP="0073460F"/>
    <w:p w:rsidR="0073460F" w:rsidRDefault="0073460F" w:rsidP="0073460F"/>
    <w:p w:rsidR="0073460F" w:rsidRDefault="0073460F" w:rsidP="0073460F">
      <w:pPr>
        <w:autoSpaceDE w:val="0"/>
        <w:autoSpaceDN w:val="0"/>
        <w:adjustRightInd w:val="0"/>
        <w:spacing w:before="118" w:line="382" w:lineRule="exact"/>
        <w:jc w:val="both"/>
        <w:rPr>
          <w:b/>
          <w:color w:val="000000"/>
          <w:spacing w:val="-3"/>
          <w:sz w:val="28"/>
          <w:szCs w:val="28"/>
          <w:u w:val="single"/>
        </w:rPr>
      </w:pPr>
      <w:r w:rsidRPr="00432BD1">
        <w:rPr>
          <w:b/>
          <w:color w:val="000000"/>
          <w:spacing w:val="-3"/>
          <w:sz w:val="28"/>
          <w:szCs w:val="28"/>
          <w:u w:val="single"/>
        </w:rPr>
        <w:lastRenderedPageBreak/>
        <w:t>Django</w:t>
      </w:r>
    </w:p>
    <w:p w:rsidR="0073460F" w:rsidRPr="00432BD1" w:rsidRDefault="0073460F" w:rsidP="0073460F">
      <w:pPr>
        <w:autoSpaceDE w:val="0"/>
        <w:autoSpaceDN w:val="0"/>
        <w:adjustRightInd w:val="0"/>
        <w:spacing w:before="118" w:line="382" w:lineRule="exact"/>
        <w:jc w:val="both"/>
        <w:rPr>
          <w:b/>
          <w:color w:val="000000"/>
          <w:spacing w:val="-3"/>
          <w:sz w:val="28"/>
          <w:szCs w:val="28"/>
          <w:u w:val="single"/>
        </w:rPr>
      </w:pPr>
    </w:p>
    <w:p w:rsidR="0073460F" w:rsidRPr="001D4780" w:rsidRDefault="0073460F" w:rsidP="0073460F">
      <w:pPr>
        <w:pStyle w:val="NormalWeb"/>
        <w:shd w:val="clear" w:color="auto" w:fill="FFFFFF"/>
        <w:spacing w:line="360" w:lineRule="auto"/>
        <w:rPr>
          <w:color w:val="000000"/>
        </w:rPr>
      </w:pPr>
      <w:r w:rsidRPr="001D4780">
        <w:rPr>
          <w:color w:val="000000"/>
        </w:rPr>
        <w:t>Django is a web application framework written in Python programming language. It is based on MVT (Model View Template) design pattern. The Django is very demanding due to its rapid development feature. It takes less time to build application after collecting client requirement.</w:t>
      </w:r>
    </w:p>
    <w:p w:rsidR="0073460F" w:rsidRPr="001D4780" w:rsidRDefault="0073460F" w:rsidP="0073460F">
      <w:pPr>
        <w:pStyle w:val="NormalWeb"/>
        <w:shd w:val="clear" w:color="auto" w:fill="FFFFFF"/>
        <w:spacing w:line="360" w:lineRule="auto"/>
        <w:rPr>
          <w:color w:val="000000"/>
        </w:rPr>
      </w:pPr>
      <w:r w:rsidRPr="001D4780">
        <w:rPr>
          <w:color w:val="000000"/>
        </w:rPr>
        <w:t>This framework uses a famous tag line</w:t>
      </w:r>
      <w:r w:rsidR="008D5CF0" w:rsidRPr="001D4780">
        <w:rPr>
          <w:color w:val="000000"/>
        </w:rPr>
        <w:t>:</w:t>
      </w:r>
      <w:r w:rsidR="008D5CF0" w:rsidRPr="001D4780">
        <w:rPr>
          <w:rStyle w:val="Strong"/>
        </w:rPr>
        <w:t xml:space="preserve"> The</w:t>
      </w:r>
      <w:r w:rsidRPr="001D4780">
        <w:rPr>
          <w:rStyle w:val="Strong"/>
        </w:rPr>
        <w:t xml:space="preserve"> web framework for perfectionists with deadlines.</w:t>
      </w:r>
    </w:p>
    <w:p w:rsidR="00B23CB5" w:rsidRPr="00983259" w:rsidRDefault="00B23CB5" w:rsidP="00291428">
      <w:pPr>
        <w:spacing w:line="360" w:lineRule="auto"/>
        <w:jc w:val="both"/>
        <w:rPr>
          <w:sz w:val="22"/>
        </w:rPr>
      </w:pPr>
    </w:p>
    <w:p w:rsidR="00291428" w:rsidRDefault="00291428" w:rsidP="00291428"/>
    <w:p w:rsidR="00C7363C" w:rsidRDefault="00C7363C" w:rsidP="00291428"/>
    <w:p w:rsidR="00C7363C" w:rsidRDefault="00C7363C" w:rsidP="00291428"/>
    <w:p w:rsidR="00C7363C" w:rsidRDefault="00C7363C" w:rsidP="00291428"/>
    <w:p w:rsidR="00C7363C" w:rsidRDefault="00C7363C" w:rsidP="00291428"/>
    <w:p w:rsidR="00C7363C" w:rsidRDefault="00C7363C" w:rsidP="00291428"/>
    <w:p w:rsidR="00C7363C" w:rsidRDefault="00C7363C" w:rsidP="00291428"/>
    <w:p w:rsidR="00C7363C" w:rsidRDefault="00C7363C" w:rsidP="00291428"/>
    <w:p w:rsidR="00C7363C" w:rsidRDefault="00C7363C" w:rsidP="00291428"/>
    <w:p w:rsidR="00C7363C" w:rsidRDefault="00C7363C" w:rsidP="00291428"/>
    <w:p w:rsidR="00C7363C" w:rsidRDefault="00C7363C" w:rsidP="00291428"/>
    <w:p w:rsidR="00C7363C" w:rsidRDefault="00C7363C" w:rsidP="00291428"/>
    <w:p w:rsidR="00C7363C" w:rsidRDefault="00C7363C" w:rsidP="00291428"/>
    <w:p w:rsidR="00C7363C" w:rsidRDefault="00C7363C" w:rsidP="00291428"/>
    <w:p w:rsidR="00173ED4" w:rsidRDefault="00173ED4" w:rsidP="00291428"/>
    <w:p w:rsidR="00291428" w:rsidRDefault="00291428" w:rsidP="00291428">
      <w:r>
        <w:tab/>
      </w:r>
      <w:bookmarkStart w:id="4" w:name="chap5"/>
      <w:r>
        <w:t xml:space="preserve">           </w:t>
      </w:r>
    </w:p>
    <w:p w:rsidR="002A0657" w:rsidRDefault="002A0657" w:rsidP="00291428"/>
    <w:p w:rsidR="002A0657" w:rsidRDefault="002A0657" w:rsidP="00291428"/>
    <w:p w:rsidR="008D5CF0" w:rsidRDefault="008D5CF0" w:rsidP="00291428"/>
    <w:p w:rsidR="008D5CF0" w:rsidRDefault="008D5CF0" w:rsidP="00291428"/>
    <w:p w:rsidR="008D5CF0" w:rsidRDefault="008D5CF0" w:rsidP="00291428"/>
    <w:p w:rsidR="008D5CF0" w:rsidRDefault="008D5CF0" w:rsidP="00291428"/>
    <w:p w:rsidR="008D5CF0" w:rsidRDefault="008D5CF0" w:rsidP="00291428"/>
    <w:p w:rsidR="008D5CF0" w:rsidRDefault="008D5CF0" w:rsidP="00291428"/>
    <w:p w:rsidR="008D5CF0" w:rsidRDefault="008D5CF0" w:rsidP="00291428"/>
    <w:p w:rsidR="008D5CF0" w:rsidRDefault="008D5CF0" w:rsidP="00291428"/>
    <w:p w:rsidR="008D5CF0" w:rsidRDefault="008D5CF0" w:rsidP="00291428"/>
    <w:p w:rsidR="008D5CF0" w:rsidRDefault="008D5CF0" w:rsidP="00291428"/>
    <w:p w:rsidR="008D5CF0" w:rsidRDefault="008D5CF0" w:rsidP="00291428"/>
    <w:p w:rsidR="008D5CF0" w:rsidRDefault="008D5CF0" w:rsidP="00291428"/>
    <w:p w:rsidR="008D5CF0" w:rsidRDefault="008D5CF0" w:rsidP="00291428"/>
    <w:p w:rsidR="008D5CF0" w:rsidRDefault="008D5CF0" w:rsidP="00291428"/>
    <w:p w:rsidR="008D5CF0" w:rsidRDefault="008D5CF0" w:rsidP="00291428"/>
    <w:p w:rsidR="008D5CF0" w:rsidRDefault="008D5CF0" w:rsidP="00291428"/>
    <w:p w:rsidR="008D5CF0" w:rsidRDefault="008D5CF0" w:rsidP="00291428"/>
    <w:p w:rsidR="008D5CF0" w:rsidRDefault="008D5CF0" w:rsidP="00291428"/>
    <w:p w:rsidR="00076692" w:rsidRDefault="00076692" w:rsidP="00291428">
      <w:pPr>
        <w:rPr>
          <w:b/>
        </w:rPr>
      </w:pPr>
      <w:r w:rsidRPr="00076692">
        <w:rPr>
          <w:b/>
        </w:rPr>
        <w:lastRenderedPageBreak/>
        <w:t>Machine Learning</w:t>
      </w:r>
    </w:p>
    <w:p w:rsidR="00076692" w:rsidRDefault="00076692" w:rsidP="00291428">
      <w:pPr>
        <w:rPr>
          <w:b/>
        </w:rPr>
      </w:pPr>
    </w:p>
    <w:p w:rsidR="00076692" w:rsidRPr="00076692" w:rsidRDefault="00076692" w:rsidP="00076692">
      <w:pPr>
        <w:spacing w:line="360" w:lineRule="auto"/>
        <w:rPr>
          <w:b/>
        </w:rPr>
      </w:pPr>
      <w:r w:rsidRPr="00076692">
        <w:rPr>
          <w:color w:val="333333"/>
          <w:shd w:val="clear" w:color="auto" w:fill="FFFFFF"/>
        </w:rPr>
        <w:t>Machine learning is a growing technology which enables computers to learn automatically from past data. Machine learning uses various algorithms for </w:t>
      </w:r>
      <w:r w:rsidRPr="00076692">
        <w:rPr>
          <w:rStyle w:val="Strong"/>
          <w:color w:val="333333"/>
          <w:shd w:val="clear" w:color="auto" w:fill="FFFFFF"/>
        </w:rPr>
        <w:t>building mathematical models and making predictions using historical data or information</w:t>
      </w:r>
      <w:r w:rsidRPr="00076692">
        <w:rPr>
          <w:color w:val="333333"/>
          <w:shd w:val="clear" w:color="auto" w:fill="FFFFFF"/>
        </w:rPr>
        <w:t>. Currently, it is being used for various tasks such as </w:t>
      </w:r>
      <w:r w:rsidRPr="00076692">
        <w:rPr>
          <w:rStyle w:val="Strong"/>
          <w:color w:val="333333"/>
          <w:shd w:val="clear" w:color="auto" w:fill="FFFFFF"/>
        </w:rPr>
        <w:t>image recognition</w:t>
      </w:r>
      <w:r w:rsidRPr="00076692">
        <w:rPr>
          <w:color w:val="333333"/>
          <w:shd w:val="clear" w:color="auto" w:fill="FFFFFF"/>
        </w:rPr>
        <w:t>, </w:t>
      </w:r>
      <w:r w:rsidRPr="00076692">
        <w:rPr>
          <w:rStyle w:val="Strong"/>
          <w:color w:val="333333"/>
          <w:shd w:val="clear" w:color="auto" w:fill="FFFFFF"/>
        </w:rPr>
        <w:t>speech recognition</w:t>
      </w:r>
      <w:r w:rsidRPr="00076692">
        <w:rPr>
          <w:color w:val="333333"/>
          <w:shd w:val="clear" w:color="auto" w:fill="FFFFFF"/>
        </w:rPr>
        <w:t>, </w:t>
      </w:r>
      <w:r w:rsidRPr="00076692">
        <w:rPr>
          <w:rStyle w:val="Strong"/>
          <w:color w:val="333333"/>
          <w:shd w:val="clear" w:color="auto" w:fill="FFFFFF"/>
        </w:rPr>
        <w:t>email filtering</w:t>
      </w:r>
      <w:r w:rsidRPr="00076692">
        <w:rPr>
          <w:color w:val="333333"/>
          <w:shd w:val="clear" w:color="auto" w:fill="FFFFFF"/>
        </w:rPr>
        <w:t>, </w:t>
      </w:r>
      <w:r w:rsidRPr="00076692">
        <w:rPr>
          <w:rStyle w:val="Strong"/>
          <w:color w:val="333333"/>
          <w:shd w:val="clear" w:color="auto" w:fill="FFFFFF"/>
        </w:rPr>
        <w:t>Facebook auto-tagging</w:t>
      </w:r>
      <w:r w:rsidRPr="00076692">
        <w:rPr>
          <w:color w:val="333333"/>
          <w:shd w:val="clear" w:color="auto" w:fill="FFFFFF"/>
        </w:rPr>
        <w:t>, </w:t>
      </w:r>
      <w:r w:rsidRPr="00076692">
        <w:rPr>
          <w:rStyle w:val="Strong"/>
          <w:color w:val="333333"/>
          <w:shd w:val="clear" w:color="auto" w:fill="FFFFFF"/>
        </w:rPr>
        <w:t>recommender system</w:t>
      </w:r>
      <w:r w:rsidRPr="00076692">
        <w:rPr>
          <w:color w:val="333333"/>
          <w:shd w:val="clear" w:color="auto" w:fill="FFFFFF"/>
        </w:rPr>
        <w:t>, and many more.</w:t>
      </w:r>
    </w:p>
    <w:p w:rsidR="00076692" w:rsidRDefault="00076692" w:rsidP="00291428"/>
    <w:p w:rsidR="002A0657" w:rsidRDefault="002A0657"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076692" w:rsidRDefault="00076692" w:rsidP="00291428"/>
    <w:p w:rsidR="00291428" w:rsidRPr="00812535" w:rsidRDefault="00EC5A6D" w:rsidP="00812535">
      <w:pPr>
        <w:spacing w:line="360" w:lineRule="auto"/>
        <w:jc w:val="both"/>
        <w:rPr>
          <w:b/>
          <w:bCs/>
          <w:sz w:val="72"/>
        </w:rPr>
      </w:pPr>
      <w:r w:rsidRPr="00EC5A6D">
        <w:pict>
          <v:group id="_x0000_s1035" style="position:absolute;left:0;text-align:left;margin-left:13.25pt;margin-top:17.6pt;width:282.15pt;height:108pt;z-index:251644416;mso-wrap-distance-left:0;mso-wrap-distance-right:0" coordorigin="265,73" coordsize="5642,2159">
            <o:lock v:ext="edit" text="t"/>
            <v:line id="_x0000_s1036" style="position:absolute" from="1233,73" to="1233,2232" strokeweight=".26mm">
              <v:stroke joinstyle="miter"/>
            </v:line>
            <v:line id="_x0000_s1037" style="position:absolute" from="265,1513" to="5907,1513" strokeweight=".26mm">
              <v:stroke joinstyle="miter"/>
            </v:line>
          </v:group>
        </w:pict>
      </w:r>
      <w:r w:rsidR="00291428">
        <w:t xml:space="preserve">                       </w:t>
      </w:r>
      <w:r w:rsidR="000C7EDF" w:rsidRPr="00812535">
        <w:rPr>
          <w:b/>
          <w:bCs/>
          <w:sz w:val="96"/>
          <w:szCs w:val="96"/>
        </w:rPr>
        <w:t>C</w:t>
      </w:r>
      <w:r w:rsidR="000C7EDF" w:rsidRPr="00812535">
        <w:rPr>
          <w:b/>
          <w:bCs/>
          <w:sz w:val="52"/>
        </w:rPr>
        <w:t>HAPTER #</w:t>
      </w:r>
      <w:r w:rsidR="00291428" w:rsidRPr="00812535">
        <w:rPr>
          <w:b/>
          <w:bCs/>
          <w:sz w:val="72"/>
        </w:rPr>
        <w:t xml:space="preserve"> </w:t>
      </w:r>
      <w:bookmarkEnd w:id="4"/>
      <w:r w:rsidR="00CF3951" w:rsidRPr="00812535">
        <w:rPr>
          <w:b/>
          <w:bCs/>
          <w:sz w:val="72"/>
        </w:rPr>
        <w:t>5</w:t>
      </w:r>
    </w:p>
    <w:p w:rsidR="00291428" w:rsidRPr="002A0657" w:rsidRDefault="00291428" w:rsidP="00812535">
      <w:pPr>
        <w:spacing w:line="360" w:lineRule="auto"/>
        <w:jc w:val="both"/>
        <w:rPr>
          <w:rFonts w:ascii="Monotype Corsiva" w:hAnsi="Monotype Corsiva"/>
          <w:b/>
          <w:bCs/>
          <w:sz w:val="72"/>
        </w:rPr>
      </w:pPr>
      <w:r>
        <w:rPr>
          <w:rFonts w:ascii="Monotype Corsiva" w:hAnsi="Monotype Corsiva"/>
          <w:b/>
          <w:bCs/>
          <w:sz w:val="72"/>
        </w:rPr>
        <w:t xml:space="preserve">          </w:t>
      </w:r>
      <w:r w:rsidRPr="00812535">
        <w:rPr>
          <w:b/>
          <w:bCs/>
          <w:sz w:val="56"/>
          <w:szCs w:val="56"/>
          <w:u w:val="single"/>
        </w:rPr>
        <w:t>System Design</w:t>
      </w:r>
    </w:p>
    <w:p w:rsidR="00291428" w:rsidRDefault="00291428" w:rsidP="00291428">
      <w:pPr>
        <w:rPr>
          <w:rFonts w:ascii="Monotype Corsiva" w:hAnsi="Monotype Corsiva"/>
          <w:b/>
          <w:bCs/>
          <w:sz w:val="56"/>
          <w:szCs w:val="56"/>
        </w:rPr>
      </w:pPr>
    </w:p>
    <w:p w:rsidR="00291428" w:rsidRPr="00812535" w:rsidRDefault="00291428" w:rsidP="00812535">
      <w:pPr>
        <w:jc w:val="both"/>
        <w:rPr>
          <w:i/>
          <w:iCs/>
          <w:sz w:val="40"/>
          <w:u w:val="single"/>
        </w:rPr>
      </w:pPr>
      <w:r>
        <w:rPr>
          <w:rFonts w:ascii="Georgia" w:hAnsi="Georgia"/>
          <w:sz w:val="40"/>
        </w:rPr>
        <w:tab/>
      </w:r>
      <w:r w:rsidRPr="00812535">
        <w:rPr>
          <w:i/>
          <w:iCs/>
          <w:sz w:val="40"/>
          <w:u w:val="single"/>
        </w:rPr>
        <w:t xml:space="preserve">Contents: </w:t>
      </w:r>
    </w:p>
    <w:p w:rsidR="00291428" w:rsidRDefault="00291428" w:rsidP="00291428">
      <w:pPr>
        <w:rPr>
          <w:rFonts w:ascii="Georgia" w:hAnsi="Georgia"/>
          <w:i/>
          <w:iCs/>
          <w:sz w:val="40"/>
          <w:u w:val="single"/>
        </w:rPr>
      </w:pPr>
    </w:p>
    <w:p w:rsidR="00291428" w:rsidRDefault="00291428" w:rsidP="002F0459">
      <w:pPr>
        <w:numPr>
          <w:ilvl w:val="0"/>
          <w:numId w:val="2"/>
        </w:numPr>
        <w:tabs>
          <w:tab w:val="left" w:pos="1800"/>
        </w:tabs>
        <w:spacing w:line="360" w:lineRule="auto"/>
        <w:ind w:left="1800" w:hanging="360"/>
        <w:jc w:val="both"/>
      </w:pPr>
      <w:r>
        <w:t>Use case diagram</w:t>
      </w:r>
    </w:p>
    <w:p w:rsidR="00291428" w:rsidRDefault="00291428" w:rsidP="002F0459">
      <w:pPr>
        <w:numPr>
          <w:ilvl w:val="0"/>
          <w:numId w:val="2"/>
        </w:numPr>
        <w:tabs>
          <w:tab w:val="left" w:pos="1800"/>
        </w:tabs>
        <w:spacing w:line="360" w:lineRule="auto"/>
        <w:ind w:left="1800" w:hanging="360"/>
        <w:jc w:val="both"/>
      </w:pPr>
      <w:r>
        <w:t>Class Diagram</w:t>
      </w:r>
    </w:p>
    <w:p w:rsidR="00291428" w:rsidRDefault="00291428" w:rsidP="002F0459">
      <w:pPr>
        <w:numPr>
          <w:ilvl w:val="0"/>
          <w:numId w:val="2"/>
        </w:numPr>
        <w:tabs>
          <w:tab w:val="left" w:pos="1800"/>
        </w:tabs>
        <w:spacing w:line="360" w:lineRule="auto"/>
        <w:ind w:left="1800" w:hanging="360"/>
        <w:jc w:val="both"/>
      </w:pPr>
      <w:r>
        <w:t>Sequence Diagram</w:t>
      </w:r>
    </w:p>
    <w:p w:rsidR="00291428" w:rsidRDefault="00291428" w:rsidP="002F0459">
      <w:pPr>
        <w:numPr>
          <w:ilvl w:val="0"/>
          <w:numId w:val="2"/>
        </w:numPr>
        <w:tabs>
          <w:tab w:val="left" w:pos="1800"/>
        </w:tabs>
        <w:spacing w:line="360" w:lineRule="auto"/>
        <w:ind w:left="1800" w:hanging="360"/>
        <w:jc w:val="both"/>
      </w:pPr>
      <w:r>
        <w:t>Data flow diagram</w:t>
      </w:r>
    </w:p>
    <w:p w:rsidR="00291428" w:rsidRDefault="00291428" w:rsidP="00812535">
      <w:pPr>
        <w:tabs>
          <w:tab w:val="left" w:pos="1800"/>
        </w:tabs>
        <w:spacing w:line="360" w:lineRule="auto"/>
        <w:ind w:left="1800"/>
        <w:jc w:val="both"/>
        <w:rPr>
          <w:rFonts w:ascii="Georgia" w:eastAsia="Times New Roman" w:hAnsi="Georgia"/>
          <w:b/>
          <w:bCs/>
          <w:sz w:val="22"/>
          <w:szCs w:val="22"/>
          <w:lang w:eastAsia="ar-SA"/>
        </w:rPr>
      </w:pPr>
    </w:p>
    <w:p w:rsidR="00291428" w:rsidRDefault="00291428" w:rsidP="00812535">
      <w:pPr>
        <w:spacing w:after="280" w:line="360" w:lineRule="auto"/>
        <w:jc w:val="both"/>
        <w:rPr>
          <w:rFonts w:ascii="Georgia" w:hAnsi="Georgia"/>
        </w:rPr>
      </w:pPr>
    </w:p>
    <w:p w:rsidR="00EC3B64" w:rsidRDefault="00EC3B64" w:rsidP="00812535">
      <w:pPr>
        <w:spacing w:after="280" w:line="360" w:lineRule="auto"/>
        <w:jc w:val="both"/>
        <w:rPr>
          <w:rFonts w:ascii="Georgia" w:hAnsi="Georgia"/>
        </w:rPr>
      </w:pPr>
    </w:p>
    <w:p w:rsidR="00EC3B64" w:rsidRDefault="00EC3B64" w:rsidP="00291428">
      <w:pPr>
        <w:spacing w:after="280" w:line="360" w:lineRule="auto"/>
        <w:rPr>
          <w:rFonts w:ascii="Georgia" w:hAnsi="Georgia"/>
        </w:rPr>
      </w:pPr>
    </w:p>
    <w:p w:rsidR="00EC3B64" w:rsidRDefault="00EC3B64" w:rsidP="00291428">
      <w:pPr>
        <w:spacing w:after="280" w:line="360" w:lineRule="auto"/>
        <w:rPr>
          <w:rFonts w:ascii="Georgia" w:hAnsi="Georgia"/>
        </w:rPr>
      </w:pPr>
    </w:p>
    <w:p w:rsidR="00EC3B64" w:rsidRDefault="00EC3B64" w:rsidP="00291428">
      <w:pPr>
        <w:spacing w:after="280" w:line="360" w:lineRule="auto"/>
        <w:rPr>
          <w:rFonts w:ascii="Georgia" w:hAnsi="Georgia"/>
        </w:rPr>
      </w:pPr>
    </w:p>
    <w:p w:rsidR="00EC3B64" w:rsidRDefault="00EC3B64" w:rsidP="00291428">
      <w:pPr>
        <w:spacing w:after="280" w:line="360" w:lineRule="auto"/>
        <w:rPr>
          <w:rFonts w:ascii="Georgia" w:hAnsi="Georgia"/>
        </w:rPr>
      </w:pPr>
    </w:p>
    <w:p w:rsidR="00EC3B64" w:rsidRDefault="00EC3B64" w:rsidP="00291428">
      <w:pPr>
        <w:spacing w:after="280" w:line="360" w:lineRule="auto"/>
        <w:rPr>
          <w:rFonts w:ascii="Georgia" w:hAnsi="Georgia"/>
        </w:rPr>
      </w:pPr>
    </w:p>
    <w:p w:rsidR="00EC3B64" w:rsidRDefault="00EC3B64" w:rsidP="00291428">
      <w:pPr>
        <w:spacing w:after="280" w:line="360" w:lineRule="auto"/>
        <w:rPr>
          <w:rFonts w:ascii="Georgia" w:hAnsi="Georgia"/>
        </w:rPr>
      </w:pPr>
    </w:p>
    <w:p w:rsidR="002A65C7" w:rsidRDefault="002A65C7" w:rsidP="00291428">
      <w:pPr>
        <w:spacing w:after="280" w:line="360" w:lineRule="auto"/>
        <w:rPr>
          <w:rFonts w:ascii="Georgia" w:hAnsi="Georgia"/>
        </w:rPr>
      </w:pPr>
    </w:p>
    <w:p w:rsidR="009B3F00" w:rsidRDefault="009B3F00" w:rsidP="00291428">
      <w:pPr>
        <w:spacing w:after="280" w:line="360" w:lineRule="auto"/>
        <w:rPr>
          <w:rFonts w:ascii="Georgia" w:hAnsi="Georgia"/>
        </w:rPr>
      </w:pPr>
    </w:p>
    <w:p w:rsidR="009B3F00" w:rsidRDefault="009B3F00" w:rsidP="00291428">
      <w:pPr>
        <w:spacing w:after="280" w:line="360" w:lineRule="auto"/>
        <w:rPr>
          <w:rFonts w:ascii="Georgia" w:hAnsi="Georgia"/>
        </w:rPr>
      </w:pPr>
    </w:p>
    <w:p w:rsidR="00210635" w:rsidRDefault="00291428" w:rsidP="00210635">
      <w:pPr>
        <w:tabs>
          <w:tab w:val="left" w:pos="2127"/>
        </w:tabs>
        <w:spacing w:after="280" w:line="360" w:lineRule="auto"/>
        <w:ind w:left="360" w:right="705"/>
        <w:jc w:val="both"/>
        <w:rPr>
          <w:rFonts w:eastAsia="TimesNewRoman"/>
          <w:bCs/>
        </w:rPr>
      </w:pPr>
      <w:r w:rsidRPr="00812535">
        <w:rPr>
          <w:b/>
          <w:bCs/>
          <w:sz w:val="26"/>
          <w:szCs w:val="26"/>
          <w:u w:val="single"/>
        </w:rPr>
        <w:lastRenderedPageBreak/>
        <w:t>Use Case Diagram:</w:t>
      </w:r>
      <w:r w:rsidR="00210635" w:rsidRPr="00210635">
        <w:rPr>
          <w:rFonts w:eastAsia="TimesNewRoman"/>
          <w:bCs/>
        </w:rPr>
        <w:t xml:space="preserve"> </w:t>
      </w:r>
    </w:p>
    <w:p w:rsidR="00210635" w:rsidRPr="00210635" w:rsidRDefault="00210635" w:rsidP="00210635">
      <w:pPr>
        <w:numPr>
          <w:ilvl w:val="0"/>
          <w:numId w:val="18"/>
        </w:numPr>
        <w:tabs>
          <w:tab w:val="left" w:pos="2127"/>
        </w:tabs>
        <w:spacing w:after="280" w:line="360" w:lineRule="auto"/>
        <w:ind w:right="705"/>
        <w:jc w:val="both"/>
        <w:rPr>
          <w:rFonts w:eastAsia="TimesNewRoman"/>
          <w:bCs/>
        </w:rPr>
      </w:pPr>
      <w:r w:rsidRPr="00210635">
        <w:rPr>
          <w:rFonts w:eastAsia="TimesNewRoman"/>
          <w:bCs/>
        </w:rPr>
        <w:t>Use case diagram consists of use cases and actors and shows the interaction between them. The key points are:</w:t>
      </w:r>
      <w:r w:rsidRPr="00210635">
        <w:rPr>
          <w:rFonts w:eastAsia="TimesNewRoman"/>
          <w:bCs/>
          <w:lang w:val="en-IN"/>
        </w:rPr>
        <w:t xml:space="preserve"> </w:t>
      </w:r>
    </w:p>
    <w:p w:rsidR="00210635" w:rsidRPr="00210635" w:rsidRDefault="00210635" w:rsidP="00210635">
      <w:pPr>
        <w:numPr>
          <w:ilvl w:val="0"/>
          <w:numId w:val="18"/>
        </w:numPr>
        <w:tabs>
          <w:tab w:val="left" w:pos="2127"/>
        </w:tabs>
        <w:spacing w:after="280" w:line="360" w:lineRule="auto"/>
        <w:ind w:right="705"/>
        <w:jc w:val="both"/>
        <w:rPr>
          <w:rFonts w:eastAsia="TimesNewRoman"/>
          <w:bCs/>
        </w:rPr>
      </w:pPr>
      <w:r w:rsidRPr="00210635">
        <w:rPr>
          <w:rFonts w:eastAsia="TimesNewRoman"/>
          <w:bCs/>
        </w:rPr>
        <w:t>The main purpose is to show the interaction between the use cases and the actor.</w:t>
      </w:r>
      <w:r w:rsidRPr="00210635">
        <w:rPr>
          <w:rFonts w:eastAsia="TimesNewRoman"/>
          <w:bCs/>
          <w:lang w:val="en-IN"/>
        </w:rPr>
        <w:t xml:space="preserve"> </w:t>
      </w:r>
    </w:p>
    <w:p w:rsidR="00210635" w:rsidRPr="00210635" w:rsidRDefault="00210635" w:rsidP="00210635">
      <w:pPr>
        <w:numPr>
          <w:ilvl w:val="0"/>
          <w:numId w:val="18"/>
        </w:numPr>
        <w:tabs>
          <w:tab w:val="left" w:pos="2127"/>
        </w:tabs>
        <w:spacing w:after="280" w:line="360" w:lineRule="auto"/>
        <w:ind w:right="705"/>
        <w:jc w:val="both"/>
        <w:rPr>
          <w:rFonts w:eastAsia="TimesNewRoman"/>
          <w:bCs/>
        </w:rPr>
      </w:pPr>
      <w:r w:rsidRPr="00210635">
        <w:rPr>
          <w:rFonts w:eastAsia="TimesNewRoman"/>
          <w:bCs/>
        </w:rPr>
        <w:t>To represent the system requirement from user’s perspective.</w:t>
      </w:r>
      <w:r w:rsidRPr="00210635">
        <w:rPr>
          <w:rFonts w:eastAsia="TimesNewRoman"/>
          <w:bCs/>
          <w:lang w:val="en-IN"/>
        </w:rPr>
        <w:t xml:space="preserve"> </w:t>
      </w:r>
    </w:p>
    <w:p w:rsidR="00210635" w:rsidRPr="00210635" w:rsidRDefault="00210635" w:rsidP="00210635">
      <w:pPr>
        <w:numPr>
          <w:ilvl w:val="0"/>
          <w:numId w:val="18"/>
        </w:numPr>
        <w:tabs>
          <w:tab w:val="left" w:pos="2127"/>
        </w:tabs>
        <w:spacing w:after="280" w:line="360" w:lineRule="auto"/>
        <w:ind w:right="705"/>
        <w:jc w:val="both"/>
        <w:rPr>
          <w:rFonts w:eastAsia="TimesNewRoman"/>
          <w:bCs/>
        </w:rPr>
      </w:pPr>
      <w:r w:rsidRPr="00210635">
        <w:rPr>
          <w:rFonts w:eastAsia="TimesNewRoman"/>
          <w:bCs/>
        </w:rPr>
        <w:t>The use cases are the functions that are to be performed in the module.</w:t>
      </w:r>
      <w:r w:rsidRPr="00210635">
        <w:rPr>
          <w:rFonts w:eastAsia="TimesNewRoman"/>
          <w:bCs/>
          <w:lang w:val="en-IN"/>
        </w:rPr>
        <w:t xml:space="preserve"> </w:t>
      </w:r>
    </w:p>
    <w:p w:rsidR="00291428" w:rsidRDefault="00291428" w:rsidP="00291428">
      <w:pPr>
        <w:tabs>
          <w:tab w:val="left" w:pos="3894"/>
        </w:tabs>
        <w:spacing w:after="280" w:line="360" w:lineRule="auto"/>
        <w:ind w:left="1767" w:right="705"/>
        <w:jc w:val="both"/>
        <w:rPr>
          <w:rFonts w:ascii="Georgia" w:eastAsia="TimesNewRoman" w:hAnsi="Georgia" w:cs="TimesNewRoman"/>
          <w:b/>
          <w:bCs/>
          <w:sz w:val="22"/>
          <w:szCs w:val="22"/>
        </w:rPr>
      </w:pPr>
    </w:p>
    <w:p w:rsidR="005B1986" w:rsidRPr="0027230D" w:rsidRDefault="00236B8D" w:rsidP="00B17EAD">
      <w:pPr>
        <w:spacing w:after="280" w:line="360" w:lineRule="auto"/>
        <w:ind w:left="-990" w:right="-603"/>
        <w:jc w:val="center"/>
        <w:rPr>
          <w:rFonts w:ascii="Georgia" w:eastAsia="Georgia" w:hAnsi="Georgia" w:cs="Georgia"/>
          <w:sz w:val="18"/>
          <w:szCs w:val="18"/>
          <w:u w:val="single"/>
        </w:rPr>
      </w:pPr>
      <w:r>
        <w:rPr>
          <w:rFonts w:ascii="Georgia" w:eastAsia="Georgia" w:hAnsi="Georgia" w:cs="Georgia"/>
          <w:noProof/>
          <w:sz w:val="18"/>
          <w:szCs w:val="18"/>
        </w:rPr>
        <w:drawing>
          <wp:inline distT="0" distB="0" distL="0" distR="0">
            <wp:extent cx="6745605" cy="4123690"/>
            <wp:effectExtent l="19050" t="0" r="0" b="0"/>
            <wp:docPr id="3" name="Picture 3"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
                    <pic:cNvPicPr>
                      <a:picLocks noChangeAspect="1" noChangeArrowheads="1"/>
                    </pic:cNvPicPr>
                  </pic:nvPicPr>
                  <pic:blipFill>
                    <a:blip r:embed="rId8"/>
                    <a:srcRect/>
                    <a:stretch>
                      <a:fillRect/>
                    </a:stretch>
                  </pic:blipFill>
                  <pic:spPr bwMode="auto">
                    <a:xfrm>
                      <a:off x="0" y="0"/>
                      <a:ext cx="6745605" cy="4123690"/>
                    </a:xfrm>
                    <a:prstGeom prst="rect">
                      <a:avLst/>
                    </a:prstGeom>
                    <a:noFill/>
                    <a:ln w="9525">
                      <a:noFill/>
                      <a:miter lim="800000"/>
                      <a:headEnd/>
                      <a:tailEnd/>
                    </a:ln>
                  </pic:spPr>
                </pic:pic>
              </a:graphicData>
            </a:graphic>
          </wp:inline>
        </w:drawing>
      </w:r>
    </w:p>
    <w:p w:rsidR="005B1986" w:rsidRDefault="005B1986" w:rsidP="005B1986">
      <w:pPr>
        <w:tabs>
          <w:tab w:val="left" w:pos="4254"/>
        </w:tabs>
        <w:spacing w:after="280" w:line="360" w:lineRule="auto"/>
        <w:ind w:right="705"/>
        <w:jc w:val="both"/>
        <w:rPr>
          <w:rFonts w:eastAsia="TimesNewRoman"/>
          <w:b/>
          <w:bCs/>
          <w:u w:val="single"/>
        </w:rPr>
      </w:pPr>
    </w:p>
    <w:p w:rsidR="005B1986" w:rsidRDefault="005B1986" w:rsidP="005B1986">
      <w:pPr>
        <w:tabs>
          <w:tab w:val="left" w:pos="4254"/>
        </w:tabs>
        <w:spacing w:after="280" w:line="360" w:lineRule="auto"/>
        <w:ind w:right="705"/>
        <w:jc w:val="both"/>
        <w:rPr>
          <w:rFonts w:eastAsia="TimesNewRoman"/>
          <w:b/>
          <w:bCs/>
          <w:u w:val="single"/>
        </w:rPr>
      </w:pPr>
    </w:p>
    <w:p w:rsidR="0027230D" w:rsidRDefault="0027230D" w:rsidP="005B1986">
      <w:pPr>
        <w:tabs>
          <w:tab w:val="left" w:pos="4254"/>
        </w:tabs>
        <w:spacing w:after="280" w:line="360" w:lineRule="auto"/>
        <w:ind w:right="705"/>
        <w:jc w:val="both"/>
        <w:rPr>
          <w:rFonts w:eastAsia="TimesNewRoman"/>
          <w:b/>
          <w:bCs/>
          <w:u w:val="single"/>
        </w:rPr>
      </w:pPr>
    </w:p>
    <w:p w:rsidR="00AB2C01" w:rsidRDefault="00AB2C01" w:rsidP="005B1986">
      <w:pPr>
        <w:tabs>
          <w:tab w:val="left" w:pos="4254"/>
        </w:tabs>
        <w:spacing w:after="280" w:line="360" w:lineRule="auto"/>
        <w:ind w:right="705"/>
        <w:jc w:val="both"/>
        <w:rPr>
          <w:rFonts w:eastAsia="TimesNewRoman"/>
          <w:b/>
          <w:bCs/>
          <w:u w:val="single"/>
        </w:rPr>
      </w:pPr>
    </w:p>
    <w:p w:rsidR="001F2BF4" w:rsidRDefault="001F2BF4" w:rsidP="005B1986">
      <w:pPr>
        <w:tabs>
          <w:tab w:val="left" w:pos="4254"/>
        </w:tabs>
        <w:spacing w:after="280" w:line="360" w:lineRule="auto"/>
        <w:ind w:right="705"/>
        <w:jc w:val="both"/>
        <w:rPr>
          <w:rFonts w:eastAsia="TimesNewRoman"/>
          <w:b/>
          <w:bCs/>
          <w:u w:val="single"/>
        </w:rPr>
      </w:pPr>
    </w:p>
    <w:p w:rsidR="005B1986" w:rsidRDefault="00236B8D" w:rsidP="00422F6D">
      <w:pPr>
        <w:tabs>
          <w:tab w:val="left" w:pos="4254"/>
        </w:tabs>
        <w:spacing w:after="280" w:line="360" w:lineRule="auto"/>
        <w:ind w:left="-990" w:right="705" w:firstLine="90"/>
        <w:jc w:val="center"/>
        <w:rPr>
          <w:rFonts w:eastAsia="TimesNewRoman"/>
          <w:b/>
          <w:bCs/>
          <w:u w:val="single"/>
        </w:rPr>
      </w:pPr>
      <w:r>
        <w:rPr>
          <w:rFonts w:eastAsia="TimesNewRoman"/>
          <w:b/>
          <w:bCs/>
          <w:noProof/>
        </w:rPr>
        <w:drawing>
          <wp:inline distT="0" distB="0" distL="0" distR="0">
            <wp:extent cx="6875145" cy="4425315"/>
            <wp:effectExtent l="19050" t="0" r="1905" b="0"/>
            <wp:docPr id="4" name="Picture 4" descr="news-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s-portal"/>
                    <pic:cNvPicPr>
                      <a:picLocks noChangeAspect="1" noChangeArrowheads="1"/>
                    </pic:cNvPicPr>
                  </pic:nvPicPr>
                  <pic:blipFill>
                    <a:blip r:embed="rId9"/>
                    <a:srcRect/>
                    <a:stretch>
                      <a:fillRect/>
                    </a:stretch>
                  </pic:blipFill>
                  <pic:spPr bwMode="auto">
                    <a:xfrm>
                      <a:off x="0" y="0"/>
                      <a:ext cx="6875145" cy="4425315"/>
                    </a:xfrm>
                    <a:prstGeom prst="rect">
                      <a:avLst/>
                    </a:prstGeom>
                    <a:noFill/>
                    <a:ln w="9525">
                      <a:noFill/>
                      <a:miter lim="800000"/>
                      <a:headEnd/>
                      <a:tailEnd/>
                    </a:ln>
                  </pic:spPr>
                </pic:pic>
              </a:graphicData>
            </a:graphic>
          </wp:inline>
        </w:drawing>
      </w:r>
    </w:p>
    <w:p w:rsidR="005B1986" w:rsidRDefault="005B1986" w:rsidP="00210635">
      <w:pPr>
        <w:tabs>
          <w:tab w:val="left" w:pos="4254"/>
        </w:tabs>
        <w:spacing w:after="280" w:line="360" w:lineRule="auto"/>
        <w:ind w:right="705"/>
        <w:jc w:val="both"/>
        <w:rPr>
          <w:rFonts w:eastAsia="TimesNewRoman"/>
          <w:b/>
          <w:bCs/>
          <w:sz w:val="22"/>
          <w:szCs w:val="22"/>
          <w:u w:val="single"/>
        </w:rPr>
      </w:pPr>
    </w:p>
    <w:p w:rsidR="005B1986" w:rsidRDefault="005B1986" w:rsidP="00210635">
      <w:pPr>
        <w:tabs>
          <w:tab w:val="left" w:pos="4254"/>
        </w:tabs>
        <w:spacing w:after="280" w:line="360" w:lineRule="auto"/>
        <w:ind w:right="705"/>
        <w:jc w:val="both"/>
        <w:rPr>
          <w:rFonts w:eastAsia="TimesNewRoman"/>
          <w:b/>
          <w:bCs/>
          <w:sz w:val="22"/>
          <w:szCs w:val="22"/>
          <w:u w:val="single"/>
        </w:rPr>
      </w:pPr>
    </w:p>
    <w:p w:rsidR="005B1986" w:rsidRDefault="005B1986" w:rsidP="00210635">
      <w:pPr>
        <w:tabs>
          <w:tab w:val="left" w:pos="4254"/>
        </w:tabs>
        <w:spacing w:after="280" w:line="360" w:lineRule="auto"/>
        <w:ind w:right="705"/>
        <w:jc w:val="both"/>
        <w:rPr>
          <w:rFonts w:eastAsia="TimesNewRoman"/>
          <w:b/>
          <w:bCs/>
          <w:sz w:val="22"/>
          <w:szCs w:val="22"/>
          <w:u w:val="single"/>
        </w:rPr>
      </w:pPr>
    </w:p>
    <w:p w:rsidR="00961F2A" w:rsidRDefault="00961F2A" w:rsidP="00A0255D">
      <w:pPr>
        <w:spacing w:line="360" w:lineRule="auto"/>
        <w:jc w:val="both"/>
        <w:rPr>
          <w:rFonts w:eastAsia="TimesNewRoman"/>
          <w:b/>
          <w:bCs/>
          <w:sz w:val="22"/>
          <w:szCs w:val="22"/>
          <w:u w:val="single"/>
        </w:rPr>
      </w:pPr>
    </w:p>
    <w:p w:rsidR="00B165DD" w:rsidRDefault="00B165DD" w:rsidP="00A0255D">
      <w:pPr>
        <w:spacing w:line="360" w:lineRule="auto"/>
        <w:jc w:val="both"/>
        <w:rPr>
          <w:b/>
          <w:sz w:val="28"/>
          <w:szCs w:val="28"/>
          <w:u w:val="single"/>
        </w:rPr>
      </w:pPr>
    </w:p>
    <w:p w:rsidR="002A65C7" w:rsidRDefault="002A65C7" w:rsidP="00A0255D">
      <w:pPr>
        <w:spacing w:line="360" w:lineRule="auto"/>
        <w:jc w:val="both"/>
        <w:rPr>
          <w:b/>
          <w:sz w:val="28"/>
          <w:szCs w:val="28"/>
          <w:u w:val="single"/>
        </w:rPr>
      </w:pPr>
    </w:p>
    <w:p w:rsidR="002A65C7" w:rsidRDefault="002A65C7" w:rsidP="00A0255D">
      <w:pPr>
        <w:spacing w:line="360" w:lineRule="auto"/>
        <w:jc w:val="both"/>
        <w:rPr>
          <w:b/>
          <w:sz w:val="28"/>
          <w:szCs w:val="28"/>
          <w:u w:val="single"/>
        </w:rPr>
      </w:pPr>
    </w:p>
    <w:p w:rsidR="002A65C7" w:rsidRDefault="002A65C7" w:rsidP="00A0255D">
      <w:pPr>
        <w:spacing w:line="360" w:lineRule="auto"/>
        <w:jc w:val="both"/>
        <w:rPr>
          <w:b/>
          <w:sz w:val="28"/>
          <w:szCs w:val="28"/>
          <w:u w:val="single"/>
        </w:rPr>
      </w:pPr>
    </w:p>
    <w:p w:rsidR="00CF1137" w:rsidRDefault="00CF1137" w:rsidP="00A0255D">
      <w:pPr>
        <w:spacing w:line="360" w:lineRule="auto"/>
        <w:jc w:val="both"/>
        <w:rPr>
          <w:b/>
          <w:sz w:val="28"/>
          <w:szCs w:val="28"/>
          <w:u w:val="single"/>
        </w:rPr>
      </w:pPr>
    </w:p>
    <w:p w:rsidR="00CF1137" w:rsidRDefault="00CF1137" w:rsidP="00A0255D">
      <w:pPr>
        <w:spacing w:line="360" w:lineRule="auto"/>
        <w:jc w:val="both"/>
        <w:rPr>
          <w:b/>
          <w:sz w:val="28"/>
          <w:szCs w:val="28"/>
          <w:u w:val="single"/>
        </w:rPr>
      </w:pPr>
    </w:p>
    <w:p w:rsidR="00CF1137" w:rsidRDefault="00CF1137" w:rsidP="00A0255D">
      <w:pPr>
        <w:spacing w:line="360" w:lineRule="auto"/>
        <w:jc w:val="both"/>
        <w:rPr>
          <w:b/>
          <w:sz w:val="28"/>
          <w:szCs w:val="28"/>
          <w:u w:val="single"/>
        </w:rPr>
      </w:pPr>
    </w:p>
    <w:p w:rsidR="00CF1137" w:rsidRDefault="00CF1137" w:rsidP="00A0255D">
      <w:pPr>
        <w:spacing w:line="360" w:lineRule="auto"/>
        <w:jc w:val="both"/>
        <w:rPr>
          <w:b/>
          <w:sz w:val="28"/>
          <w:szCs w:val="28"/>
          <w:u w:val="single"/>
        </w:rPr>
      </w:pPr>
    </w:p>
    <w:p w:rsidR="00CF1137" w:rsidRDefault="00236B8D" w:rsidP="00CF1137">
      <w:pPr>
        <w:spacing w:line="360" w:lineRule="auto"/>
        <w:ind w:left="-900"/>
        <w:jc w:val="both"/>
        <w:rPr>
          <w:b/>
          <w:sz w:val="28"/>
          <w:szCs w:val="28"/>
          <w:u w:val="single"/>
        </w:rPr>
      </w:pPr>
      <w:r>
        <w:rPr>
          <w:b/>
          <w:noProof/>
          <w:sz w:val="28"/>
          <w:szCs w:val="28"/>
        </w:rPr>
        <w:drawing>
          <wp:inline distT="0" distB="0" distL="0" distR="0">
            <wp:extent cx="6858000" cy="4951730"/>
            <wp:effectExtent l="19050" t="0" r="0" b="0"/>
            <wp:docPr id="5" name="Picture 5" descr="news-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s-portal"/>
                    <pic:cNvPicPr>
                      <a:picLocks noChangeAspect="1" noChangeArrowheads="1"/>
                    </pic:cNvPicPr>
                  </pic:nvPicPr>
                  <pic:blipFill>
                    <a:blip r:embed="rId10"/>
                    <a:srcRect/>
                    <a:stretch>
                      <a:fillRect/>
                    </a:stretch>
                  </pic:blipFill>
                  <pic:spPr bwMode="auto">
                    <a:xfrm>
                      <a:off x="0" y="0"/>
                      <a:ext cx="6858000" cy="4951730"/>
                    </a:xfrm>
                    <a:prstGeom prst="rect">
                      <a:avLst/>
                    </a:prstGeom>
                    <a:noFill/>
                    <a:ln w="9525">
                      <a:noFill/>
                      <a:miter lim="800000"/>
                      <a:headEnd/>
                      <a:tailEnd/>
                    </a:ln>
                  </pic:spPr>
                </pic:pic>
              </a:graphicData>
            </a:graphic>
          </wp:inline>
        </w:drawing>
      </w:r>
    </w:p>
    <w:p w:rsidR="00CF1137" w:rsidRDefault="00CF1137" w:rsidP="00A0255D">
      <w:pPr>
        <w:spacing w:line="360" w:lineRule="auto"/>
        <w:jc w:val="both"/>
        <w:rPr>
          <w:b/>
          <w:sz w:val="28"/>
          <w:szCs w:val="28"/>
          <w:u w:val="single"/>
        </w:rPr>
      </w:pPr>
    </w:p>
    <w:p w:rsidR="00CF1137" w:rsidRDefault="00CF1137" w:rsidP="00A0255D">
      <w:pPr>
        <w:spacing w:line="360" w:lineRule="auto"/>
        <w:jc w:val="both"/>
        <w:rPr>
          <w:b/>
          <w:sz w:val="28"/>
          <w:szCs w:val="28"/>
          <w:u w:val="single"/>
        </w:rPr>
      </w:pPr>
    </w:p>
    <w:p w:rsidR="00CF1137" w:rsidRDefault="00CF1137" w:rsidP="00A0255D">
      <w:pPr>
        <w:spacing w:line="360" w:lineRule="auto"/>
        <w:jc w:val="both"/>
        <w:rPr>
          <w:b/>
          <w:sz w:val="28"/>
          <w:szCs w:val="28"/>
          <w:u w:val="single"/>
        </w:rPr>
      </w:pPr>
    </w:p>
    <w:p w:rsidR="00CF1137" w:rsidRDefault="00CF1137" w:rsidP="00A0255D">
      <w:pPr>
        <w:spacing w:line="360" w:lineRule="auto"/>
        <w:jc w:val="both"/>
        <w:rPr>
          <w:b/>
          <w:sz w:val="28"/>
          <w:szCs w:val="28"/>
          <w:u w:val="single"/>
        </w:rPr>
      </w:pPr>
    </w:p>
    <w:p w:rsidR="00CF1137" w:rsidRDefault="00CF1137" w:rsidP="00A0255D">
      <w:pPr>
        <w:spacing w:line="360" w:lineRule="auto"/>
        <w:jc w:val="both"/>
        <w:rPr>
          <w:b/>
          <w:sz w:val="28"/>
          <w:szCs w:val="28"/>
          <w:u w:val="single"/>
        </w:rPr>
      </w:pPr>
    </w:p>
    <w:p w:rsidR="00CF1137" w:rsidRDefault="00CF1137" w:rsidP="00A0255D">
      <w:pPr>
        <w:spacing w:line="360" w:lineRule="auto"/>
        <w:jc w:val="both"/>
        <w:rPr>
          <w:b/>
          <w:sz w:val="28"/>
          <w:szCs w:val="28"/>
          <w:u w:val="single"/>
        </w:rPr>
      </w:pPr>
    </w:p>
    <w:p w:rsidR="00CF1137" w:rsidRDefault="00CF1137" w:rsidP="00A0255D">
      <w:pPr>
        <w:spacing w:line="360" w:lineRule="auto"/>
        <w:jc w:val="both"/>
        <w:rPr>
          <w:b/>
          <w:sz w:val="28"/>
          <w:szCs w:val="28"/>
          <w:u w:val="single"/>
        </w:rPr>
      </w:pPr>
    </w:p>
    <w:p w:rsidR="00CF1137" w:rsidRDefault="00CF1137" w:rsidP="00A0255D">
      <w:pPr>
        <w:spacing w:line="360" w:lineRule="auto"/>
        <w:jc w:val="both"/>
        <w:rPr>
          <w:b/>
          <w:sz w:val="28"/>
          <w:szCs w:val="28"/>
          <w:u w:val="single"/>
        </w:rPr>
      </w:pPr>
    </w:p>
    <w:p w:rsidR="00CF1137" w:rsidRDefault="00CF1137" w:rsidP="00A0255D">
      <w:pPr>
        <w:spacing w:line="360" w:lineRule="auto"/>
        <w:jc w:val="both"/>
        <w:rPr>
          <w:b/>
          <w:sz w:val="28"/>
          <w:szCs w:val="28"/>
          <w:u w:val="single"/>
        </w:rPr>
      </w:pPr>
    </w:p>
    <w:p w:rsidR="001F2BF4" w:rsidRDefault="001F2BF4" w:rsidP="00A0255D">
      <w:pPr>
        <w:spacing w:line="360" w:lineRule="auto"/>
        <w:jc w:val="both"/>
        <w:rPr>
          <w:b/>
          <w:sz w:val="28"/>
          <w:szCs w:val="28"/>
          <w:u w:val="single"/>
        </w:rPr>
      </w:pPr>
    </w:p>
    <w:p w:rsidR="005E77C9" w:rsidRDefault="005E77C9" w:rsidP="00A0255D">
      <w:pPr>
        <w:spacing w:line="360" w:lineRule="auto"/>
        <w:jc w:val="both"/>
        <w:rPr>
          <w:b/>
          <w:sz w:val="28"/>
          <w:szCs w:val="28"/>
          <w:u w:val="single"/>
        </w:rPr>
      </w:pPr>
    </w:p>
    <w:p w:rsidR="00A770CB" w:rsidRDefault="004C7E58" w:rsidP="00A0255D">
      <w:pPr>
        <w:spacing w:line="360" w:lineRule="auto"/>
        <w:jc w:val="both"/>
      </w:pPr>
      <w:r w:rsidRPr="004C7E58">
        <w:rPr>
          <w:b/>
          <w:sz w:val="28"/>
          <w:szCs w:val="28"/>
          <w:u w:val="single"/>
        </w:rPr>
        <w:lastRenderedPageBreak/>
        <w:t>Sequence Diagram For Administrator</w:t>
      </w:r>
      <w:r w:rsidR="00A770CB">
        <w:rPr>
          <w:b/>
          <w:sz w:val="28"/>
          <w:szCs w:val="28"/>
          <w:u w:val="single"/>
        </w:rPr>
        <w:t>:-</w:t>
      </w:r>
    </w:p>
    <w:p w:rsidR="00A770CB" w:rsidRDefault="00A770CB" w:rsidP="00A0255D">
      <w:pPr>
        <w:spacing w:line="360" w:lineRule="auto"/>
        <w:jc w:val="both"/>
      </w:pPr>
    </w:p>
    <w:p w:rsidR="00A770CB" w:rsidRDefault="00A770CB" w:rsidP="00A770CB"/>
    <w:p w:rsidR="00A770CB" w:rsidRDefault="00A770CB" w:rsidP="00A770CB"/>
    <w:p w:rsidR="00A770CB" w:rsidRDefault="00A770CB" w:rsidP="00A770CB"/>
    <w:p w:rsidR="00A770CB" w:rsidRDefault="00EC5A6D" w:rsidP="00A770CB">
      <w:r>
        <w:rPr>
          <w:noProof/>
        </w:rPr>
        <w:pict>
          <v:rect id="_x0000_s1295" style="position:absolute;margin-left:-45pt;margin-top:157.9pt;width:126pt;height:26.9pt;z-index:251647488" stroked="f">
            <v:textbox style="mso-next-textbox:#_x0000_s1295">
              <w:txbxContent>
                <w:p w:rsidR="00120C10" w:rsidRPr="00877987" w:rsidRDefault="00120C10" w:rsidP="00093919">
                  <w:pPr>
                    <w:jc w:val="both"/>
                    <w:rPr>
                      <w:b/>
                    </w:rPr>
                  </w:pPr>
                  <w:r>
                    <w:rPr>
                      <w:b/>
                    </w:rPr>
                    <w:t xml:space="preserve">            </w:t>
                  </w:r>
                  <w:r w:rsidRPr="00877987">
                    <w:rPr>
                      <w:b/>
                    </w:rPr>
                    <w:t>Administrator</w:t>
                  </w:r>
                </w:p>
              </w:txbxContent>
            </v:textbox>
          </v:rect>
        </w:pict>
      </w:r>
      <w:r>
        <w:rPr>
          <w:noProof/>
        </w:rPr>
        <w:pict>
          <v:rect id="_x0000_s1297" style="position:absolute;margin-left:0;margin-top:256.8pt;width:90pt;height:27pt;z-index:251648512" stroked="f">
            <v:textbox style="mso-next-textbox:#_x0000_s1297">
              <w:txbxContent>
                <w:p w:rsidR="00120C10" w:rsidRPr="002A5DE9" w:rsidRDefault="00120C10" w:rsidP="00A770CB">
                  <w:pPr>
                    <w:jc w:val="center"/>
                    <w:rPr>
                      <w:b/>
                    </w:rPr>
                  </w:pPr>
                  <w:r w:rsidRPr="002A5DE9">
                    <w:rPr>
                      <w:b/>
                    </w:rPr>
                    <w:t>Success:hide()</w:t>
                  </w:r>
                </w:p>
              </w:txbxContent>
            </v:textbox>
          </v:rect>
        </w:pict>
      </w:r>
      <w:r>
        <w:pict>
          <v:group id="_x0000_s1265" editas="canvas" style="width:486pt;height:351pt;mso-position-horizontal-relative:char;mso-position-vertical-relative:line" coordorigin="2527,4260" coordsize="8100,6017">
            <o:lock v:ext="edit" aspectratio="t"/>
            <v:shape id="_x0000_s1266" type="#_x0000_t75" style="position:absolute;left:2527;top:4260;width:8100;height:6017" o:preferrelative="f">
              <v:fill o:detectmouseclick="t"/>
              <v:path o:extrusionok="t" o:connecttype="none"/>
              <o:lock v:ext="edit" text="t"/>
            </v:shape>
            <v:rect id="_x0000_s1267" style="position:absolute;left:3727;top:4260;width:1350;height:463" strokeweight="2.25pt">
              <v:textbox style="mso-next-textbox:#_x0000_s1267">
                <w:txbxContent>
                  <w:p w:rsidR="00120C10" w:rsidRPr="00DE7D76" w:rsidRDefault="00120C10" w:rsidP="00093919">
                    <w:pPr>
                      <w:jc w:val="both"/>
                      <w:rPr>
                        <w:b/>
                      </w:rPr>
                    </w:pPr>
                    <w:r>
                      <w:rPr>
                        <w:b/>
                      </w:rPr>
                      <w:t xml:space="preserve">    </w:t>
                    </w:r>
                    <w:r w:rsidRPr="00DE7D76">
                      <w:rPr>
                        <w:b/>
                      </w:rPr>
                      <w:t>Login</w:t>
                    </w:r>
                  </w:p>
                </w:txbxContent>
              </v:textbox>
            </v:rect>
            <v:rect id="_x0000_s1268" style="position:absolute;left:5977;top:4260;width:1500;height:463" strokeweight="2.25pt">
              <v:textbox style="mso-next-textbox:#_x0000_s1268">
                <w:txbxContent>
                  <w:p w:rsidR="00120C10" w:rsidRPr="00DE7D76" w:rsidRDefault="00120C10" w:rsidP="00093919">
                    <w:pPr>
                      <w:jc w:val="both"/>
                      <w:rPr>
                        <w:b/>
                      </w:rPr>
                    </w:pPr>
                    <w:r>
                      <w:rPr>
                        <w:b/>
                      </w:rPr>
                      <w:t xml:space="preserve">   </w:t>
                    </w:r>
                    <w:r w:rsidRPr="00DE7D76">
                      <w:rPr>
                        <w:b/>
                      </w:rPr>
                      <w:t>Application</w:t>
                    </w:r>
                  </w:p>
                </w:txbxContent>
              </v:textbox>
            </v:rect>
            <v:rect id="_x0000_s1269" style="position:absolute;left:8227;top:4260;width:1350;height:463" strokeweight="2.25pt">
              <v:textbox style="mso-next-textbox:#_x0000_s1269">
                <w:txbxContent>
                  <w:p w:rsidR="00120C10" w:rsidRPr="00DE7D76" w:rsidRDefault="00120C10" w:rsidP="00093919">
                    <w:pPr>
                      <w:jc w:val="both"/>
                      <w:rPr>
                        <w:b/>
                      </w:rPr>
                    </w:pPr>
                    <w:r>
                      <w:rPr>
                        <w:b/>
                      </w:rPr>
                      <w:t xml:space="preserve">  </w:t>
                    </w:r>
                    <w:r w:rsidRPr="00DE7D76">
                      <w:rPr>
                        <w:b/>
                      </w:rPr>
                      <w:t>Database</w:t>
                    </w:r>
                  </w:p>
                </w:txbxContent>
              </v:textbox>
            </v:rect>
            <v:rect id="_x0000_s1270" style="position:absolute;left:4027;top:4877;width:450;height:3703" strokeweight="2.25pt"/>
            <v:rect id="_x0000_s1271" style="position:absolute;left:6427;top:4877;width:450;height:3703" strokeweight="2.25pt"/>
            <v:line id="_x0000_s1272" style="position:absolute" from="8977,4877" to="8978,8683" strokeweight="1pt">
              <v:stroke dashstyle="dash"/>
            </v:line>
            <v:rect id="_x0000_s1273" style="position:absolute;left:8827;top:5803;width:300;height:2006" strokeweight="2.25pt"/>
            <v:line id="_x0000_s1274" style="position:absolute" from="3127,5340" to="4027,5341" strokeweight="2.25pt">
              <v:stroke endarrow="block"/>
            </v:line>
            <v:line id="_x0000_s1275" style="position:absolute" from="4477,6111" to="6277,6111" strokeweight="2.25pt">
              <v:stroke endarrow="block"/>
            </v:line>
            <v:line id="_x0000_s1276" style="position:absolute" from="7027,6574" to="8677,6574" strokeweight="2.25pt">
              <v:stroke endarrow="block"/>
            </v:line>
            <v:line id="_x0000_s1277" style="position:absolute" from="7027,7500" to="8677,7500" strokeweight="2.25pt">
              <v:stroke startarrow="open"/>
            </v:line>
            <v:line id="_x0000_s1278" style="position:absolute" from="4627,7809" to="6277,7809" strokeweight="1.5pt">
              <v:stroke startarrow="open"/>
            </v:line>
            <v:line id="_x0000_s1279" style="position:absolute" from="4477,8025" to="4927,8025" strokeweight="1pt"/>
            <v:line id="_x0000_s1280" style="position:absolute" from="4927,7963" to="4928,8426" strokeweight="1pt"/>
            <v:line id="_x0000_s1281" style="position:absolute;flip:x" from="4627,8426" to="4927,8426">
              <v:stroke endarrow="block"/>
            </v:line>
            <v:line id="_x0000_s1282" style="position:absolute;flip:x" from="3277,7654" to="4027,7654" strokeweight="1pt"/>
            <v:line id="_x0000_s1283" style="position:absolute" from="3277,7654" to="3277,8272" strokeweight="1pt"/>
            <v:line id="_x0000_s1284" style="position:absolute" from="3277,8272" to="3877,8272" strokeweight="1.5pt">
              <v:stroke endarrow="block"/>
            </v:line>
            <v:rect id="_x0000_s1285" style="position:absolute;left:2977;top:4723;width:900;height:617" stroked="f">
              <v:textbox style="mso-next-textbox:#_x0000_s1285">
                <w:txbxContent>
                  <w:p w:rsidR="00120C10" w:rsidRPr="00877987" w:rsidRDefault="00120C10" w:rsidP="00A770CB">
                    <w:pPr>
                      <w:jc w:val="center"/>
                      <w:rPr>
                        <w:b/>
                        <w:sz w:val="20"/>
                        <w:szCs w:val="20"/>
                      </w:rPr>
                    </w:pPr>
                    <w:r>
                      <w:rPr>
                        <w:b/>
                        <w:sz w:val="20"/>
                        <w:szCs w:val="20"/>
                      </w:rPr>
                      <w:t xml:space="preserve"> </w:t>
                    </w:r>
                    <w:r w:rsidRPr="00877987">
                      <w:rPr>
                        <w:b/>
                        <w:sz w:val="20"/>
                        <w:szCs w:val="20"/>
                      </w:rPr>
                      <w:t>Login</w:t>
                    </w:r>
                  </w:p>
                  <w:p w:rsidR="00120C10" w:rsidRPr="00877987" w:rsidRDefault="00120C10" w:rsidP="00A770CB">
                    <w:pPr>
                      <w:rPr>
                        <w:b/>
                        <w:sz w:val="20"/>
                        <w:szCs w:val="20"/>
                      </w:rPr>
                    </w:pPr>
                    <w:r>
                      <w:rPr>
                        <w:b/>
                        <w:sz w:val="20"/>
                        <w:szCs w:val="20"/>
                      </w:rPr>
                      <w:t>:Request</w:t>
                    </w:r>
                  </w:p>
                </w:txbxContent>
              </v:textbox>
            </v:rect>
            <v:rect id="_x0000_s1286" style="position:absolute;left:4777;top:5649;width:1200;height:308" stroked="f">
              <v:textbox style="mso-next-textbox:#_x0000_s1286">
                <w:txbxContent>
                  <w:p w:rsidR="00120C10" w:rsidRPr="00AD1454" w:rsidRDefault="00120C10" w:rsidP="00093919">
                    <w:pPr>
                      <w:jc w:val="both"/>
                      <w:rPr>
                        <w:b/>
                      </w:rPr>
                    </w:pPr>
                    <w:r>
                      <w:rPr>
                        <w:b/>
                      </w:rPr>
                      <w:t>:</w:t>
                    </w:r>
                    <w:r w:rsidRPr="00AD1454">
                      <w:rPr>
                        <w:b/>
                      </w:rPr>
                      <w:t>Validate</w:t>
                    </w:r>
                    <w:r>
                      <w:rPr>
                        <w:b/>
                      </w:rPr>
                      <w:t>(</w:t>
                    </w:r>
                    <w:r w:rsidRPr="00AD1454">
                      <w:rPr>
                        <w:b/>
                      </w:rPr>
                      <w:t>)</w:t>
                    </w:r>
                  </w:p>
                </w:txbxContent>
              </v:textbox>
            </v:rect>
            <v:rect id="_x0000_s1287" style="position:absolute;left:7027;top:5957;width:1650;height:463" stroked="f">
              <v:textbox style="mso-next-textbox:#_x0000_s1287">
                <w:txbxContent>
                  <w:p w:rsidR="00120C10" w:rsidRPr="004E325D" w:rsidRDefault="00120C10" w:rsidP="00093919">
                    <w:pPr>
                      <w:jc w:val="both"/>
                      <w:rPr>
                        <w:b/>
                      </w:rPr>
                    </w:pPr>
                    <w:r w:rsidRPr="004E325D">
                      <w:rPr>
                        <w:b/>
                      </w:rPr>
                      <w:t>:executeQuery()</w:t>
                    </w:r>
                  </w:p>
                </w:txbxContent>
              </v:textbox>
            </v:rect>
            <v:rect id="_x0000_s1288" style="position:absolute;left:7177;top:6945;width:1350;height:463" stroked="f">
              <v:textbox style="mso-next-textbox:#_x0000_s1288">
                <w:txbxContent>
                  <w:p w:rsidR="00120C10" w:rsidRPr="004E325D" w:rsidRDefault="00120C10" w:rsidP="00093919">
                    <w:pPr>
                      <w:jc w:val="both"/>
                      <w:rPr>
                        <w:b/>
                      </w:rPr>
                    </w:pPr>
                    <w:r w:rsidRPr="004E325D">
                      <w:rPr>
                        <w:b/>
                      </w:rPr>
                      <w:t>Response</w:t>
                    </w:r>
                  </w:p>
                </w:txbxContent>
              </v:textbox>
            </v:rect>
            <v:rect id="_x0000_s1289" style="position:absolute;left:4627;top:7192;width:1650;height:462" stroked="f">
              <v:textbox style="mso-next-textbox:#_x0000_s1289">
                <w:txbxContent>
                  <w:p w:rsidR="00120C10" w:rsidRPr="000522C1" w:rsidRDefault="00120C10" w:rsidP="00093919">
                    <w:pPr>
                      <w:jc w:val="both"/>
                      <w:rPr>
                        <w:b/>
                      </w:rPr>
                    </w:pPr>
                    <w:r w:rsidRPr="000522C1">
                      <w:rPr>
                        <w:b/>
                      </w:rPr>
                      <w:t>Show Result</w:t>
                    </w:r>
                  </w:p>
                </w:txbxContent>
              </v:textbox>
            </v:rect>
            <v:rect id="_x0000_s1296" style="position:absolute;left:4477;top:8684;width:1500;height:463" stroked="f">
              <v:textbox style="mso-next-textbox:#_x0000_s1296">
                <w:txbxContent>
                  <w:p w:rsidR="00120C10" w:rsidRPr="009B75DB" w:rsidRDefault="00120C10" w:rsidP="00A0255D">
                    <w:pPr>
                      <w:spacing w:line="360" w:lineRule="auto"/>
                      <w:jc w:val="center"/>
                      <w:rPr>
                        <w:b/>
                      </w:rPr>
                    </w:pPr>
                    <w:r w:rsidRPr="009B75DB">
                      <w:rPr>
                        <w:b/>
                      </w:rPr>
                      <w:t>Failed:show()</w:t>
                    </w:r>
                  </w:p>
                </w:txbxContent>
              </v:textbox>
            </v:rect>
            <v:line id="_x0000_s1291" style="position:absolute" from="2918,5409" to="2919,6489" strokeweight="2.25pt"/>
            <v:oval id="_x0000_s1290" style="position:absolute;left:2592;top:4947;width:600;height:462" strokeweight="1.5pt"/>
            <v:line id="_x0000_s1294" style="position:absolute" from="2917,6420" to="3367,6729" strokeweight="1.5pt"/>
            <v:line id="_x0000_s1293" style="position:absolute;flip:x" from="2527,6420" to="2977,6729" strokeweight="1.5pt"/>
            <v:line id="_x0000_s1292" style="position:absolute" from="2592,5649" to="3492,5649" strokeweight="1.5pt"/>
            <w10:wrap type="none"/>
            <w10:anchorlock/>
          </v:group>
        </w:pict>
      </w:r>
    </w:p>
    <w:p w:rsidR="00A770CB" w:rsidRDefault="00A770CB" w:rsidP="00A770CB"/>
    <w:p w:rsidR="00A770CB" w:rsidRDefault="001F5A55" w:rsidP="00A770CB">
      <w:r>
        <w:t xml:space="preserve">                                                                        </w:t>
      </w:r>
      <w:r w:rsidRPr="001F5A55">
        <w:rPr>
          <w:rFonts w:eastAsia="TimesNewRoman"/>
          <w:bCs/>
        </w:rPr>
        <w:t>Fig.</w:t>
      </w:r>
      <w:r>
        <w:rPr>
          <w:rFonts w:eastAsia="TimesNewRoman"/>
          <w:bCs/>
        </w:rPr>
        <w:t>5.4</w:t>
      </w:r>
    </w:p>
    <w:p w:rsidR="00A770CB" w:rsidRPr="00877987" w:rsidRDefault="001F5A55" w:rsidP="00A770CB">
      <w:pPr>
        <w:rPr>
          <w:sz w:val="20"/>
          <w:szCs w:val="20"/>
        </w:rPr>
      </w:pPr>
      <w:r>
        <w:rPr>
          <w:sz w:val="20"/>
          <w:szCs w:val="20"/>
        </w:rPr>
        <w:t xml:space="preserve">                                                                               </w:t>
      </w:r>
    </w:p>
    <w:p w:rsidR="00A770CB" w:rsidRDefault="00A770CB" w:rsidP="00A770CB"/>
    <w:p w:rsidR="00FB465C" w:rsidRDefault="00FB465C" w:rsidP="00A0255D">
      <w:pPr>
        <w:spacing w:line="360" w:lineRule="auto"/>
        <w:jc w:val="both"/>
        <w:rPr>
          <w:b/>
          <w:sz w:val="28"/>
          <w:szCs w:val="28"/>
          <w:u w:val="single"/>
        </w:rPr>
      </w:pPr>
    </w:p>
    <w:p w:rsidR="00B165DD" w:rsidRDefault="00B165DD" w:rsidP="00A0255D">
      <w:pPr>
        <w:spacing w:line="360" w:lineRule="auto"/>
        <w:jc w:val="both"/>
        <w:rPr>
          <w:b/>
          <w:sz w:val="28"/>
          <w:szCs w:val="28"/>
          <w:u w:val="single"/>
        </w:rPr>
      </w:pPr>
    </w:p>
    <w:p w:rsidR="00B165DD" w:rsidRDefault="00B165DD" w:rsidP="00A0255D">
      <w:pPr>
        <w:spacing w:line="360" w:lineRule="auto"/>
        <w:jc w:val="both"/>
        <w:rPr>
          <w:b/>
          <w:sz w:val="28"/>
          <w:szCs w:val="28"/>
          <w:u w:val="single"/>
        </w:rPr>
      </w:pPr>
    </w:p>
    <w:p w:rsidR="00B165DD" w:rsidRDefault="00B165DD" w:rsidP="00A0255D">
      <w:pPr>
        <w:spacing w:line="360" w:lineRule="auto"/>
        <w:jc w:val="both"/>
        <w:rPr>
          <w:b/>
          <w:sz w:val="28"/>
          <w:szCs w:val="28"/>
          <w:u w:val="single"/>
        </w:rPr>
      </w:pPr>
    </w:p>
    <w:p w:rsidR="00B165DD" w:rsidRDefault="00B165DD" w:rsidP="00A0255D">
      <w:pPr>
        <w:spacing w:line="360" w:lineRule="auto"/>
        <w:jc w:val="both"/>
        <w:rPr>
          <w:b/>
          <w:sz w:val="28"/>
          <w:szCs w:val="28"/>
          <w:u w:val="single"/>
        </w:rPr>
      </w:pPr>
    </w:p>
    <w:p w:rsidR="00320929" w:rsidRDefault="00320929" w:rsidP="00A0255D">
      <w:pPr>
        <w:spacing w:line="360" w:lineRule="auto"/>
        <w:jc w:val="both"/>
        <w:rPr>
          <w:b/>
          <w:sz w:val="28"/>
          <w:szCs w:val="28"/>
          <w:u w:val="single"/>
        </w:rPr>
      </w:pPr>
    </w:p>
    <w:p w:rsidR="005E77C9" w:rsidRDefault="005E77C9" w:rsidP="00A0255D">
      <w:pPr>
        <w:spacing w:line="360" w:lineRule="auto"/>
        <w:jc w:val="both"/>
        <w:rPr>
          <w:b/>
          <w:sz w:val="28"/>
          <w:szCs w:val="28"/>
          <w:u w:val="single"/>
        </w:rPr>
      </w:pPr>
    </w:p>
    <w:p w:rsidR="00076692" w:rsidRDefault="00076692" w:rsidP="00A0255D">
      <w:pPr>
        <w:spacing w:line="360" w:lineRule="auto"/>
        <w:jc w:val="both"/>
        <w:rPr>
          <w:b/>
          <w:sz w:val="28"/>
          <w:szCs w:val="28"/>
          <w:u w:val="single"/>
        </w:rPr>
      </w:pPr>
    </w:p>
    <w:p w:rsidR="00AE6AFF" w:rsidRDefault="00AE6AFF" w:rsidP="00A0255D">
      <w:pPr>
        <w:spacing w:line="360" w:lineRule="auto"/>
        <w:jc w:val="both"/>
      </w:pPr>
      <w:r w:rsidRPr="004C7E58">
        <w:rPr>
          <w:b/>
          <w:sz w:val="28"/>
          <w:szCs w:val="28"/>
          <w:u w:val="single"/>
        </w:rPr>
        <w:lastRenderedPageBreak/>
        <w:t xml:space="preserve">Sequence Diagram For </w:t>
      </w:r>
      <w:r w:rsidR="00EC5A6D">
        <w:rPr>
          <w:noProof/>
        </w:rPr>
        <w:pict>
          <v:line id="_x0000_s1327" style="position:absolute;left:0;text-align:left;z-index:251652608;mso-position-horizontal-relative:text;mso-position-vertical-relative:text" from="9pt,324pt" to="36pt,342pt" strokeweight="1.5pt"/>
        </w:pict>
      </w:r>
      <w:r w:rsidR="00EC5A6D">
        <w:rPr>
          <w:noProof/>
        </w:rPr>
        <w:pict>
          <v:line id="_x0000_s1326" style="position:absolute;left:0;text-align:left;flip:x;z-index:251651584;mso-position-horizontal-relative:text;mso-position-vertical-relative:text" from="-18pt,324pt" to="9pt,342pt" strokeweight="1.5pt"/>
        </w:pict>
      </w:r>
      <w:r w:rsidR="00EC5A6D">
        <w:rPr>
          <w:noProof/>
        </w:rPr>
        <w:pict>
          <v:line id="_x0000_s1325" style="position:absolute;left:0;text-align:left;z-index:251650560;mso-position-horizontal-relative:text;mso-position-vertical-relative:text" from="-18pt,279pt" to="36pt,279pt" strokeweight="1.5pt"/>
        </w:pict>
      </w:r>
      <w:r w:rsidR="00EC5A6D">
        <w:rPr>
          <w:noProof/>
        </w:rPr>
        <w:pict>
          <v:line id="_x0000_s1324" style="position:absolute;left:0;text-align:left;z-index:251649536;mso-position-horizontal-relative:text;mso-position-vertical-relative:text" from="9pt,261pt" to="9pt,324pt" strokeweight="2.25pt"/>
        </w:pict>
      </w:r>
      <w:r>
        <w:rPr>
          <w:b/>
          <w:sz w:val="28"/>
          <w:szCs w:val="28"/>
          <w:u w:val="single"/>
        </w:rPr>
        <w:t>User:-</w:t>
      </w:r>
    </w:p>
    <w:p w:rsidR="00AE6AFF" w:rsidRDefault="00AE6AFF" w:rsidP="00AE6AFF"/>
    <w:p w:rsidR="00AE6AFF" w:rsidRDefault="00AE6AFF" w:rsidP="00AE6AFF"/>
    <w:p w:rsidR="00AE6AFF" w:rsidRDefault="00AE6AFF" w:rsidP="00AE6AFF"/>
    <w:p w:rsidR="00AE6AFF" w:rsidRDefault="00AE6AFF" w:rsidP="00AE6AFF"/>
    <w:p w:rsidR="00AE6AFF" w:rsidRDefault="00AE6AFF" w:rsidP="00AE6AFF"/>
    <w:p w:rsidR="00AE6AFF" w:rsidRDefault="00EC5A6D" w:rsidP="00AE6AFF">
      <w:r>
        <w:rPr>
          <w:noProof/>
        </w:rPr>
        <w:pict>
          <v:rect id="_x0000_s1328" style="position:absolute;margin-left:-40.5pt;margin-top:91.2pt;width:90pt;height:27pt;z-index:251653632" stroked="f">
            <v:textbox style="mso-next-textbox:#_x0000_s1328">
              <w:txbxContent>
                <w:p w:rsidR="00120C10" w:rsidRPr="00482B3C" w:rsidRDefault="00120C10" w:rsidP="00482B3C">
                  <w:pPr>
                    <w:jc w:val="center"/>
                    <w:rPr>
                      <w:b/>
                    </w:rPr>
                  </w:pPr>
                  <w:r w:rsidRPr="00482B3C">
                    <w:rPr>
                      <w:b/>
                    </w:rPr>
                    <w:t>User</w:t>
                  </w:r>
                </w:p>
              </w:txbxContent>
            </v:textbox>
          </v:rect>
        </w:pict>
      </w:r>
      <w:r>
        <w:rPr>
          <w:noProof/>
        </w:rPr>
        <w:pict>
          <v:oval id="_x0000_s1618" style="position:absolute;margin-left:-12.9pt;margin-top:131.6pt;width:39.9pt;height:36.25pt;z-index:251666944" strokeweight="1.75pt"/>
        </w:pict>
      </w:r>
      <w:r>
        <w:rPr>
          <w:noProof/>
        </w:rPr>
        <w:pict>
          <v:rect id="_x0000_s1330" style="position:absolute;margin-left:0;margin-top:256.8pt;width:93.3pt;height:27pt;z-index:251655680" stroked="f">
            <v:textbox style="mso-next-textbox:#_x0000_s1330">
              <w:txbxContent>
                <w:p w:rsidR="00120C10" w:rsidRPr="002A5DE9" w:rsidRDefault="00120C10" w:rsidP="00441C11">
                  <w:pPr>
                    <w:jc w:val="both"/>
                    <w:rPr>
                      <w:b/>
                    </w:rPr>
                  </w:pPr>
                  <w:r w:rsidRPr="002A5DE9">
                    <w:rPr>
                      <w:b/>
                    </w:rPr>
                    <w:t>Success:hide()</w:t>
                  </w:r>
                </w:p>
              </w:txbxContent>
            </v:textbox>
          </v:rect>
        </w:pict>
      </w:r>
      <w:r>
        <w:pict>
          <v:group id="_x0000_s1298" editas="canvas" style="width:6in;height:258pt;mso-position-horizontal-relative:char;mso-position-vertical-relative:line" coordorigin="2527,4260" coordsize="7200,4423">
            <o:lock v:ext="edit" aspectratio="t"/>
            <v:shape id="_x0000_s1299" type="#_x0000_t75" style="position:absolute;left:2527;top:4260;width:7200;height:4423" o:preferrelative="f">
              <v:fill o:detectmouseclick="t"/>
              <v:path o:extrusionok="t" o:connecttype="none"/>
              <o:lock v:ext="edit" text="t"/>
            </v:shape>
            <v:rect id="_x0000_s1300" style="position:absolute;left:3727;top:4260;width:1350;height:463" strokeweight="2.25pt">
              <v:textbox style="mso-next-textbox:#_x0000_s1300">
                <w:txbxContent>
                  <w:p w:rsidR="00120C10" w:rsidRPr="00DE7D76" w:rsidRDefault="00120C10" w:rsidP="00AE6AFF">
                    <w:pPr>
                      <w:jc w:val="center"/>
                      <w:rPr>
                        <w:b/>
                      </w:rPr>
                    </w:pPr>
                    <w:r w:rsidRPr="00DE7D76">
                      <w:rPr>
                        <w:b/>
                      </w:rPr>
                      <w:t>Login</w:t>
                    </w:r>
                  </w:p>
                </w:txbxContent>
              </v:textbox>
            </v:rect>
            <v:rect id="_x0000_s1301" style="position:absolute;left:5977;top:4260;width:1500;height:463" strokeweight="2.25pt">
              <v:textbox style="mso-next-textbox:#_x0000_s1301">
                <w:txbxContent>
                  <w:p w:rsidR="00120C10" w:rsidRPr="00DE7D76" w:rsidRDefault="00120C10" w:rsidP="00AE6AFF">
                    <w:pPr>
                      <w:jc w:val="center"/>
                      <w:rPr>
                        <w:b/>
                      </w:rPr>
                    </w:pPr>
                    <w:r w:rsidRPr="00DE7D76">
                      <w:rPr>
                        <w:b/>
                      </w:rPr>
                      <w:t>Application</w:t>
                    </w:r>
                  </w:p>
                </w:txbxContent>
              </v:textbox>
            </v:rect>
            <v:rect id="_x0000_s1302" style="position:absolute;left:8227;top:4260;width:1350;height:463" strokeweight="2.25pt">
              <v:textbox style="mso-next-textbox:#_x0000_s1302">
                <w:txbxContent>
                  <w:p w:rsidR="00120C10" w:rsidRPr="00DE7D76" w:rsidRDefault="00120C10" w:rsidP="00AE6AFF">
                    <w:pPr>
                      <w:jc w:val="center"/>
                      <w:rPr>
                        <w:b/>
                      </w:rPr>
                    </w:pPr>
                    <w:r w:rsidRPr="00DE7D76">
                      <w:rPr>
                        <w:b/>
                      </w:rPr>
                      <w:t>Database</w:t>
                    </w:r>
                  </w:p>
                </w:txbxContent>
              </v:textbox>
            </v:rect>
            <v:rect id="_x0000_s1303" style="position:absolute;left:4027;top:4877;width:450;height:3703" strokeweight="2.25pt"/>
            <v:rect id="_x0000_s1304" style="position:absolute;left:6427;top:4877;width:450;height:3703" strokeweight="2.25pt"/>
            <v:line id="_x0000_s1305" style="position:absolute" from="8977,4877" to="8978,8683" strokeweight="1pt">
              <v:stroke dashstyle="dash"/>
            </v:line>
            <v:rect id="_x0000_s1306" style="position:absolute;left:8827;top:5803;width:300;height:2006" strokeweight="2.25pt"/>
            <v:line id="_x0000_s1307" style="position:absolute" from="3127,5340" to="4027,5341" strokeweight="2.25pt">
              <v:stroke endarrow="block"/>
            </v:line>
            <v:line id="_x0000_s1308" style="position:absolute" from="4477,6111" to="6277,6111" strokeweight="2.25pt">
              <v:stroke endarrow="block"/>
            </v:line>
            <v:line id="_x0000_s1309" style="position:absolute" from="7027,6574" to="8677,6574" strokeweight="2.25pt">
              <v:stroke endarrow="block"/>
            </v:line>
            <v:line id="_x0000_s1310" style="position:absolute" from="7027,7500" to="8677,7500" strokeweight="2.25pt">
              <v:stroke startarrow="open"/>
            </v:line>
            <v:line id="_x0000_s1311" style="position:absolute" from="4627,7809" to="6277,7809" strokeweight="1.5pt">
              <v:stroke startarrow="open"/>
            </v:line>
            <v:line id="_x0000_s1312" style="position:absolute" from="4477,8025" to="4927,8025" strokeweight="1pt"/>
            <v:line id="_x0000_s1313" style="position:absolute" from="4927,7963" to="4928,8426" strokeweight="1pt"/>
            <v:line id="_x0000_s1314" style="position:absolute;flip:x" from="4627,8426" to="4927,8426">
              <v:stroke endarrow="block"/>
            </v:line>
            <v:line id="_x0000_s1315" style="position:absolute;flip:x" from="3277,7654" to="4027,7654" strokeweight="1pt"/>
            <v:line id="_x0000_s1316" style="position:absolute" from="3277,7654" to="3277,8272" strokeweight="1pt"/>
            <v:line id="_x0000_s1317" style="position:absolute" from="3277,8272" to="3877,8272" strokeweight="1.5pt">
              <v:stroke endarrow="block"/>
            </v:line>
            <v:rect id="_x0000_s1318" style="position:absolute;left:2977;top:4723;width:900;height:617" stroked="f">
              <v:textbox style="mso-next-textbox:#_x0000_s1318">
                <w:txbxContent>
                  <w:p w:rsidR="00120C10" w:rsidRPr="00877987" w:rsidRDefault="00120C10" w:rsidP="00AE6AFF">
                    <w:pPr>
                      <w:jc w:val="center"/>
                      <w:rPr>
                        <w:b/>
                        <w:sz w:val="20"/>
                        <w:szCs w:val="20"/>
                      </w:rPr>
                    </w:pPr>
                    <w:r w:rsidRPr="00877987">
                      <w:rPr>
                        <w:b/>
                        <w:sz w:val="20"/>
                        <w:szCs w:val="20"/>
                      </w:rPr>
                      <w:t>Login</w:t>
                    </w:r>
                  </w:p>
                  <w:p w:rsidR="00120C10" w:rsidRPr="00877987" w:rsidRDefault="00120C10" w:rsidP="00AE6AFF">
                    <w:pPr>
                      <w:rPr>
                        <w:b/>
                        <w:sz w:val="20"/>
                        <w:szCs w:val="20"/>
                      </w:rPr>
                    </w:pPr>
                    <w:r>
                      <w:rPr>
                        <w:b/>
                        <w:sz w:val="20"/>
                        <w:szCs w:val="20"/>
                      </w:rPr>
                      <w:t>:Request</w:t>
                    </w:r>
                  </w:p>
                </w:txbxContent>
              </v:textbox>
            </v:rect>
            <v:rect id="_x0000_s1319" style="position:absolute;left:4777;top:5649;width:1200;height:308" stroked="f">
              <v:textbox style="mso-next-textbox:#_x0000_s1319">
                <w:txbxContent>
                  <w:p w:rsidR="00120C10" w:rsidRPr="00AD1454" w:rsidRDefault="00120C10" w:rsidP="00AE6AFF">
                    <w:pPr>
                      <w:rPr>
                        <w:b/>
                      </w:rPr>
                    </w:pPr>
                    <w:r>
                      <w:rPr>
                        <w:b/>
                      </w:rPr>
                      <w:t>:</w:t>
                    </w:r>
                    <w:r w:rsidRPr="00AD1454">
                      <w:rPr>
                        <w:b/>
                      </w:rPr>
                      <w:t>Validate</w:t>
                    </w:r>
                    <w:r>
                      <w:rPr>
                        <w:b/>
                      </w:rPr>
                      <w:t>(</w:t>
                    </w:r>
                    <w:r w:rsidRPr="00AD1454">
                      <w:rPr>
                        <w:b/>
                      </w:rPr>
                      <w:t>)</w:t>
                    </w:r>
                  </w:p>
                </w:txbxContent>
              </v:textbox>
            </v:rect>
            <v:rect id="_x0000_s1320" style="position:absolute;left:7027;top:5957;width:1650;height:463" stroked="f">
              <v:textbox style="mso-next-textbox:#_x0000_s1320">
                <w:txbxContent>
                  <w:p w:rsidR="00120C10" w:rsidRPr="004E325D" w:rsidRDefault="00120C10" w:rsidP="00AE6AFF">
                    <w:pPr>
                      <w:rPr>
                        <w:b/>
                      </w:rPr>
                    </w:pPr>
                    <w:r w:rsidRPr="004E325D">
                      <w:rPr>
                        <w:b/>
                      </w:rPr>
                      <w:t>:executeQuery()</w:t>
                    </w:r>
                  </w:p>
                </w:txbxContent>
              </v:textbox>
            </v:rect>
            <v:rect id="_x0000_s1321" style="position:absolute;left:7177;top:6945;width:1350;height:463" stroked="f">
              <v:textbox style="mso-next-textbox:#_x0000_s1321">
                <w:txbxContent>
                  <w:p w:rsidR="00120C10" w:rsidRPr="004E325D" w:rsidRDefault="00120C10" w:rsidP="00AE6AFF">
                    <w:pPr>
                      <w:jc w:val="center"/>
                      <w:rPr>
                        <w:b/>
                      </w:rPr>
                    </w:pPr>
                    <w:r w:rsidRPr="004E325D">
                      <w:rPr>
                        <w:b/>
                      </w:rPr>
                      <w:t>Response</w:t>
                    </w:r>
                  </w:p>
                </w:txbxContent>
              </v:textbox>
            </v:rect>
            <v:rect id="_x0000_s1322" style="position:absolute;left:4627;top:7192;width:1650;height:462" stroked="f">
              <v:textbox style="mso-next-textbox:#_x0000_s1322">
                <w:txbxContent>
                  <w:p w:rsidR="00120C10" w:rsidRPr="000522C1" w:rsidRDefault="00120C10" w:rsidP="00AE6AFF">
                    <w:pPr>
                      <w:jc w:val="center"/>
                      <w:rPr>
                        <w:b/>
                      </w:rPr>
                    </w:pPr>
                    <w:r w:rsidRPr="000522C1">
                      <w:rPr>
                        <w:b/>
                      </w:rPr>
                      <w:t>Show Result</w:t>
                    </w:r>
                  </w:p>
                </w:txbxContent>
              </v:textbox>
            </v:rect>
            <w10:wrap type="none"/>
            <w10:anchorlock/>
          </v:group>
        </w:pict>
      </w:r>
    </w:p>
    <w:p w:rsidR="00AE6AFF" w:rsidRDefault="00EC5A6D" w:rsidP="00AE6AFF">
      <w:r>
        <w:rPr>
          <w:noProof/>
        </w:rPr>
        <w:pict>
          <v:rect id="_x0000_s1329" style="position:absolute;margin-left:108pt;margin-top:4.9pt;width:90pt;height:27pt;z-index:251654656" stroked="f">
            <v:textbox style="mso-next-textbox:#_x0000_s1329">
              <w:txbxContent>
                <w:p w:rsidR="00120C10" w:rsidRPr="009B75DB" w:rsidRDefault="00120C10" w:rsidP="00441C11">
                  <w:pPr>
                    <w:jc w:val="both"/>
                    <w:rPr>
                      <w:b/>
                    </w:rPr>
                  </w:pPr>
                  <w:r w:rsidRPr="009B75DB">
                    <w:rPr>
                      <w:b/>
                    </w:rPr>
                    <w:t>Failed:show()</w:t>
                  </w:r>
                </w:p>
              </w:txbxContent>
            </v:textbox>
          </v:rect>
        </w:pict>
      </w:r>
    </w:p>
    <w:p w:rsidR="00AE6AFF" w:rsidRDefault="00AE6AFF" w:rsidP="00AE6AFF"/>
    <w:p w:rsidR="00AE6AFF" w:rsidRDefault="00AE6AFF" w:rsidP="00AE6AFF"/>
    <w:p w:rsidR="00AE6AFF" w:rsidRDefault="00AE6AFF" w:rsidP="00AE6AFF"/>
    <w:p w:rsidR="00AE6AFF" w:rsidRDefault="00AE6AFF" w:rsidP="00AE6AFF"/>
    <w:p w:rsidR="00AE6AFF" w:rsidRPr="00877987" w:rsidRDefault="00AE6AFF" w:rsidP="00AE6AFF">
      <w:pPr>
        <w:rPr>
          <w:sz w:val="20"/>
          <w:szCs w:val="20"/>
        </w:rPr>
      </w:pPr>
    </w:p>
    <w:p w:rsidR="004C7E58" w:rsidRDefault="004C7E58" w:rsidP="00291428">
      <w:pPr>
        <w:tabs>
          <w:tab w:val="left" w:pos="4276"/>
        </w:tabs>
        <w:spacing w:after="280" w:line="360" w:lineRule="auto"/>
        <w:ind w:left="1429" w:right="705"/>
        <w:jc w:val="both"/>
        <w:rPr>
          <w:b/>
          <w:sz w:val="28"/>
          <w:szCs w:val="28"/>
        </w:rPr>
      </w:pPr>
    </w:p>
    <w:p w:rsidR="003613AF" w:rsidRPr="001F5A55" w:rsidRDefault="003613AF" w:rsidP="00291428">
      <w:pPr>
        <w:tabs>
          <w:tab w:val="left" w:pos="4276"/>
        </w:tabs>
        <w:spacing w:after="280" w:line="360" w:lineRule="auto"/>
        <w:ind w:left="1429" w:right="705"/>
        <w:jc w:val="both"/>
        <w:rPr>
          <w:rFonts w:ascii="Georgia" w:eastAsia="Georgia" w:hAnsi="Georgia" w:cs="Georgia"/>
          <w:sz w:val="18"/>
          <w:szCs w:val="18"/>
        </w:rPr>
      </w:pPr>
    </w:p>
    <w:p w:rsidR="00FC030B" w:rsidRDefault="001F5A55" w:rsidP="00291428">
      <w:pPr>
        <w:tabs>
          <w:tab w:val="left" w:pos="4276"/>
        </w:tabs>
        <w:spacing w:after="280" w:line="360" w:lineRule="auto"/>
        <w:ind w:left="1429" w:right="705"/>
        <w:jc w:val="both"/>
        <w:rPr>
          <w:rFonts w:eastAsia="TimesNewRoman"/>
          <w:bCs/>
        </w:rPr>
      </w:pPr>
      <w:r w:rsidRPr="001F5A55">
        <w:rPr>
          <w:rFonts w:ascii="Georgia" w:eastAsia="Georgia" w:hAnsi="Georgia" w:cs="Georgia"/>
          <w:sz w:val="18"/>
          <w:szCs w:val="18"/>
        </w:rPr>
        <w:t xml:space="preserve">                                                     </w:t>
      </w:r>
      <w:r>
        <w:rPr>
          <w:rFonts w:ascii="Georgia" w:eastAsia="Georgia" w:hAnsi="Georgia" w:cs="Georgia"/>
          <w:sz w:val="18"/>
          <w:szCs w:val="18"/>
        </w:rPr>
        <w:t xml:space="preserve">  </w:t>
      </w:r>
      <w:r w:rsidRPr="001F5A55">
        <w:rPr>
          <w:rFonts w:ascii="Georgia" w:eastAsia="Georgia" w:hAnsi="Georgia" w:cs="Georgia"/>
          <w:sz w:val="18"/>
          <w:szCs w:val="18"/>
        </w:rPr>
        <w:t xml:space="preserve">   </w:t>
      </w:r>
      <w:r w:rsidRPr="001F5A55">
        <w:rPr>
          <w:rFonts w:eastAsia="TimesNewRoman"/>
          <w:bCs/>
        </w:rPr>
        <w:t>Fig.</w:t>
      </w:r>
      <w:r>
        <w:rPr>
          <w:rFonts w:eastAsia="TimesNewRoman"/>
          <w:bCs/>
        </w:rPr>
        <w:t>5.5</w:t>
      </w:r>
    </w:p>
    <w:p w:rsidR="00927EAA" w:rsidRDefault="00927EAA" w:rsidP="0096224D">
      <w:pPr>
        <w:tabs>
          <w:tab w:val="left" w:pos="4276"/>
        </w:tabs>
        <w:spacing w:after="280" w:line="360" w:lineRule="auto"/>
        <w:ind w:right="705"/>
        <w:jc w:val="both"/>
        <w:rPr>
          <w:rFonts w:eastAsia="TimesNewRoman"/>
          <w:bCs/>
        </w:rPr>
      </w:pPr>
    </w:p>
    <w:p w:rsidR="0027230D" w:rsidRDefault="0027230D" w:rsidP="0096224D">
      <w:pPr>
        <w:tabs>
          <w:tab w:val="left" w:pos="4276"/>
        </w:tabs>
        <w:spacing w:after="280" w:line="360" w:lineRule="auto"/>
        <w:ind w:right="705"/>
        <w:jc w:val="both"/>
        <w:rPr>
          <w:rFonts w:ascii="Georgia" w:eastAsia="Georgia" w:hAnsi="Georgia" w:cs="Georgia"/>
          <w:sz w:val="18"/>
          <w:szCs w:val="18"/>
        </w:rPr>
      </w:pPr>
    </w:p>
    <w:p w:rsidR="001F2BF4" w:rsidRDefault="001F2BF4" w:rsidP="0096224D">
      <w:pPr>
        <w:tabs>
          <w:tab w:val="left" w:pos="4276"/>
        </w:tabs>
        <w:spacing w:after="280" w:line="360" w:lineRule="auto"/>
        <w:ind w:right="705"/>
        <w:jc w:val="both"/>
        <w:rPr>
          <w:rFonts w:ascii="Georgia" w:eastAsia="Georgia" w:hAnsi="Georgia" w:cs="Georgia"/>
          <w:sz w:val="18"/>
          <w:szCs w:val="18"/>
        </w:rPr>
      </w:pPr>
    </w:p>
    <w:p w:rsidR="001F2BF4" w:rsidRDefault="001F2BF4" w:rsidP="0096224D">
      <w:pPr>
        <w:tabs>
          <w:tab w:val="left" w:pos="4276"/>
        </w:tabs>
        <w:spacing w:after="280" w:line="360" w:lineRule="auto"/>
        <w:ind w:right="705"/>
        <w:jc w:val="both"/>
        <w:rPr>
          <w:rFonts w:ascii="Georgia" w:eastAsia="Georgia" w:hAnsi="Georgia" w:cs="Georgia"/>
          <w:sz w:val="18"/>
          <w:szCs w:val="18"/>
        </w:rPr>
      </w:pPr>
    </w:p>
    <w:p w:rsidR="000C7EDF" w:rsidRPr="001F5A55" w:rsidRDefault="000C7EDF" w:rsidP="0096224D">
      <w:pPr>
        <w:tabs>
          <w:tab w:val="left" w:pos="4276"/>
        </w:tabs>
        <w:spacing w:after="280" w:line="360" w:lineRule="auto"/>
        <w:ind w:right="705"/>
        <w:jc w:val="both"/>
        <w:rPr>
          <w:rFonts w:ascii="Georgia" w:eastAsia="Georgia" w:hAnsi="Georgia" w:cs="Georgia"/>
          <w:sz w:val="18"/>
          <w:szCs w:val="18"/>
        </w:rPr>
      </w:pPr>
    </w:p>
    <w:p w:rsidR="00F84843" w:rsidRPr="001F2BF4" w:rsidRDefault="00F84843" w:rsidP="00F84843">
      <w:pPr>
        <w:rPr>
          <w:b/>
          <w:sz w:val="28"/>
          <w:szCs w:val="28"/>
          <w:u w:val="single"/>
        </w:rPr>
      </w:pPr>
      <w:r w:rsidRPr="001F2BF4">
        <w:rPr>
          <w:b/>
          <w:sz w:val="28"/>
          <w:szCs w:val="28"/>
          <w:u w:val="single"/>
        </w:rPr>
        <w:lastRenderedPageBreak/>
        <w:t>Data Flow Diagram</w:t>
      </w:r>
    </w:p>
    <w:p w:rsidR="00F84843" w:rsidRPr="00021B51" w:rsidRDefault="00F84843" w:rsidP="00320929">
      <w:pPr>
        <w:spacing w:before="100" w:beforeAutospacing="1" w:after="100" w:afterAutospacing="1" w:line="360" w:lineRule="auto"/>
        <w:jc w:val="both"/>
      </w:pPr>
      <w:r w:rsidRPr="00021B51">
        <w:t xml:space="preserve">A Data Flow Diagram (DFD) is a graphical representation of the "flow" of data through an </w:t>
      </w:r>
      <w:hyperlink r:id="rId11" w:tooltip="Information system" w:history="1"/>
      <w:r w:rsidRPr="00021B51">
        <w:t>Information System. A data flow diagram can also be used for the visualization of Data Processing. It is common practice for a designer to draw a context-level DFD first which shows the interaction between the system and outside entities. This context-level DFD is then "exploded" to show more detail of the system being modeled.</w:t>
      </w:r>
    </w:p>
    <w:p w:rsidR="00F84843" w:rsidRPr="00021B51" w:rsidRDefault="00F84843" w:rsidP="00320929">
      <w:pPr>
        <w:pStyle w:val="BodyTextIndent"/>
        <w:spacing w:before="100" w:beforeAutospacing="1" w:after="100" w:afterAutospacing="1" w:line="360" w:lineRule="auto"/>
        <w:ind w:left="0"/>
        <w:jc w:val="both"/>
      </w:pPr>
      <w:r w:rsidRPr="00021B51">
        <w:t>A DFD represents flow of data through a system. Data flow diagrams are commonly used during problem analysis. It views a system as a function that transforms the input into desired output. A DFD shows movement of data through the different transformations or processes in the system.</w:t>
      </w:r>
    </w:p>
    <w:p w:rsidR="00F84843" w:rsidRPr="00021B51" w:rsidRDefault="00F84843" w:rsidP="00320929">
      <w:pPr>
        <w:pStyle w:val="BodyTextIndent"/>
        <w:spacing w:before="100" w:beforeAutospacing="1" w:after="100" w:afterAutospacing="1" w:line="360" w:lineRule="auto"/>
        <w:ind w:left="0"/>
        <w:jc w:val="both"/>
      </w:pPr>
      <w:r w:rsidRPr="00021B51">
        <w:t xml:space="preserve"> Dataflow diagrams can be used to provide the end user with a physical idea of where the data they input ultimately has an effect upon the structure of the whole system from order to dispatch to restock how any system is developed can be determined through a dataflow diagram. The appropriate register saved in database and maintained by appropriate authorities.</w:t>
      </w:r>
    </w:p>
    <w:p w:rsidR="00F84843" w:rsidRPr="00F36ADE" w:rsidRDefault="00F84843" w:rsidP="000C7EDF">
      <w:pPr>
        <w:pStyle w:val="BodyTextIndent"/>
        <w:spacing w:line="360" w:lineRule="auto"/>
        <w:ind w:left="0"/>
        <w:jc w:val="center"/>
        <w:rPr>
          <w:sz w:val="28"/>
          <w:szCs w:val="28"/>
          <w:u w:val="single"/>
        </w:rPr>
      </w:pPr>
      <w:r w:rsidRPr="00F36ADE">
        <w:rPr>
          <w:sz w:val="28"/>
          <w:szCs w:val="28"/>
          <w:u w:val="single"/>
        </w:rPr>
        <w:t>Data Flow Diagram Notation</w:t>
      </w:r>
    </w:p>
    <w:p w:rsidR="00F84843" w:rsidRDefault="00EC5A6D" w:rsidP="00F84843">
      <w:pPr>
        <w:pStyle w:val="BodyTextIndent"/>
        <w:spacing w:line="360" w:lineRule="auto"/>
        <w:jc w:val="both"/>
        <w:rPr>
          <w:rFonts w:ascii="Bookman Old Style" w:hAnsi="Bookman Old Style"/>
        </w:rPr>
      </w:pPr>
      <w:r>
        <w:rPr>
          <w:rFonts w:ascii="Bookman Old Style" w:hAnsi="Bookman Old Style"/>
          <w:noProof/>
        </w:rPr>
        <w:pict>
          <v:oval id="_x0000_s1563" style="position:absolute;left:0;text-align:left;margin-left:1in;margin-top:5.3pt;width:90pt;height:54pt;z-index:251658752"/>
        </w:pict>
      </w:r>
    </w:p>
    <w:p w:rsidR="00F84843" w:rsidRDefault="00F84843" w:rsidP="00F84843">
      <w:pPr>
        <w:pStyle w:val="BodyTextIndent"/>
        <w:spacing w:line="360" w:lineRule="auto"/>
        <w:ind w:left="3600" w:firstLine="720"/>
        <w:jc w:val="both"/>
        <w:rPr>
          <w:rFonts w:ascii="Bookman Old Style" w:hAnsi="Bookman Old Style"/>
        </w:rPr>
      </w:pPr>
      <w:r>
        <w:rPr>
          <w:rFonts w:ascii="Bookman Old Style" w:hAnsi="Bookman Old Style"/>
        </w:rPr>
        <w:t>Function</w:t>
      </w:r>
    </w:p>
    <w:p w:rsidR="00F84843" w:rsidRDefault="00EC5A6D" w:rsidP="00F84843">
      <w:pPr>
        <w:pStyle w:val="BodyTextIndent"/>
        <w:spacing w:line="360" w:lineRule="auto"/>
        <w:ind w:left="3960" w:firstLine="360"/>
        <w:jc w:val="both"/>
        <w:rPr>
          <w:rFonts w:ascii="Bookman Old Style" w:hAnsi="Bookman Old Style"/>
        </w:rPr>
      </w:pPr>
      <w:r>
        <w:rPr>
          <w:rFonts w:ascii="Bookman Old Style" w:hAnsi="Bookman Old Style"/>
          <w:noProof/>
        </w:rPr>
        <w:pict>
          <v:line id="_x0000_s1564" style="position:absolute;left:0;text-align:left;z-index:251659776" from="1in,23.05pt" to="162pt,23.05pt"/>
        </w:pict>
      </w:r>
    </w:p>
    <w:p w:rsidR="00F84843" w:rsidRDefault="00EC5A6D" w:rsidP="00F84843">
      <w:pPr>
        <w:pStyle w:val="BodyTextIndent"/>
        <w:spacing w:line="360" w:lineRule="auto"/>
        <w:ind w:left="3960" w:firstLine="360"/>
        <w:jc w:val="both"/>
        <w:rPr>
          <w:rFonts w:ascii="Bookman Old Style" w:hAnsi="Bookman Old Style"/>
        </w:rPr>
      </w:pPr>
      <w:r>
        <w:rPr>
          <w:rFonts w:ascii="Bookman Old Style" w:hAnsi="Bookman Old Style"/>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568" type="#_x0000_t22" style="position:absolute;left:0;text-align:left;margin-left:90pt;margin-top:25.3pt;width:54pt;height:36pt;z-index:251663872"/>
        </w:pict>
      </w:r>
      <w:r>
        <w:rPr>
          <w:rFonts w:ascii="Bookman Old Style" w:hAnsi="Bookman Old Style"/>
          <w:noProof/>
        </w:rPr>
        <w:pict>
          <v:line id="_x0000_s1565" style="position:absolute;left:0;text-align:left;z-index:251660800" from="1in,13.9pt" to="162pt,13.9pt"/>
        </w:pict>
      </w:r>
      <w:r w:rsidR="00F84843">
        <w:rPr>
          <w:rFonts w:ascii="Bookman Old Style" w:hAnsi="Bookman Old Style"/>
        </w:rPr>
        <w:t>File/Database</w:t>
      </w:r>
    </w:p>
    <w:p w:rsidR="00F84843" w:rsidRDefault="00F84843" w:rsidP="00F84843">
      <w:pPr>
        <w:pStyle w:val="BodyTextIndent"/>
        <w:spacing w:line="360" w:lineRule="auto"/>
        <w:ind w:left="3960" w:firstLine="360"/>
        <w:jc w:val="both"/>
        <w:rPr>
          <w:rFonts w:ascii="Bookman Old Style" w:hAnsi="Bookman Old Style"/>
        </w:rPr>
      </w:pPr>
    </w:p>
    <w:p w:rsidR="00F84843" w:rsidRDefault="00F84843" w:rsidP="00F84843">
      <w:pPr>
        <w:pStyle w:val="BodyTextIndent"/>
        <w:spacing w:line="360" w:lineRule="auto"/>
        <w:ind w:left="3960" w:firstLine="360"/>
        <w:jc w:val="both"/>
        <w:rPr>
          <w:rFonts w:ascii="Bookman Old Style" w:hAnsi="Bookman Old Style"/>
        </w:rPr>
      </w:pPr>
      <w:r>
        <w:rPr>
          <w:rFonts w:ascii="Bookman Old Style" w:hAnsi="Bookman Old Style"/>
        </w:rPr>
        <w:t xml:space="preserve"> </w:t>
      </w:r>
    </w:p>
    <w:p w:rsidR="00F84843" w:rsidRDefault="00EC5A6D" w:rsidP="00F84843">
      <w:pPr>
        <w:pStyle w:val="BodyTextIndent"/>
        <w:spacing w:line="360" w:lineRule="auto"/>
        <w:ind w:left="3960" w:firstLine="360"/>
        <w:jc w:val="both"/>
        <w:rPr>
          <w:rFonts w:ascii="Bookman Old Style" w:hAnsi="Bookman Old Style"/>
        </w:rPr>
      </w:pPr>
      <w:r>
        <w:rPr>
          <w:rFonts w:ascii="Bookman Old Style" w:hAnsi="Bookman Old Style"/>
          <w:noProof/>
        </w:rPr>
        <w:pict>
          <v:rect id="_x0000_s1566" style="position:absolute;left:0;text-align:left;margin-left:1in;margin-top:16.05pt;width:90pt;height:45pt;z-index:251661824"/>
        </w:pict>
      </w:r>
    </w:p>
    <w:p w:rsidR="00F84843" w:rsidRDefault="00F84843" w:rsidP="00F84843">
      <w:pPr>
        <w:pStyle w:val="BodyTextIndent"/>
        <w:spacing w:line="360" w:lineRule="auto"/>
        <w:ind w:left="3960" w:firstLine="360"/>
        <w:jc w:val="both"/>
        <w:rPr>
          <w:rFonts w:ascii="Bookman Old Style" w:hAnsi="Bookman Old Style"/>
        </w:rPr>
      </w:pPr>
      <w:r>
        <w:rPr>
          <w:rFonts w:ascii="Bookman Old Style" w:hAnsi="Bookman Old Style"/>
        </w:rPr>
        <w:t>Input/output</w:t>
      </w:r>
    </w:p>
    <w:p w:rsidR="00F84843" w:rsidRDefault="00F84843" w:rsidP="00F84843">
      <w:pPr>
        <w:pStyle w:val="BodyTextIndent"/>
        <w:spacing w:line="360" w:lineRule="auto"/>
        <w:ind w:left="3960" w:firstLine="360"/>
        <w:jc w:val="both"/>
        <w:rPr>
          <w:rFonts w:ascii="Bookman Old Style" w:hAnsi="Bookman Old Style"/>
        </w:rPr>
      </w:pPr>
    </w:p>
    <w:p w:rsidR="00F84843" w:rsidRDefault="00EC5A6D" w:rsidP="00F84843">
      <w:pPr>
        <w:pStyle w:val="BodyTextIndent"/>
        <w:spacing w:line="360" w:lineRule="auto"/>
        <w:ind w:left="3960" w:firstLine="360"/>
        <w:jc w:val="both"/>
        <w:rPr>
          <w:rFonts w:ascii="Bookman Old Style" w:hAnsi="Bookman Old Style"/>
        </w:rPr>
      </w:pPr>
      <w:r>
        <w:rPr>
          <w:rFonts w:ascii="Bookman Old Style" w:hAnsi="Bookman Old Style"/>
          <w:noProof/>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567" type="#_x0000_t19" style="position:absolute;left:0;text-align:left;margin-left:1in;margin-top:6.65pt;width:93.1pt;height:53.8pt;rotation:-131400fd;z-index:251662848" coordsize="25260,21600" adj="-8020858,-3320654,11570" path="wr-10030,,33170,43200,,3360,25260,4892nfewr-10030,,33170,43200,,3360,25260,4892l11570,21600nsxe">
            <v:stroke endarrow="block"/>
            <v:path o:connectlocs="0,3360;25260,4892;11570,21600"/>
          </v:shape>
        </w:pict>
      </w:r>
      <w:r w:rsidR="00F84843">
        <w:rPr>
          <w:rFonts w:ascii="Bookman Old Style" w:hAnsi="Bookman Old Style"/>
        </w:rPr>
        <w:t>Flow</w:t>
      </w:r>
    </w:p>
    <w:p w:rsidR="00F84843" w:rsidRDefault="00F84843" w:rsidP="00F84843">
      <w:pPr>
        <w:pStyle w:val="BodyTextIndent"/>
        <w:spacing w:line="360" w:lineRule="auto"/>
        <w:ind w:left="3960" w:firstLine="360"/>
        <w:jc w:val="both"/>
        <w:rPr>
          <w:rFonts w:ascii="Bookman Old Style" w:hAnsi="Bookman Old Style"/>
        </w:rPr>
      </w:pPr>
    </w:p>
    <w:p w:rsidR="00927EAA" w:rsidRDefault="00927EAA" w:rsidP="00F84843">
      <w:pPr>
        <w:pStyle w:val="BodyTextIndent"/>
        <w:spacing w:line="360" w:lineRule="auto"/>
        <w:jc w:val="both"/>
        <w:rPr>
          <w:rFonts w:ascii="Bookman Old Style" w:hAnsi="Bookman Old Style"/>
        </w:rPr>
      </w:pPr>
    </w:p>
    <w:p w:rsidR="00F84843" w:rsidRDefault="00F84843" w:rsidP="001F2BF4">
      <w:pPr>
        <w:pStyle w:val="BodyTextIndent"/>
        <w:spacing w:line="360" w:lineRule="auto"/>
        <w:ind w:left="0"/>
        <w:jc w:val="both"/>
        <w:rPr>
          <w:rFonts w:ascii="Bookman Old Style" w:hAnsi="Bookman Old Style"/>
        </w:rPr>
      </w:pPr>
    </w:p>
    <w:p w:rsidR="002551AC" w:rsidRDefault="00344FDD" w:rsidP="00F84843">
      <w:pPr>
        <w:spacing w:line="360" w:lineRule="auto"/>
        <w:jc w:val="both"/>
        <w:rPr>
          <w:rFonts w:eastAsia="Times New Roman"/>
          <w:b/>
          <w:kern w:val="0"/>
        </w:rPr>
      </w:pPr>
      <w:r>
        <w:rPr>
          <w:rFonts w:eastAsia="Times New Roman"/>
          <w:b/>
          <w:kern w:val="0"/>
        </w:rPr>
        <w:lastRenderedPageBreak/>
        <w:t>DFD</w:t>
      </w:r>
      <w:r w:rsidR="00F43651">
        <w:rPr>
          <w:rFonts w:eastAsia="Times New Roman"/>
          <w:b/>
          <w:kern w:val="0"/>
        </w:rPr>
        <w:t xml:space="preserve"> </w:t>
      </w:r>
      <w:r w:rsidR="001F2BF4">
        <w:rPr>
          <w:rFonts w:eastAsia="Times New Roman"/>
          <w:b/>
          <w:kern w:val="0"/>
        </w:rPr>
        <w:t>(Data Flow Diagram)</w:t>
      </w:r>
    </w:p>
    <w:p w:rsidR="00FA048D" w:rsidRDefault="00FA048D" w:rsidP="00F84843">
      <w:pPr>
        <w:spacing w:line="360" w:lineRule="auto"/>
        <w:jc w:val="both"/>
        <w:rPr>
          <w:rFonts w:eastAsia="Times New Roman"/>
          <w:b/>
          <w:kern w:val="0"/>
        </w:rPr>
      </w:pPr>
      <w:r>
        <w:rPr>
          <w:rFonts w:eastAsia="Times New Roman"/>
          <w:b/>
          <w:kern w:val="0"/>
        </w:rPr>
        <w:t xml:space="preserve">Level 0 </w:t>
      </w:r>
    </w:p>
    <w:p w:rsidR="00FA048D" w:rsidRDefault="00FA048D" w:rsidP="00FA048D">
      <w:pPr>
        <w:spacing w:line="360" w:lineRule="auto"/>
        <w:ind w:left="-630"/>
        <w:jc w:val="both"/>
        <w:rPr>
          <w:rFonts w:eastAsia="Times New Roman"/>
          <w:b/>
          <w:kern w:val="0"/>
        </w:rPr>
      </w:pPr>
      <w:r w:rsidRPr="00FA048D">
        <w:rPr>
          <w:rFonts w:eastAsia="Times New Roman"/>
          <w:b/>
          <w:noProof/>
          <w:kern w:val="0"/>
        </w:rPr>
        <w:drawing>
          <wp:inline distT="0" distB="0" distL="0" distR="0">
            <wp:extent cx="6505575" cy="6486525"/>
            <wp:effectExtent l="19050" t="0" r="9525" b="0"/>
            <wp:docPr id="22" name="Picture 5" descr="F:\reports3\HeartDiseasePredictionDjango\485536_1_En_10_Fig3_HTML.png"/>
            <wp:cNvGraphicFramePr/>
            <a:graphic xmlns:a="http://schemas.openxmlformats.org/drawingml/2006/main">
              <a:graphicData uri="http://schemas.openxmlformats.org/drawingml/2006/picture">
                <pic:pic xmlns:pic="http://schemas.openxmlformats.org/drawingml/2006/picture">
                  <pic:nvPicPr>
                    <pic:cNvPr id="3074" name="Picture 2" descr="F:\reports3\HeartDiseasePredictionDjango\485536_1_En_10_Fig3_HTML.png"/>
                    <pic:cNvPicPr>
                      <a:picLocks noChangeAspect="1" noChangeArrowheads="1"/>
                    </pic:cNvPicPr>
                  </pic:nvPicPr>
                  <pic:blipFill>
                    <a:blip r:embed="rId12"/>
                    <a:srcRect/>
                    <a:stretch>
                      <a:fillRect/>
                    </a:stretch>
                  </pic:blipFill>
                  <pic:spPr bwMode="auto">
                    <a:xfrm>
                      <a:off x="0" y="0"/>
                      <a:ext cx="6505575" cy="6486525"/>
                    </a:xfrm>
                    <a:prstGeom prst="rect">
                      <a:avLst/>
                    </a:prstGeom>
                    <a:noFill/>
                  </pic:spPr>
                </pic:pic>
              </a:graphicData>
            </a:graphic>
          </wp:inline>
        </w:drawing>
      </w:r>
    </w:p>
    <w:p w:rsidR="00FA048D" w:rsidRDefault="00FA048D" w:rsidP="00F84843">
      <w:pPr>
        <w:spacing w:line="360" w:lineRule="auto"/>
        <w:jc w:val="both"/>
        <w:rPr>
          <w:rFonts w:eastAsia="Times New Roman"/>
          <w:b/>
          <w:kern w:val="0"/>
        </w:rPr>
      </w:pPr>
    </w:p>
    <w:p w:rsidR="00F43651" w:rsidRDefault="00F43651" w:rsidP="00F84843">
      <w:pPr>
        <w:spacing w:line="360" w:lineRule="auto"/>
        <w:jc w:val="both"/>
        <w:rPr>
          <w:b/>
          <w:sz w:val="32"/>
          <w:szCs w:val="32"/>
          <w:u w:val="single"/>
        </w:rPr>
      </w:pPr>
    </w:p>
    <w:p w:rsidR="00F43651" w:rsidRDefault="00F43651" w:rsidP="00F84843">
      <w:pPr>
        <w:spacing w:line="360" w:lineRule="auto"/>
        <w:jc w:val="both"/>
        <w:rPr>
          <w:b/>
          <w:sz w:val="32"/>
          <w:szCs w:val="32"/>
          <w:u w:val="single"/>
        </w:rPr>
      </w:pPr>
    </w:p>
    <w:p w:rsidR="00FA048D" w:rsidRDefault="00FA048D" w:rsidP="00F84843">
      <w:pPr>
        <w:spacing w:line="360" w:lineRule="auto"/>
        <w:jc w:val="both"/>
        <w:rPr>
          <w:b/>
          <w:sz w:val="32"/>
          <w:szCs w:val="32"/>
          <w:u w:val="single"/>
        </w:rPr>
      </w:pPr>
    </w:p>
    <w:p w:rsidR="00FA048D" w:rsidRDefault="00FA048D" w:rsidP="00F84843">
      <w:pPr>
        <w:spacing w:line="360" w:lineRule="auto"/>
        <w:jc w:val="both"/>
        <w:rPr>
          <w:b/>
          <w:sz w:val="32"/>
          <w:szCs w:val="32"/>
          <w:u w:val="single"/>
        </w:rPr>
      </w:pPr>
    </w:p>
    <w:p w:rsidR="00FA048D" w:rsidRDefault="00FA048D" w:rsidP="00FA048D">
      <w:pPr>
        <w:spacing w:line="360" w:lineRule="auto"/>
        <w:jc w:val="center"/>
        <w:rPr>
          <w:b/>
          <w:sz w:val="32"/>
          <w:szCs w:val="32"/>
          <w:u w:val="single"/>
        </w:rPr>
      </w:pPr>
      <w:r>
        <w:rPr>
          <w:b/>
          <w:sz w:val="32"/>
          <w:szCs w:val="32"/>
          <w:u w:val="single"/>
        </w:rPr>
        <w:lastRenderedPageBreak/>
        <w:t>DFD Level 1</w:t>
      </w:r>
    </w:p>
    <w:p w:rsidR="00FA048D" w:rsidRDefault="00FA048D" w:rsidP="00FA048D">
      <w:pPr>
        <w:spacing w:line="360" w:lineRule="auto"/>
        <w:jc w:val="center"/>
        <w:rPr>
          <w:b/>
          <w:sz w:val="32"/>
          <w:szCs w:val="32"/>
          <w:u w:val="single"/>
        </w:rPr>
      </w:pPr>
    </w:p>
    <w:p w:rsidR="00FA048D" w:rsidRPr="00534941" w:rsidRDefault="00FA048D" w:rsidP="00FA048D">
      <w:pPr>
        <w:spacing w:line="360" w:lineRule="auto"/>
        <w:jc w:val="center"/>
        <w:rPr>
          <w:b/>
          <w:sz w:val="32"/>
          <w:szCs w:val="32"/>
          <w:u w:val="single"/>
        </w:rPr>
      </w:pPr>
    </w:p>
    <w:p w:rsidR="002551AC" w:rsidRDefault="00236B8D" w:rsidP="00534941">
      <w:pPr>
        <w:spacing w:line="360" w:lineRule="auto"/>
        <w:ind w:left="-720"/>
        <w:jc w:val="center"/>
        <w:rPr>
          <w:b/>
          <w:sz w:val="32"/>
          <w:szCs w:val="32"/>
          <w:u w:val="single"/>
        </w:rPr>
      </w:pPr>
      <w:r>
        <w:rPr>
          <w:b/>
          <w:noProof/>
          <w:sz w:val="32"/>
          <w:szCs w:val="32"/>
        </w:rPr>
        <w:drawing>
          <wp:inline distT="0" distB="0" distL="0" distR="0">
            <wp:extent cx="6553200" cy="5924550"/>
            <wp:effectExtent l="19050" t="0" r="0" b="0"/>
            <wp:docPr id="6" name="Picture 6" descr="3-5-s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5-stars"/>
                    <pic:cNvPicPr>
                      <a:picLocks noChangeAspect="1" noChangeArrowheads="1"/>
                    </pic:cNvPicPr>
                  </pic:nvPicPr>
                  <pic:blipFill>
                    <a:blip r:embed="rId13"/>
                    <a:srcRect/>
                    <a:stretch>
                      <a:fillRect/>
                    </a:stretch>
                  </pic:blipFill>
                  <pic:spPr bwMode="auto">
                    <a:xfrm>
                      <a:off x="0" y="0"/>
                      <a:ext cx="6556375" cy="5927420"/>
                    </a:xfrm>
                    <a:prstGeom prst="rect">
                      <a:avLst/>
                    </a:prstGeom>
                    <a:noFill/>
                    <a:ln w="9525">
                      <a:noFill/>
                      <a:miter lim="800000"/>
                      <a:headEnd/>
                      <a:tailEnd/>
                    </a:ln>
                  </pic:spPr>
                </pic:pic>
              </a:graphicData>
            </a:graphic>
          </wp:inline>
        </w:drawing>
      </w:r>
    </w:p>
    <w:p w:rsidR="002551AC" w:rsidRDefault="002551AC" w:rsidP="00F84843">
      <w:pPr>
        <w:spacing w:line="360" w:lineRule="auto"/>
        <w:jc w:val="both"/>
        <w:rPr>
          <w:b/>
          <w:sz w:val="32"/>
          <w:szCs w:val="32"/>
          <w:u w:val="single"/>
        </w:rPr>
      </w:pPr>
    </w:p>
    <w:p w:rsidR="002551AC" w:rsidRDefault="002551AC" w:rsidP="00F84843">
      <w:pPr>
        <w:spacing w:line="360" w:lineRule="auto"/>
        <w:jc w:val="both"/>
        <w:rPr>
          <w:b/>
          <w:sz w:val="32"/>
          <w:szCs w:val="32"/>
          <w:u w:val="single"/>
        </w:rPr>
      </w:pPr>
    </w:p>
    <w:p w:rsidR="002551AC" w:rsidRDefault="002551AC" w:rsidP="00F84843">
      <w:pPr>
        <w:spacing w:line="360" w:lineRule="auto"/>
        <w:jc w:val="both"/>
        <w:rPr>
          <w:b/>
          <w:sz w:val="32"/>
          <w:szCs w:val="32"/>
          <w:u w:val="single"/>
        </w:rPr>
      </w:pPr>
    </w:p>
    <w:p w:rsidR="002551AC" w:rsidRDefault="002551AC" w:rsidP="00F84843">
      <w:pPr>
        <w:spacing w:line="360" w:lineRule="auto"/>
        <w:jc w:val="both"/>
        <w:rPr>
          <w:b/>
          <w:sz w:val="32"/>
          <w:szCs w:val="32"/>
          <w:u w:val="single"/>
        </w:rPr>
      </w:pPr>
    </w:p>
    <w:p w:rsidR="00B165DD" w:rsidRDefault="00B165DD" w:rsidP="00F84843">
      <w:pPr>
        <w:spacing w:line="360" w:lineRule="auto"/>
        <w:jc w:val="both"/>
        <w:rPr>
          <w:b/>
          <w:sz w:val="32"/>
          <w:szCs w:val="32"/>
          <w:u w:val="single"/>
        </w:rPr>
      </w:pPr>
    </w:p>
    <w:p w:rsidR="00F84843" w:rsidRDefault="00F84843" w:rsidP="00F84843">
      <w:pPr>
        <w:spacing w:line="360" w:lineRule="auto"/>
        <w:jc w:val="both"/>
        <w:rPr>
          <w:b/>
          <w:sz w:val="32"/>
          <w:szCs w:val="32"/>
          <w:u w:val="single"/>
        </w:rPr>
      </w:pPr>
      <w:r w:rsidRPr="00F36ADE">
        <w:rPr>
          <w:b/>
          <w:sz w:val="32"/>
          <w:szCs w:val="32"/>
          <w:u w:val="single"/>
        </w:rPr>
        <w:lastRenderedPageBreak/>
        <w:t>Entity Relationship Diagrams (ER-Diagrams):</w:t>
      </w:r>
    </w:p>
    <w:p w:rsidR="000D3AC3" w:rsidRPr="00F36ADE" w:rsidRDefault="000D3AC3" w:rsidP="00F84843">
      <w:pPr>
        <w:spacing w:line="360" w:lineRule="auto"/>
        <w:jc w:val="both"/>
        <w:rPr>
          <w:b/>
          <w:sz w:val="32"/>
          <w:szCs w:val="32"/>
          <w:u w:val="single"/>
        </w:rPr>
      </w:pPr>
    </w:p>
    <w:p w:rsidR="00F84843" w:rsidRPr="000D3AC3" w:rsidRDefault="00F84843" w:rsidP="00320929">
      <w:pPr>
        <w:spacing w:line="360" w:lineRule="auto"/>
        <w:jc w:val="both"/>
        <w:rPr>
          <w:b/>
          <w:color w:val="000000"/>
          <w:u w:val="single"/>
        </w:rPr>
      </w:pPr>
      <w:r w:rsidRPr="000D3AC3">
        <w:rPr>
          <w:color w:val="000000"/>
        </w:rPr>
        <w:t>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w:t>
      </w:r>
    </w:p>
    <w:p w:rsidR="00F84843" w:rsidRPr="000D3AC3" w:rsidRDefault="00F84843" w:rsidP="00320929">
      <w:pPr>
        <w:spacing w:before="100" w:beforeAutospacing="1" w:after="100" w:afterAutospacing="1" w:line="360" w:lineRule="auto"/>
        <w:ind w:firstLine="720"/>
        <w:jc w:val="both"/>
      </w:pPr>
      <w:r w:rsidRPr="000D3AC3">
        <w:t xml:space="preserve">An </w:t>
      </w:r>
      <w:r w:rsidRPr="000D3AC3">
        <w:rPr>
          <w:b/>
          <w:bCs/>
        </w:rPr>
        <w:t>entity-relationship model</w:t>
      </w:r>
      <w:r w:rsidRPr="000D3AC3">
        <w:t xml:space="preserve"> (ERM) in software engineering is an abstract and conceptual representation of data. Entity-relationship modeling is a relational schema database modeling method, used to produce a type of conceptual schema or semantic data model of a system, often a relational database, and its requirements in a top-down fashion.</w:t>
      </w:r>
    </w:p>
    <w:p w:rsidR="00F84843" w:rsidRPr="000D3AC3" w:rsidRDefault="00F84843" w:rsidP="00F84843">
      <w:pPr>
        <w:spacing w:line="360" w:lineRule="auto"/>
        <w:rPr>
          <w:b/>
          <w:u w:val="single"/>
        </w:rPr>
      </w:pPr>
      <w:r w:rsidRPr="000D3AC3">
        <w:rPr>
          <w:b/>
          <w:u w:val="single"/>
        </w:rPr>
        <w:t>Symbols used in this E-R Diagram:</w:t>
      </w:r>
    </w:p>
    <w:p w:rsidR="00F84843" w:rsidRPr="000D3AC3" w:rsidRDefault="00F84843" w:rsidP="00F84843">
      <w:pPr>
        <w:spacing w:line="360" w:lineRule="auto"/>
        <w:jc w:val="both"/>
      </w:pPr>
      <w:r w:rsidRPr="000D3AC3">
        <w:rPr>
          <w:b/>
        </w:rPr>
        <w:t>Entity</w:t>
      </w:r>
      <w:r w:rsidRPr="000D3AC3">
        <w:t>: Entity is a “thing” in the real world with an independent existence. An entity may be an object with a physical existence such as person, car or employee. Entity symbol is as follows</w:t>
      </w:r>
    </w:p>
    <w:p w:rsidR="00F84843" w:rsidRPr="000D3AC3" w:rsidRDefault="00EC5A6D" w:rsidP="00F84843">
      <w:pPr>
        <w:spacing w:line="360" w:lineRule="auto"/>
        <w:jc w:val="both"/>
      </w:pPr>
      <w:r>
        <w:rPr>
          <w:noProof/>
        </w:rPr>
        <w:pict>
          <v:rect id="_x0000_s1576" style="position:absolute;left:0;text-align:left;margin-left:149.15pt;margin-top:11.05pt;width:116.25pt;height:43.45pt;z-index:251664896"/>
        </w:pict>
      </w:r>
      <w:r w:rsidR="00F84843" w:rsidRPr="000D3AC3">
        <w:t xml:space="preserve">      </w:t>
      </w:r>
    </w:p>
    <w:p w:rsidR="00F84843" w:rsidRPr="000D3AC3" w:rsidRDefault="00F84843" w:rsidP="00F84843">
      <w:pPr>
        <w:spacing w:line="360" w:lineRule="auto"/>
        <w:jc w:val="both"/>
      </w:pPr>
    </w:p>
    <w:p w:rsidR="00F84843" w:rsidRPr="000D3AC3" w:rsidRDefault="00F84843" w:rsidP="00F84843">
      <w:pPr>
        <w:spacing w:line="360" w:lineRule="auto"/>
        <w:jc w:val="both"/>
      </w:pPr>
    </w:p>
    <w:p w:rsidR="00F84843" w:rsidRPr="000D3AC3" w:rsidRDefault="00F84843" w:rsidP="00F84843">
      <w:pPr>
        <w:tabs>
          <w:tab w:val="left" w:pos="2115"/>
        </w:tabs>
        <w:jc w:val="both"/>
      </w:pPr>
      <w:r w:rsidRPr="000D3AC3">
        <w:rPr>
          <w:b/>
        </w:rPr>
        <w:t xml:space="preserve">Attribute: </w:t>
      </w:r>
      <w:r w:rsidRPr="000D3AC3">
        <w:t>Attribute is a particular property that describes the entity. Attribute symbol is</w:t>
      </w:r>
    </w:p>
    <w:p w:rsidR="00F84843" w:rsidRPr="000D3AC3" w:rsidRDefault="00F84843" w:rsidP="00F84843">
      <w:pPr>
        <w:spacing w:line="360" w:lineRule="auto"/>
        <w:jc w:val="both"/>
      </w:pPr>
    </w:p>
    <w:p w:rsidR="00F84843" w:rsidRPr="000D3AC3" w:rsidRDefault="00EC5A6D" w:rsidP="00F84843">
      <w:pPr>
        <w:spacing w:line="360" w:lineRule="auto"/>
        <w:jc w:val="both"/>
      </w:pPr>
      <w:r>
        <w:rPr>
          <w:noProof/>
        </w:rPr>
        <w:pict>
          <v:oval id="_x0000_s1577" style="position:absolute;left:0;text-align:left;margin-left:149.9pt;margin-top:11.6pt;width:115.5pt;height:43.5pt;z-index:251665920"/>
        </w:pict>
      </w:r>
    </w:p>
    <w:p w:rsidR="000658F6" w:rsidRDefault="000658F6" w:rsidP="00F84843">
      <w:pPr>
        <w:spacing w:line="360" w:lineRule="auto"/>
        <w:jc w:val="both"/>
      </w:pPr>
    </w:p>
    <w:p w:rsidR="007C68FA" w:rsidRDefault="007C68FA" w:rsidP="00F84843">
      <w:pPr>
        <w:spacing w:line="360" w:lineRule="auto"/>
        <w:jc w:val="both"/>
      </w:pPr>
    </w:p>
    <w:p w:rsidR="007C68FA" w:rsidRPr="000D3AC3" w:rsidRDefault="007C68FA" w:rsidP="00F84843">
      <w:pPr>
        <w:spacing w:line="360" w:lineRule="auto"/>
        <w:jc w:val="both"/>
      </w:pPr>
    </w:p>
    <w:p w:rsidR="00F84843" w:rsidRPr="000D3AC3" w:rsidRDefault="00F84843" w:rsidP="00F84843">
      <w:pPr>
        <w:tabs>
          <w:tab w:val="left" w:pos="2115"/>
        </w:tabs>
        <w:jc w:val="both"/>
      </w:pPr>
      <w:r w:rsidRPr="000D3AC3">
        <w:rPr>
          <w:b/>
        </w:rPr>
        <w:t>Relationship:</w:t>
      </w:r>
      <w:r w:rsidRPr="000D3AC3">
        <w:t xml:space="preserve"> Relationship will be several implicit relationships among various entity types whenever an attribute of one entity refers to another entity type some relationship exits. Relationship symbol is:</w:t>
      </w:r>
    </w:p>
    <w:p w:rsidR="00C61698" w:rsidRPr="000D3AC3" w:rsidRDefault="00C61698" w:rsidP="00F84843">
      <w:pPr>
        <w:tabs>
          <w:tab w:val="left" w:pos="2115"/>
        </w:tabs>
        <w:jc w:val="both"/>
      </w:pPr>
    </w:p>
    <w:p w:rsidR="00F84843" w:rsidRPr="000D3AC3" w:rsidRDefault="00F84843" w:rsidP="00F84843">
      <w:pPr>
        <w:tabs>
          <w:tab w:val="left" w:pos="2115"/>
        </w:tabs>
        <w:jc w:val="both"/>
      </w:pPr>
      <w:r w:rsidRPr="000D3AC3">
        <w:rPr>
          <w:b/>
        </w:rPr>
        <w:t>Key attributes:</w:t>
      </w:r>
      <w:r w:rsidRPr="000D3AC3">
        <w:t xml:space="preserve"> An entity type usually has an attribute whose values are distinct for each individual entity in the collection. Such an attribute is called key attribute</w:t>
      </w:r>
      <w:r w:rsidR="00F43651">
        <w:t>.</w:t>
      </w:r>
    </w:p>
    <w:p w:rsidR="00F84843" w:rsidRPr="00B6664F" w:rsidRDefault="00F84843" w:rsidP="00F84843"/>
    <w:p w:rsidR="00F84843" w:rsidRDefault="00F84843" w:rsidP="00F84843"/>
    <w:p w:rsidR="00F84843" w:rsidRDefault="00F84843" w:rsidP="00F84843">
      <w:pPr>
        <w:spacing w:line="360" w:lineRule="auto"/>
        <w:jc w:val="both"/>
        <w:rPr>
          <w:sz w:val="28"/>
          <w:szCs w:val="28"/>
        </w:rPr>
      </w:pPr>
    </w:p>
    <w:p w:rsidR="00B36D09" w:rsidRDefault="00B36D09" w:rsidP="00C3128C">
      <w:pPr>
        <w:snapToGrid w:val="0"/>
        <w:spacing w:line="360" w:lineRule="auto"/>
        <w:ind w:right="675"/>
        <w:jc w:val="both"/>
        <w:rPr>
          <w:rFonts w:ascii="Georgia" w:eastAsia="Times New Roman" w:hAnsi="Georgia"/>
          <w:b/>
          <w:bCs/>
          <w:color w:val="FF0000"/>
          <w:sz w:val="22"/>
          <w:szCs w:val="22"/>
          <w:u w:val="single"/>
          <w:shd w:val="clear" w:color="auto" w:fill="FFFFFF"/>
        </w:rPr>
      </w:pPr>
    </w:p>
    <w:p w:rsidR="00344FDD" w:rsidRDefault="00344FDD" w:rsidP="00C3128C">
      <w:pPr>
        <w:snapToGrid w:val="0"/>
        <w:spacing w:line="360" w:lineRule="auto"/>
        <w:ind w:right="675"/>
        <w:jc w:val="both"/>
        <w:rPr>
          <w:rFonts w:ascii="Georgia" w:eastAsia="Times New Roman" w:hAnsi="Georgia"/>
          <w:b/>
          <w:bCs/>
          <w:color w:val="FF0000"/>
          <w:sz w:val="22"/>
          <w:szCs w:val="22"/>
          <w:u w:val="single"/>
          <w:shd w:val="clear" w:color="auto" w:fill="FFFFFF"/>
        </w:rPr>
      </w:pPr>
    </w:p>
    <w:p w:rsidR="00565AD6" w:rsidRDefault="00565AD6" w:rsidP="00C3128C">
      <w:pPr>
        <w:snapToGrid w:val="0"/>
        <w:spacing w:line="360" w:lineRule="auto"/>
        <w:ind w:right="675"/>
        <w:jc w:val="both"/>
        <w:rPr>
          <w:rFonts w:ascii="Georgia" w:eastAsia="Times New Roman" w:hAnsi="Georgia"/>
          <w:b/>
          <w:bCs/>
          <w:color w:val="FF0000"/>
          <w:sz w:val="22"/>
          <w:szCs w:val="22"/>
          <w:u w:val="single"/>
          <w:shd w:val="clear" w:color="auto" w:fill="FFFFFF"/>
        </w:rPr>
      </w:pPr>
    </w:p>
    <w:p w:rsidR="00565AD6" w:rsidRDefault="00236B8D" w:rsidP="00565AD6">
      <w:pPr>
        <w:snapToGrid w:val="0"/>
        <w:spacing w:line="360" w:lineRule="auto"/>
        <w:ind w:left="-540" w:right="675"/>
        <w:jc w:val="both"/>
        <w:rPr>
          <w:rFonts w:ascii="Georgia" w:eastAsia="Times New Roman" w:hAnsi="Georgia"/>
          <w:b/>
          <w:bCs/>
          <w:color w:val="FF0000"/>
          <w:sz w:val="22"/>
          <w:szCs w:val="22"/>
          <w:u w:val="single"/>
          <w:shd w:val="clear" w:color="auto" w:fill="FFFFFF"/>
        </w:rPr>
      </w:pPr>
      <w:r>
        <w:rPr>
          <w:rFonts w:ascii="Georgia" w:eastAsia="Times New Roman" w:hAnsi="Georgia"/>
          <w:b/>
          <w:bCs/>
          <w:noProof/>
          <w:color w:val="FF0000"/>
          <w:sz w:val="22"/>
          <w:szCs w:val="22"/>
          <w:shd w:val="clear" w:color="auto" w:fill="FFFFFF"/>
        </w:rPr>
        <w:lastRenderedPageBreak/>
        <w:drawing>
          <wp:inline distT="0" distB="0" distL="0" distR="0">
            <wp:extent cx="6590665" cy="6901180"/>
            <wp:effectExtent l="19050" t="0" r="635" b="0"/>
            <wp:docPr id="7" name="Picture 7" descr="er diagram smart health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 diagram smart health prediction"/>
                    <pic:cNvPicPr>
                      <a:picLocks noChangeAspect="1" noChangeArrowheads="1"/>
                    </pic:cNvPicPr>
                  </pic:nvPicPr>
                  <pic:blipFill>
                    <a:blip r:embed="rId14"/>
                    <a:srcRect/>
                    <a:stretch>
                      <a:fillRect/>
                    </a:stretch>
                  </pic:blipFill>
                  <pic:spPr bwMode="auto">
                    <a:xfrm>
                      <a:off x="0" y="0"/>
                      <a:ext cx="6590665" cy="6901180"/>
                    </a:xfrm>
                    <a:prstGeom prst="rect">
                      <a:avLst/>
                    </a:prstGeom>
                    <a:noFill/>
                    <a:ln w="9525">
                      <a:noFill/>
                      <a:miter lim="800000"/>
                      <a:headEnd/>
                      <a:tailEnd/>
                    </a:ln>
                  </pic:spPr>
                </pic:pic>
              </a:graphicData>
            </a:graphic>
          </wp:inline>
        </w:drawing>
      </w:r>
    </w:p>
    <w:p w:rsidR="00565AD6" w:rsidRDefault="00565AD6" w:rsidP="00C3128C">
      <w:pPr>
        <w:snapToGrid w:val="0"/>
        <w:spacing w:line="360" w:lineRule="auto"/>
        <w:ind w:right="675"/>
        <w:jc w:val="both"/>
        <w:rPr>
          <w:rFonts w:ascii="Georgia" w:eastAsia="Times New Roman" w:hAnsi="Georgia"/>
          <w:b/>
          <w:bCs/>
          <w:color w:val="FF0000"/>
          <w:sz w:val="22"/>
          <w:szCs w:val="22"/>
          <w:u w:val="single"/>
          <w:shd w:val="clear" w:color="auto" w:fill="FFFFFF"/>
        </w:rPr>
      </w:pPr>
    </w:p>
    <w:p w:rsidR="00F43651" w:rsidRDefault="00F43651" w:rsidP="00C3128C">
      <w:pPr>
        <w:snapToGrid w:val="0"/>
        <w:spacing w:line="360" w:lineRule="auto"/>
        <w:ind w:right="675"/>
        <w:jc w:val="both"/>
        <w:rPr>
          <w:rFonts w:ascii="Georgia" w:eastAsia="Times New Roman" w:hAnsi="Georgia"/>
          <w:b/>
          <w:bCs/>
          <w:color w:val="FF0000"/>
          <w:sz w:val="22"/>
          <w:szCs w:val="22"/>
          <w:u w:val="single"/>
          <w:shd w:val="clear" w:color="auto" w:fill="FFFFFF"/>
        </w:rPr>
      </w:pPr>
    </w:p>
    <w:p w:rsidR="00565AD6" w:rsidRDefault="00565AD6" w:rsidP="00C3128C">
      <w:pPr>
        <w:snapToGrid w:val="0"/>
        <w:spacing w:line="360" w:lineRule="auto"/>
        <w:ind w:right="675"/>
        <w:jc w:val="both"/>
        <w:rPr>
          <w:rFonts w:ascii="Georgia" w:eastAsia="Times New Roman" w:hAnsi="Georgia"/>
          <w:b/>
          <w:bCs/>
          <w:color w:val="FF0000"/>
          <w:sz w:val="22"/>
          <w:szCs w:val="22"/>
          <w:u w:val="single"/>
          <w:shd w:val="clear" w:color="auto" w:fill="FFFFFF"/>
        </w:rPr>
      </w:pPr>
    </w:p>
    <w:p w:rsidR="00565AD6" w:rsidRDefault="00565AD6" w:rsidP="00C3128C">
      <w:pPr>
        <w:snapToGrid w:val="0"/>
        <w:spacing w:line="360" w:lineRule="auto"/>
        <w:ind w:right="675"/>
        <w:jc w:val="both"/>
        <w:rPr>
          <w:rFonts w:ascii="Georgia" w:eastAsia="Times New Roman" w:hAnsi="Georgia"/>
          <w:b/>
          <w:bCs/>
          <w:color w:val="FF0000"/>
          <w:sz w:val="22"/>
          <w:szCs w:val="22"/>
          <w:u w:val="single"/>
          <w:shd w:val="clear" w:color="auto" w:fill="FFFFFF"/>
        </w:rPr>
      </w:pPr>
    </w:p>
    <w:p w:rsidR="00565AD6" w:rsidRDefault="00565AD6" w:rsidP="00C3128C">
      <w:pPr>
        <w:snapToGrid w:val="0"/>
        <w:spacing w:line="360" w:lineRule="auto"/>
        <w:ind w:right="675"/>
        <w:jc w:val="both"/>
        <w:rPr>
          <w:rFonts w:ascii="Georgia" w:eastAsia="Times New Roman" w:hAnsi="Georgia"/>
          <w:b/>
          <w:bCs/>
          <w:color w:val="FF0000"/>
          <w:sz w:val="22"/>
          <w:szCs w:val="22"/>
          <w:u w:val="single"/>
          <w:shd w:val="clear" w:color="auto" w:fill="FFFFFF"/>
        </w:rPr>
      </w:pPr>
    </w:p>
    <w:p w:rsidR="00565AD6" w:rsidRDefault="00565AD6" w:rsidP="00C3128C">
      <w:pPr>
        <w:snapToGrid w:val="0"/>
        <w:spacing w:line="360" w:lineRule="auto"/>
        <w:ind w:right="675"/>
        <w:jc w:val="both"/>
        <w:rPr>
          <w:rFonts w:ascii="Georgia" w:eastAsia="Times New Roman" w:hAnsi="Georgia"/>
          <w:b/>
          <w:bCs/>
          <w:color w:val="FF0000"/>
          <w:sz w:val="22"/>
          <w:szCs w:val="22"/>
          <w:u w:val="single"/>
          <w:shd w:val="clear" w:color="auto" w:fill="FFFFFF"/>
        </w:rPr>
      </w:pPr>
    </w:p>
    <w:p w:rsidR="00565AD6" w:rsidRDefault="00565AD6" w:rsidP="00C3128C">
      <w:pPr>
        <w:snapToGrid w:val="0"/>
        <w:spacing w:line="360" w:lineRule="auto"/>
        <w:ind w:right="675"/>
        <w:jc w:val="both"/>
        <w:rPr>
          <w:rFonts w:ascii="Georgia" w:eastAsia="Times New Roman" w:hAnsi="Georgia"/>
          <w:b/>
          <w:bCs/>
          <w:color w:val="FF0000"/>
          <w:sz w:val="22"/>
          <w:szCs w:val="22"/>
          <w:u w:val="single"/>
          <w:shd w:val="clear" w:color="auto" w:fill="FFFFFF"/>
        </w:rPr>
      </w:pPr>
    </w:p>
    <w:p w:rsidR="00565AD6" w:rsidRDefault="00565AD6" w:rsidP="00C3128C">
      <w:pPr>
        <w:snapToGrid w:val="0"/>
        <w:spacing w:line="360" w:lineRule="auto"/>
        <w:ind w:right="675"/>
        <w:jc w:val="both"/>
        <w:rPr>
          <w:rFonts w:ascii="Georgia" w:eastAsia="Times New Roman" w:hAnsi="Georgia"/>
          <w:b/>
          <w:bCs/>
          <w:color w:val="FF0000"/>
          <w:sz w:val="22"/>
          <w:szCs w:val="22"/>
          <w:u w:val="single"/>
          <w:shd w:val="clear" w:color="auto" w:fill="FFFFFF"/>
        </w:rPr>
      </w:pPr>
    </w:p>
    <w:p w:rsidR="009A2674" w:rsidRDefault="00656E48" w:rsidP="00C3128C">
      <w:pPr>
        <w:snapToGrid w:val="0"/>
        <w:spacing w:line="360" w:lineRule="auto"/>
        <w:ind w:right="675"/>
        <w:jc w:val="both"/>
        <w:rPr>
          <w:rFonts w:eastAsia="Times New Roman"/>
          <w:b/>
          <w:bCs/>
          <w:color w:val="000000"/>
          <w:sz w:val="28"/>
          <w:szCs w:val="28"/>
          <w:u w:val="single"/>
          <w:shd w:val="clear" w:color="auto" w:fill="FFFFFF"/>
        </w:rPr>
      </w:pPr>
      <w:r>
        <w:rPr>
          <w:rFonts w:eastAsia="Times New Roman"/>
          <w:b/>
          <w:bCs/>
          <w:color w:val="000000"/>
          <w:sz w:val="28"/>
          <w:szCs w:val="28"/>
          <w:u w:val="single"/>
          <w:shd w:val="clear" w:color="auto" w:fill="FFFFFF"/>
        </w:rPr>
        <w:lastRenderedPageBreak/>
        <w:t>Activity Diagram</w:t>
      </w:r>
    </w:p>
    <w:p w:rsidR="009A2674" w:rsidRDefault="009A2674" w:rsidP="00C3128C">
      <w:pPr>
        <w:snapToGrid w:val="0"/>
        <w:spacing w:line="360" w:lineRule="auto"/>
        <w:ind w:right="675"/>
        <w:jc w:val="both"/>
        <w:rPr>
          <w:rFonts w:eastAsia="Times New Roman"/>
          <w:b/>
          <w:bCs/>
          <w:color w:val="000000"/>
          <w:sz w:val="28"/>
          <w:szCs w:val="28"/>
          <w:u w:val="single"/>
          <w:shd w:val="clear" w:color="auto" w:fill="FFFFFF"/>
        </w:rPr>
      </w:pPr>
    </w:p>
    <w:p w:rsidR="009A2674" w:rsidRPr="009A2674" w:rsidRDefault="00236B8D" w:rsidP="00656E48">
      <w:pPr>
        <w:snapToGrid w:val="0"/>
        <w:spacing w:line="360" w:lineRule="auto"/>
        <w:ind w:left="-360" w:right="675"/>
        <w:jc w:val="center"/>
        <w:rPr>
          <w:rFonts w:eastAsia="Times New Roman"/>
          <w:b/>
          <w:bCs/>
          <w:color w:val="000000"/>
          <w:sz w:val="28"/>
          <w:szCs w:val="28"/>
          <w:u w:val="single"/>
          <w:shd w:val="clear" w:color="auto" w:fill="FFFFFF"/>
        </w:rPr>
      </w:pPr>
      <w:r>
        <w:rPr>
          <w:rFonts w:eastAsia="Times New Roman"/>
          <w:b/>
          <w:bCs/>
          <w:noProof/>
          <w:color w:val="000000"/>
          <w:sz w:val="28"/>
          <w:szCs w:val="28"/>
          <w:shd w:val="clear" w:color="auto" w:fill="FFFFFF"/>
        </w:rPr>
        <w:drawing>
          <wp:inline distT="0" distB="0" distL="0" distR="0">
            <wp:extent cx="5788025" cy="5356860"/>
            <wp:effectExtent l="19050" t="0" r="3175" b="0"/>
            <wp:docPr id="8" name="Picture 8" descr="3-5-s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5-stars"/>
                    <pic:cNvPicPr>
                      <a:picLocks noChangeAspect="1" noChangeArrowheads="1"/>
                    </pic:cNvPicPr>
                  </pic:nvPicPr>
                  <pic:blipFill>
                    <a:blip r:embed="rId15"/>
                    <a:srcRect/>
                    <a:stretch>
                      <a:fillRect/>
                    </a:stretch>
                  </pic:blipFill>
                  <pic:spPr bwMode="auto">
                    <a:xfrm>
                      <a:off x="0" y="0"/>
                      <a:ext cx="5788025" cy="5356860"/>
                    </a:xfrm>
                    <a:prstGeom prst="rect">
                      <a:avLst/>
                    </a:prstGeom>
                    <a:noFill/>
                    <a:ln w="9525">
                      <a:noFill/>
                      <a:miter lim="800000"/>
                      <a:headEnd/>
                      <a:tailEnd/>
                    </a:ln>
                  </pic:spPr>
                </pic:pic>
              </a:graphicData>
            </a:graphic>
          </wp:inline>
        </w:drawing>
      </w:r>
    </w:p>
    <w:p w:rsidR="009A2674" w:rsidRDefault="009A2674" w:rsidP="00C3128C">
      <w:pPr>
        <w:snapToGrid w:val="0"/>
        <w:spacing w:line="360" w:lineRule="auto"/>
        <w:ind w:right="675"/>
        <w:jc w:val="both"/>
        <w:rPr>
          <w:rFonts w:ascii="Georgia" w:eastAsia="Times New Roman" w:hAnsi="Georgia"/>
          <w:b/>
          <w:bCs/>
          <w:color w:val="FF0000"/>
          <w:sz w:val="22"/>
          <w:szCs w:val="22"/>
          <w:u w:val="single"/>
          <w:shd w:val="clear" w:color="auto" w:fill="FFFFFF"/>
        </w:rPr>
      </w:pPr>
    </w:p>
    <w:p w:rsidR="009A2674" w:rsidRDefault="009A2674" w:rsidP="00C3128C">
      <w:pPr>
        <w:snapToGrid w:val="0"/>
        <w:spacing w:line="360" w:lineRule="auto"/>
        <w:ind w:right="675"/>
        <w:jc w:val="both"/>
        <w:rPr>
          <w:rFonts w:ascii="Georgia" w:eastAsia="Times New Roman" w:hAnsi="Georgia"/>
          <w:b/>
          <w:bCs/>
          <w:color w:val="FF0000"/>
          <w:sz w:val="22"/>
          <w:szCs w:val="22"/>
          <w:u w:val="single"/>
          <w:shd w:val="clear" w:color="auto" w:fill="FFFFFF"/>
        </w:rPr>
      </w:pPr>
    </w:p>
    <w:p w:rsidR="009A2674" w:rsidRDefault="009A2674" w:rsidP="00C3128C">
      <w:pPr>
        <w:snapToGrid w:val="0"/>
        <w:spacing w:line="360" w:lineRule="auto"/>
        <w:ind w:right="675"/>
        <w:jc w:val="both"/>
        <w:rPr>
          <w:rFonts w:ascii="Georgia" w:eastAsia="Times New Roman" w:hAnsi="Georgia"/>
          <w:b/>
          <w:bCs/>
          <w:color w:val="FF0000"/>
          <w:sz w:val="22"/>
          <w:szCs w:val="22"/>
          <w:u w:val="single"/>
          <w:shd w:val="clear" w:color="auto" w:fill="FFFFFF"/>
        </w:rPr>
      </w:pPr>
    </w:p>
    <w:p w:rsidR="009A2674" w:rsidRDefault="009A2674" w:rsidP="00C3128C">
      <w:pPr>
        <w:snapToGrid w:val="0"/>
        <w:spacing w:line="360" w:lineRule="auto"/>
        <w:ind w:right="675"/>
        <w:jc w:val="both"/>
        <w:rPr>
          <w:rFonts w:ascii="Georgia" w:eastAsia="Times New Roman" w:hAnsi="Georgia"/>
          <w:b/>
          <w:bCs/>
          <w:color w:val="FF0000"/>
          <w:sz w:val="22"/>
          <w:szCs w:val="22"/>
          <w:u w:val="single"/>
          <w:shd w:val="clear" w:color="auto" w:fill="FFFFFF"/>
        </w:rPr>
      </w:pPr>
    </w:p>
    <w:p w:rsidR="009A2674" w:rsidRDefault="009A2674" w:rsidP="00C3128C">
      <w:pPr>
        <w:snapToGrid w:val="0"/>
        <w:spacing w:line="360" w:lineRule="auto"/>
        <w:ind w:right="675"/>
        <w:jc w:val="both"/>
        <w:rPr>
          <w:rFonts w:ascii="Georgia" w:eastAsia="Times New Roman" w:hAnsi="Georgia"/>
          <w:b/>
          <w:bCs/>
          <w:color w:val="FF0000"/>
          <w:sz w:val="22"/>
          <w:szCs w:val="22"/>
          <w:u w:val="single"/>
          <w:shd w:val="clear" w:color="auto" w:fill="FFFFFF"/>
        </w:rPr>
      </w:pPr>
    </w:p>
    <w:p w:rsidR="009A2674" w:rsidRDefault="009A2674" w:rsidP="00C3128C">
      <w:pPr>
        <w:snapToGrid w:val="0"/>
        <w:spacing w:line="360" w:lineRule="auto"/>
        <w:ind w:right="675"/>
        <w:jc w:val="both"/>
        <w:rPr>
          <w:rFonts w:ascii="Georgia" w:eastAsia="Times New Roman" w:hAnsi="Georgia"/>
          <w:b/>
          <w:bCs/>
          <w:color w:val="FF0000"/>
          <w:sz w:val="22"/>
          <w:szCs w:val="22"/>
          <w:u w:val="single"/>
          <w:shd w:val="clear" w:color="auto" w:fill="FFFFFF"/>
        </w:rPr>
      </w:pPr>
    </w:p>
    <w:p w:rsidR="009A2674" w:rsidRDefault="009A2674" w:rsidP="00C3128C">
      <w:pPr>
        <w:snapToGrid w:val="0"/>
        <w:spacing w:line="360" w:lineRule="auto"/>
        <w:ind w:right="675"/>
        <w:jc w:val="both"/>
        <w:rPr>
          <w:rFonts w:ascii="Georgia" w:eastAsia="Times New Roman" w:hAnsi="Georgia"/>
          <w:b/>
          <w:bCs/>
          <w:color w:val="FF0000"/>
          <w:sz w:val="22"/>
          <w:szCs w:val="22"/>
          <w:u w:val="single"/>
          <w:shd w:val="clear" w:color="auto" w:fill="FFFFFF"/>
        </w:rPr>
      </w:pPr>
    </w:p>
    <w:p w:rsidR="00B36D09" w:rsidRDefault="00B36D09" w:rsidP="00C3128C">
      <w:pPr>
        <w:snapToGrid w:val="0"/>
        <w:spacing w:line="360" w:lineRule="auto"/>
        <w:ind w:right="675"/>
        <w:jc w:val="both"/>
        <w:rPr>
          <w:rFonts w:ascii="Georgia" w:eastAsia="Times New Roman" w:hAnsi="Georgia"/>
          <w:b/>
          <w:bCs/>
          <w:color w:val="FF0000"/>
          <w:sz w:val="22"/>
          <w:szCs w:val="22"/>
          <w:u w:val="single"/>
          <w:shd w:val="clear" w:color="auto" w:fill="FFFFFF"/>
        </w:rPr>
      </w:pPr>
    </w:p>
    <w:p w:rsidR="00B36D09" w:rsidRDefault="00B36D09" w:rsidP="00C3128C">
      <w:pPr>
        <w:snapToGrid w:val="0"/>
        <w:spacing w:line="360" w:lineRule="auto"/>
        <w:ind w:right="675"/>
        <w:jc w:val="both"/>
        <w:rPr>
          <w:rFonts w:ascii="Georgia" w:eastAsia="Times New Roman" w:hAnsi="Georgia"/>
          <w:b/>
          <w:bCs/>
          <w:color w:val="FF0000"/>
          <w:sz w:val="22"/>
          <w:szCs w:val="22"/>
          <w:u w:val="single"/>
          <w:shd w:val="clear" w:color="auto" w:fill="FFFFFF"/>
        </w:rPr>
      </w:pPr>
    </w:p>
    <w:p w:rsidR="00B36D09" w:rsidRDefault="00B36D09" w:rsidP="00C3128C">
      <w:pPr>
        <w:snapToGrid w:val="0"/>
        <w:spacing w:line="360" w:lineRule="auto"/>
        <w:ind w:right="675"/>
        <w:jc w:val="both"/>
        <w:rPr>
          <w:rFonts w:ascii="Georgia" w:eastAsia="Times New Roman" w:hAnsi="Georgia"/>
          <w:b/>
          <w:bCs/>
          <w:color w:val="FF0000"/>
          <w:sz w:val="22"/>
          <w:szCs w:val="22"/>
          <w:u w:val="single"/>
          <w:shd w:val="clear" w:color="auto" w:fill="FFFFFF"/>
        </w:rPr>
      </w:pPr>
    </w:p>
    <w:p w:rsidR="00413055" w:rsidRDefault="00413055" w:rsidP="00C3128C">
      <w:pPr>
        <w:snapToGrid w:val="0"/>
        <w:spacing w:line="360" w:lineRule="auto"/>
        <w:ind w:right="675"/>
        <w:jc w:val="both"/>
        <w:rPr>
          <w:rFonts w:ascii="Georgia" w:eastAsia="Times New Roman" w:hAnsi="Georgia"/>
          <w:b/>
          <w:bCs/>
          <w:color w:val="FF0000"/>
          <w:sz w:val="22"/>
          <w:szCs w:val="22"/>
          <w:u w:val="single"/>
          <w:shd w:val="clear" w:color="auto" w:fill="FFFFFF"/>
        </w:rPr>
      </w:pPr>
    </w:p>
    <w:p w:rsidR="00CC4676" w:rsidRPr="001C50D1" w:rsidRDefault="00EC5A6D" w:rsidP="00441C11">
      <w:pPr>
        <w:spacing w:line="360" w:lineRule="auto"/>
        <w:jc w:val="both"/>
        <w:rPr>
          <w:b/>
          <w:bCs/>
          <w:sz w:val="72"/>
        </w:rPr>
      </w:pPr>
      <w:r w:rsidRPr="00EC5A6D">
        <w:rPr>
          <w:noProof/>
        </w:rPr>
        <w:lastRenderedPageBreak/>
        <w:pict>
          <v:group id="_x0000_s1345" style="position:absolute;left:0;text-align:left;margin-left:18.75pt;margin-top:5.4pt;width:282.15pt;height:108pt;z-index:251656704" coordorigin="1470,1242" coordsize="5643,2160">
            <v:line id="_x0000_s1346" style="position:absolute" from="2437,1242" to="2437,3402" strokeweight=".26mm">
              <v:stroke joinstyle="miter"/>
            </v:line>
            <v:line id="_x0000_s1347" style="position:absolute" from="1470,2683" to="7113,2683" strokeweight=".26mm">
              <v:stroke joinstyle="miter"/>
            </v:line>
          </v:group>
        </w:pict>
      </w:r>
      <w:r w:rsidR="00CF3951">
        <w:tab/>
      </w:r>
      <w:r w:rsidR="003613AF">
        <w:t xml:space="preserve">             </w:t>
      </w:r>
      <w:r w:rsidR="00FC32EB" w:rsidRPr="00A0255D">
        <w:rPr>
          <w:b/>
          <w:bCs/>
          <w:sz w:val="96"/>
          <w:szCs w:val="96"/>
        </w:rPr>
        <w:t>C</w:t>
      </w:r>
      <w:r w:rsidR="00FC32EB" w:rsidRPr="00A0255D">
        <w:rPr>
          <w:b/>
          <w:bCs/>
          <w:sz w:val="52"/>
        </w:rPr>
        <w:t>HAPTER #</w:t>
      </w:r>
      <w:r w:rsidR="003613AF" w:rsidRPr="00A0255D">
        <w:rPr>
          <w:b/>
          <w:bCs/>
          <w:sz w:val="72"/>
        </w:rPr>
        <w:t xml:space="preserve"> </w:t>
      </w:r>
      <w:r w:rsidR="000432DD" w:rsidRPr="00A0255D">
        <w:rPr>
          <w:b/>
          <w:bCs/>
          <w:sz w:val="72"/>
        </w:rPr>
        <w:t>6</w:t>
      </w:r>
    </w:p>
    <w:p w:rsidR="001C50D1" w:rsidRDefault="00CC4676" w:rsidP="00441C11">
      <w:pPr>
        <w:spacing w:line="360" w:lineRule="auto"/>
        <w:jc w:val="both"/>
        <w:rPr>
          <w:b/>
          <w:bCs/>
          <w:sz w:val="56"/>
          <w:szCs w:val="56"/>
          <w:u w:val="single"/>
        </w:rPr>
      </w:pPr>
      <w:r w:rsidRPr="00A0255D">
        <w:rPr>
          <w:b/>
          <w:bCs/>
          <w:sz w:val="56"/>
          <w:szCs w:val="56"/>
        </w:rPr>
        <w:tab/>
        <w:t xml:space="preserve">       </w:t>
      </w:r>
      <w:r w:rsidRPr="00A0255D">
        <w:rPr>
          <w:b/>
          <w:bCs/>
          <w:sz w:val="56"/>
          <w:szCs w:val="56"/>
          <w:u w:val="single"/>
        </w:rPr>
        <w:t>Output screens</w:t>
      </w:r>
    </w:p>
    <w:p w:rsidR="001C50D1" w:rsidRDefault="001C50D1" w:rsidP="00441C11">
      <w:pPr>
        <w:spacing w:line="360" w:lineRule="auto"/>
        <w:jc w:val="both"/>
        <w:rPr>
          <w:b/>
          <w:bCs/>
        </w:rPr>
      </w:pPr>
      <w:r w:rsidRPr="00DE1D54">
        <w:rPr>
          <w:bCs/>
        </w:rPr>
        <w:t xml:space="preserve">                   </w:t>
      </w:r>
      <w:r w:rsidR="00DE1D54">
        <w:rPr>
          <w:bCs/>
        </w:rPr>
        <w:t xml:space="preserve">                               </w:t>
      </w:r>
      <w:r w:rsidR="00C93655">
        <w:rPr>
          <w:bCs/>
        </w:rPr>
        <w:t xml:space="preserve"> </w:t>
      </w:r>
      <w:r w:rsidR="00DE1D54">
        <w:rPr>
          <w:bCs/>
        </w:rPr>
        <w:t xml:space="preserve"> </w:t>
      </w:r>
      <w:r w:rsidRPr="00DE1D54">
        <w:rPr>
          <w:bCs/>
        </w:rPr>
        <w:t xml:space="preserve"> </w:t>
      </w:r>
      <w:r w:rsidR="008E56EB">
        <w:rPr>
          <w:b/>
          <w:bCs/>
        </w:rPr>
        <w:t>HOME</w:t>
      </w:r>
      <w:r w:rsidR="00C93655" w:rsidRPr="003356DD">
        <w:rPr>
          <w:b/>
          <w:bCs/>
        </w:rPr>
        <w:t xml:space="preserve"> PAGE</w:t>
      </w:r>
    </w:p>
    <w:p w:rsidR="00FA59AA" w:rsidRPr="003356DD" w:rsidRDefault="00FA59AA" w:rsidP="00441C11">
      <w:pPr>
        <w:spacing w:line="360" w:lineRule="auto"/>
        <w:jc w:val="both"/>
        <w:rPr>
          <w:b/>
          <w:bCs/>
        </w:rPr>
      </w:pPr>
    </w:p>
    <w:p w:rsidR="00DE1D54" w:rsidRPr="00DE1D54" w:rsidRDefault="00DE1D54" w:rsidP="000B4DBF">
      <w:pPr>
        <w:spacing w:line="360" w:lineRule="auto"/>
        <w:ind w:left="-720" w:right="-513"/>
        <w:rPr>
          <w:bCs/>
        </w:rPr>
      </w:pPr>
    </w:p>
    <w:p w:rsidR="008D5CF0" w:rsidRDefault="00E81274" w:rsidP="00E81274">
      <w:pPr>
        <w:spacing w:line="360" w:lineRule="auto"/>
        <w:ind w:left="-810"/>
        <w:jc w:val="both"/>
        <w:rPr>
          <w:b/>
          <w:bCs/>
          <w:sz w:val="56"/>
          <w:szCs w:val="56"/>
          <w:u w:val="single"/>
        </w:rPr>
      </w:pPr>
      <w:r w:rsidRPr="00E81274">
        <w:rPr>
          <w:b/>
          <w:bCs/>
          <w:noProof/>
          <w:sz w:val="56"/>
          <w:szCs w:val="56"/>
        </w:rPr>
        <w:drawing>
          <wp:inline distT="0" distB="0" distL="0" distR="0">
            <wp:extent cx="6858000" cy="5324475"/>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858000" cy="5324475"/>
                    </a:xfrm>
                    <a:prstGeom prst="rect">
                      <a:avLst/>
                    </a:prstGeom>
                    <a:noFill/>
                    <a:ln w="9525">
                      <a:noFill/>
                      <a:miter lim="800000"/>
                      <a:headEnd/>
                      <a:tailEnd/>
                    </a:ln>
                  </pic:spPr>
                </pic:pic>
              </a:graphicData>
            </a:graphic>
          </wp:inline>
        </w:drawing>
      </w:r>
    </w:p>
    <w:p w:rsidR="00BD6354" w:rsidRDefault="00BD6354" w:rsidP="00441C11">
      <w:pPr>
        <w:spacing w:line="360" w:lineRule="auto"/>
        <w:jc w:val="both"/>
        <w:rPr>
          <w:b/>
          <w:bCs/>
          <w:sz w:val="32"/>
          <w:szCs w:val="32"/>
          <w:u w:val="single"/>
        </w:rPr>
      </w:pPr>
    </w:p>
    <w:p w:rsidR="000B4DBF" w:rsidRPr="00FC32EB" w:rsidRDefault="000B4DBF" w:rsidP="00441C11">
      <w:pPr>
        <w:spacing w:line="360" w:lineRule="auto"/>
        <w:jc w:val="both"/>
        <w:rPr>
          <w:b/>
          <w:bCs/>
          <w:sz w:val="32"/>
          <w:szCs w:val="32"/>
          <w:u w:val="single"/>
        </w:rPr>
      </w:pPr>
    </w:p>
    <w:p w:rsidR="00DE1D54" w:rsidRPr="00FC32EB" w:rsidRDefault="006F6701" w:rsidP="00FE5935">
      <w:pPr>
        <w:spacing w:line="360" w:lineRule="auto"/>
        <w:jc w:val="center"/>
        <w:rPr>
          <w:b/>
          <w:bCs/>
          <w:sz w:val="28"/>
          <w:szCs w:val="28"/>
        </w:rPr>
      </w:pPr>
      <w:r w:rsidRPr="00FC32EB">
        <w:rPr>
          <w:b/>
          <w:bCs/>
          <w:sz w:val="28"/>
          <w:szCs w:val="28"/>
        </w:rPr>
        <w:lastRenderedPageBreak/>
        <w:t>USER</w:t>
      </w:r>
      <w:r w:rsidR="00BD6354">
        <w:rPr>
          <w:b/>
          <w:bCs/>
          <w:sz w:val="28"/>
          <w:szCs w:val="28"/>
        </w:rPr>
        <w:t xml:space="preserve"> (PATIENT)</w:t>
      </w:r>
      <w:r w:rsidRPr="00FC32EB">
        <w:rPr>
          <w:b/>
          <w:bCs/>
          <w:sz w:val="28"/>
          <w:szCs w:val="28"/>
        </w:rPr>
        <w:t xml:space="preserve"> LOGIN</w:t>
      </w:r>
      <w:r w:rsidR="00B516C1" w:rsidRPr="00FC32EB">
        <w:rPr>
          <w:b/>
          <w:bCs/>
          <w:sz w:val="28"/>
          <w:szCs w:val="28"/>
        </w:rPr>
        <w:t xml:space="preserve"> PAGE</w:t>
      </w:r>
    </w:p>
    <w:p w:rsidR="008E56EB" w:rsidRPr="00FC32EB" w:rsidRDefault="008E56EB" w:rsidP="008E56EB">
      <w:pPr>
        <w:spacing w:line="360" w:lineRule="auto"/>
        <w:jc w:val="center"/>
        <w:rPr>
          <w:b/>
          <w:bCs/>
          <w:sz w:val="36"/>
          <w:szCs w:val="36"/>
          <w:u w:val="single"/>
        </w:rPr>
      </w:pPr>
    </w:p>
    <w:p w:rsidR="001C50D1" w:rsidRPr="00A0255D" w:rsidRDefault="00E81274" w:rsidP="00E81274">
      <w:pPr>
        <w:spacing w:line="360" w:lineRule="auto"/>
        <w:ind w:left="-540" w:hanging="180"/>
        <w:jc w:val="center"/>
        <w:rPr>
          <w:b/>
          <w:bCs/>
          <w:sz w:val="56"/>
          <w:szCs w:val="56"/>
          <w:u w:val="single"/>
        </w:rPr>
      </w:pPr>
      <w:r w:rsidRPr="00E81274">
        <w:rPr>
          <w:b/>
          <w:bCs/>
          <w:noProof/>
          <w:sz w:val="56"/>
          <w:szCs w:val="56"/>
        </w:rPr>
        <w:drawing>
          <wp:inline distT="0" distB="0" distL="0" distR="0">
            <wp:extent cx="6583769" cy="7304567"/>
            <wp:effectExtent l="19050" t="0" r="7531"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589294" cy="7310696"/>
                    </a:xfrm>
                    <a:prstGeom prst="rect">
                      <a:avLst/>
                    </a:prstGeom>
                    <a:noFill/>
                    <a:ln w="9525">
                      <a:noFill/>
                      <a:miter lim="800000"/>
                      <a:headEnd/>
                      <a:tailEnd/>
                    </a:ln>
                  </pic:spPr>
                </pic:pic>
              </a:graphicData>
            </a:graphic>
          </wp:inline>
        </w:drawing>
      </w:r>
    </w:p>
    <w:p w:rsidR="001D7AD9" w:rsidRPr="00CF3951" w:rsidRDefault="001D7AD9" w:rsidP="00441C11">
      <w:pPr>
        <w:spacing w:line="360" w:lineRule="auto"/>
        <w:jc w:val="both"/>
      </w:pPr>
    </w:p>
    <w:p w:rsidR="003356DD" w:rsidRDefault="00CC4676" w:rsidP="003356DD">
      <w:pPr>
        <w:spacing w:line="360" w:lineRule="auto"/>
        <w:jc w:val="both"/>
        <w:rPr>
          <w:b/>
          <w:bCs/>
        </w:rPr>
      </w:pPr>
      <w:r w:rsidRPr="003356DD">
        <w:rPr>
          <w:b/>
          <w:bCs/>
        </w:rPr>
        <w:t xml:space="preserve">         </w:t>
      </w:r>
      <w:r w:rsidR="00C93655" w:rsidRPr="003356DD">
        <w:rPr>
          <w:b/>
          <w:bCs/>
        </w:rPr>
        <w:t xml:space="preserve">          </w:t>
      </w:r>
      <w:r w:rsidR="003356DD">
        <w:rPr>
          <w:b/>
          <w:bCs/>
        </w:rPr>
        <w:t xml:space="preserve">                              </w:t>
      </w:r>
    </w:p>
    <w:p w:rsidR="000B4DBF" w:rsidRDefault="000B4DBF" w:rsidP="000B4DBF">
      <w:pPr>
        <w:spacing w:line="360" w:lineRule="auto"/>
        <w:jc w:val="center"/>
        <w:rPr>
          <w:b/>
          <w:bCs/>
        </w:rPr>
      </w:pPr>
      <w:r>
        <w:rPr>
          <w:b/>
          <w:bCs/>
        </w:rPr>
        <w:lastRenderedPageBreak/>
        <w:t>SIGNUP PAGE</w:t>
      </w:r>
    </w:p>
    <w:p w:rsidR="000B4DBF" w:rsidRDefault="000B4DBF" w:rsidP="000B4DBF">
      <w:pPr>
        <w:spacing w:line="360" w:lineRule="auto"/>
        <w:jc w:val="center"/>
        <w:rPr>
          <w:b/>
          <w:bCs/>
        </w:rPr>
      </w:pPr>
    </w:p>
    <w:p w:rsidR="000B4DBF" w:rsidRDefault="000B4DBF" w:rsidP="003356DD">
      <w:pPr>
        <w:spacing w:line="360" w:lineRule="auto"/>
        <w:jc w:val="both"/>
        <w:rPr>
          <w:b/>
          <w:bCs/>
        </w:rPr>
      </w:pPr>
    </w:p>
    <w:p w:rsidR="000B4DBF" w:rsidRDefault="00182F23" w:rsidP="00182F23">
      <w:pPr>
        <w:spacing w:line="360" w:lineRule="auto"/>
        <w:ind w:left="-540"/>
        <w:jc w:val="both"/>
        <w:rPr>
          <w:b/>
          <w:bCs/>
        </w:rPr>
      </w:pPr>
      <w:r>
        <w:rPr>
          <w:b/>
          <w:bCs/>
          <w:noProof/>
        </w:rPr>
        <w:drawing>
          <wp:inline distT="0" distB="0" distL="0" distR="0">
            <wp:extent cx="6470458" cy="7123814"/>
            <wp:effectExtent l="19050" t="0" r="6542"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6475886" cy="7129790"/>
                    </a:xfrm>
                    <a:prstGeom prst="rect">
                      <a:avLst/>
                    </a:prstGeom>
                    <a:noFill/>
                    <a:ln w="9525">
                      <a:noFill/>
                      <a:miter lim="800000"/>
                      <a:headEnd/>
                      <a:tailEnd/>
                    </a:ln>
                  </pic:spPr>
                </pic:pic>
              </a:graphicData>
            </a:graphic>
          </wp:inline>
        </w:drawing>
      </w:r>
    </w:p>
    <w:p w:rsidR="000B4DBF" w:rsidRDefault="000B4DBF" w:rsidP="0020370C">
      <w:pPr>
        <w:spacing w:line="360" w:lineRule="auto"/>
        <w:jc w:val="center"/>
        <w:rPr>
          <w:b/>
          <w:bCs/>
        </w:rPr>
      </w:pPr>
    </w:p>
    <w:p w:rsidR="000B4DBF" w:rsidRDefault="000B4DBF" w:rsidP="0020370C">
      <w:pPr>
        <w:spacing w:line="360" w:lineRule="auto"/>
        <w:jc w:val="center"/>
        <w:rPr>
          <w:b/>
          <w:bCs/>
        </w:rPr>
      </w:pPr>
    </w:p>
    <w:p w:rsidR="000B4DBF" w:rsidRDefault="000B4DBF" w:rsidP="0020370C">
      <w:pPr>
        <w:spacing w:line="360" w:lineRule="auto"/>
        <w:jc w:val="center"/>
        <w:rPr>
          <w:b/>
          <w:bCs/>
        </w:rPr>
      </w:pPr>
    </w:p>
    <w:p w:rsidR="00CF3951" w:rsidRDefault="00BD6354" w:rsidP="0020370C">
      <w:pPr>
        <w:spacing w:line="360" w:lineRule="auto"/>
        <w:jc w:val="center"/>
        <w:rPr>
          <w:b/>
          <w:bCs/>
        </w:rPr>
      </w:pPr>
      <w:r>
        <w:rPr>
          <w:b/>
          <w:bCs/>
        </w:rPr>
        <w:lastRenderedPageBreak/>
        <w:t>PATIENT HOME</w:t>
      </w:r>
      <w:r w:rsidR="00572E02">
        <w:rPr>
          <w:b/>
          <w:bCs/>
        </w:rPr>
        <w:t xml:space="preserve"> PAGE</w:t>
      </w:r>
    </w:p>
    <w:p w:rsidR="00B516C1" w:rsidRDefault="00B516C1" w:rsidP="0020370C">
      <w:pPr>
        <w:spacing w:line="360" w:lineRule="auto"/>
        <w:jc w:val="center"/>
        <w:rPr>
          <w:b/>
          <w:bCs/>
        </w:rPr>
      </w:pPr>
    </w:p>
    <w:p w:rsidR="00BD3099" w:rsidRPr="003356DD" w:rsidRDefault="00BD3099" w:rsidP="003356DD">
      <w:pPr>
        <w:spacing w:line="360" w:lineRule="auto"/>
        <w:jc w:val="both"/>
        <w:rPr>
          <w:b/>
          <w:bCs/>
        </w:rPr>
      </w:pPr>
    </w:p>
    <w:p w:rsidR="00CC4676" w:rsidRDefault="001F6C96" w:rsidP="00B767DF">
      <w:pPr>
        <w:spacing w:line="360" w:lineRule="auto"/>
        <w:ind w:left="-810"/>
      </w:pPr>
      <w:r>
        <w:rPr>
          <w:rFonts w:ascii="Monotype Corsiva" w:hAnsi="Monotype Corsiva"/>
          <w:b/>
          <w:bCs/>
          <w:noProof/>
          <w:sz w:val="72"/>
        </w:rPr>
        <w:drawing>
          <wp:inline distT="0" distB="0" distL="0" distR="0">
            <wp:extent cx="6881480" cy="6783572"/>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6890278" cy="6792245"/>
                    </a:xfrm>
                    <a:prstGeom prst="rect">
                      <a:avLst/>
                    </a:prstGeom>
                    <a:noFill/>
                    <a:ln w="9525">
                      <a:noFill/>
                      <a:miter lim="800000"/>
                      <a:headEnd/>
                      <a:tailEnd/>
                    </a:ln>
                  </pic:spPr>
                </pic:pic>
              </a:graphicData>
            </a:graphic>
          </wp:inline>
        </w:drawing>
      </w:r>
      <w:r w:rsidR="00CF3951">
        <w:rPr>
          <w:rFonts w:ascii="Monotype Corsiva" w:hAnsi="Monotype Corsiva"/>
          <w:b/>
          <w:bCs/>
          <w:sz w:val="72"/>
        </w:rPr>
        <w:t xml:space="preserve">      </w:t>
      </w:r>
      <w:r w:rsidR="00291428">
        <w:tab/>
      </w:r>
    </w:p>
    <w:p w:rsidR="00CC4676" w:rsidRDefault="00CC4676" w:rsidP="00291428">
      <w:pPr>
        <w:pStyle w:val="BodyTextIndent2"/>
        <w:spacing w:before="280" w:after="280"/>
      </w:pPr>
    </w:p>
    <w:p w:rsidR="001F6C96" w:rsidRDefault="006201D3" w:rsidP="006201D3">
      <w:pPr>
        <w:pStyle w:val="BodyTextIndent2"/>
        <w:tabs>
          <w:tab w:val="center" w:pos="4513"/>
          <w:tab w:val="left" w:pos="6600"/>
        </w:tabs>
        <w:spacing w:before="280" w:after="280"/>
        <w:rPr>
          <w:b/>
          <w:iCs/>
          <w:sz w:val="24"/>
        </w:rPr>
      </w:pPr>
      <w:r>
        <w:rPr>
          <w:b/>
          <w:iCs/>
          <w:sz w:val="24"/>
        </w:rPr>
        <w:tab/>
      </w:r>
    </w:p>
    <w:p w:rsidR="003356DD" w:rsidRDefault="00A97AB1" w:rsidP="001F6C96">
      <w:pPr>
        <w:pStyle w:val="BodyTextIndent2"/>
        <w:tabs>
          <w:tab w:val="center" w:pos="4513"/>
          <w:tab w:val="left" w:pos="6600"/>
        </w:tabs>
        <w:spacing w:before="280" w:after="280"/>
        <w:jc w:val="center"/>
        <w:rPr>
          <w:b/>
          <w:iCs/>
          <w:sz w:val="24"/>
        </w:rPr>
      </w:pPr>
      <w:r>
        <w:rPr>
          <w:b/>
          <w:iCs/>
          <w:sz w:val="24"/>
        </w:rPr>
        <w:lastRenderedPageBreak/>
        <w:t xml:space="preserve">USER PROFILE </w:t>
      </w:r>
      <w:r w:rsidR="003356DD" w:rsidRPr="009B08C2">
        <w:rPr>
          <w:b/>
          <w:iCs/>
          <w:sz w:val="24"/>
        </w:rPr>
        <w:t>PAGE</w:t>
      </w:r>
    </w:p>
    <w:p w:rsidR="005655E5" w:rsidRDefault="0034548F" w:rsidP="00A97AB1">
      <w:pPr>
        <w:pStyle w:val="BodyTextIndent2"/>
        <w:tabs>
          <w:tab w:val="left" w:pos="3719"/>
        </w:tabs>
        <w:spacing w:before="280" w:after="280"/>
        <w:ind w:left="-630"/>
        <w:rPr>
          <w:b/>
          <w:i/>
          <w:iCs/>
          <w:u w:val="single"/>
        </w:rPr>
      </w:pPr>
      <w:r>
        <w:rPr>
          <w:b/>
          <w:iCs/>
          <w:sz w:val="24"/>
        </w:rPr>
        <w:tab/>
      </w:r>
      <w:r w:rsidR="00A97AB1" w:rsidRPr="00A97AB1">
        <w:rPr>
          <w:b/>
          <w:iCs/>
          <w:noProof/>
        </w:rPr>
        <w:drawing>
          <wp:inline distT="0" distB="0" distL="0" distR="0">
            <wp:extent cx="6713737" cy="6953693"/>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6721018" cy="6961234"/>
                    </a:xfrm>
                    <a:prstGeom prst="rect">
                      <a:avLst/>
                    </a:prstGeom>
                    <a:noFill/>
                    <a:ln w="9525">
                      <a:noFill/>
                      <a:miter lim="800000"/>
                      <a:headEnd/>
                      <a:tailEnd/>
                    </a:ln>
                  </pic:spPr>
                </pic:pic>
              </a:graphicData>
            </a:graphic>
          </wp:inline>
        </w:drawing>
      </w:r>
    </w:p>
    <w:p w:rsidR="00A6435C" w:rsidRDefault="003356DD" w:rsidP="00A0255D">
      <w:pPr>
        <w:pStyle w:val="BodyTextIndent2"/>
        <w:spacing w:before="280" w:after="280"/>
        <w:jc w:val="both"/>
        <w:rPr>
          <w:b/>
          <w:i/>
          <w:iCs/>
          <w:u w:val="single"/>
        </w:rPr>
      </w:pPr>
      <w:r>
        <w:rPr>
          <w:b/>
          <w:i/>
          <w:iCs/>
          <w:u w:val="single"/>
        </w:rPr>
        <w:t xml:space="preserve">      </w:t>
      </w:r>
    </w:p>
    <w:p w:rsidR="00A97AB1" w:rsidRDefault="00A97AB1" w:rsidP="00490A33">
      <w:pPr>
        <w:spacing w:after="280" w:line="360" w:lineRule="auto"/>
        <w:jc w:val="center"/>
        <w:rPr>
          <w:b/>
        </w:rPr>
      </w:pPr>
    </w:p>
    <w:p w:rsidR="00F41557" w:rsidRDefault="00664C5F" w:rsidP="00490A33">
      <w:pPr>
        <w:spacing w:after="280" w:line="360" w:lineRule="auto"/>
        <w:jc w:val="center"/>
        <w:rPr>
          <w:b/>
        </w:rPr>
      </w:pPr>
      <w:r>
        <w:rPr>
          <w:b/>
        </w:rPr>
        <w:lastRenderedPageBreak/>
        <w:t xml:space="preserve">INPUT USER HEALTH PARAMETES </w:t>
      </w:r>
      <w:r w:rsidR="003D4306" w:rsidRPr="00F41557">
        <w:rPr>
          <w:b/>
        </w:rPr>
        <w:t>PAGE</w:t>
      </w:r>
    </w:p>
    <w:p w:rsidR="0034548F" w:rsidRPr="00490A33" w:rsidRDefault="0034548F" w:rsidP="00490A33">
      <w:pPr>
        <w:spacing w:after="280" w:line="360" w:lineRule="auto"/>
        <w:jc w:val="center"/>
        <w:rPr>
          <w:b/>
        </w:rPr>
      </w:pPr>
    </w:p>
    <w:p w:rsidR="00AF7243" w:rsidRDefault="00664C5F" w:rsidP="00664C5F">
      <w:pPr>
        <w:spacing w:after="280" w:line="360" w:lineRule="auto"/>
        <w:ind w:left="-720"/>
      </w:pPr>
      <w:r>
        <w:rPr>
          <w:noProof/>
        </w:rPr>
        <w:drawing>
          <wp:inline distT="0" distB="0" distL="0" distR="0">
            <wp:extent cx="6690094" cy="6719777"/>
            <wp:effectExtent l="1905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6698648" cy="6728369"/>
                    </a:xfrm>
                    <a:prstGeom prst="rect">
                      <a:avLst/>
                    </a:prstGeom>
                    <a:noFill/>
                    <a:ln w="9525">
                      <a:noFill/>
                      <a:miter lim="800000"/>
                      <a:headEnd/>
                      <a:tailEnd/>
                    </a:ln>
                  </pic:spPr>
                </pic:pic>
              </a:graphicData>
            </a:graphic>
          </wp:inline>
        </w:drawing>
      </w:r>
    </w:p>
    <w:p w:rsidR="00291428" w:rsidRDefault="00291428" w:rsidP="00291428">
      <w:pPr>
        <w:spacing w:after="280" w:line="360" w:lineRule="auto"/>
      </w:pPr>
    </w:p>
    <w:p w:rsidR="00AF7243" w:rsidRDefault="00AF7243" w:rsidP="00291428">
      <w:pPr>
        <w:spacing w:after="280" w:line="360" w:lineRule="auto"/>
      </w:pPr>
    </w:p>
    <w:p w:rsidR="009C4771" w:rsidRDefault="00E01CF5" w:rsidP="009C4771">
      <w:pPr>
        <w:spacing w:after="280" w:line="360" w:lineRule="auto"/>
        <w:jc w:val="center"/>
        <w:rPr>
          <w:b/>
        </w:rPr>
      </w:pPr>
      <w:r>
        <w:rPr>
          <w:b/>
        </w:rPr>
        <w:lastRenderedPageBreak/>
        <w:t>VIEW PREDICTION HISTORY</w:t>
      </w:r>
      <w:r w:rsidR="009C4771" w:rsidRPr="009C4771">
        <w:rPr>
          <w:b/>
        </w:rPr>
        <w:t xml:space="preserve"> PAGE</w:t>
      </w:r>
    </w:p>
    <w:p w:rsidR="00664C5F" w:rsidRDefault="00664C5F" w:rsidP="009C4771">
      <w:pPr>
        <w:spacing w:after="280" w:line="360" w:lineRule="auto"/>
        <w:jc w:val="center"/>
        <w:rPr>
          <w:b/>
        </w:rPr>
      </w:pPr>
    </w:p>
    <w:p w:rsidR="009C4771" w:rsidRDefault="00E01CF5" w:rsidP="009C4771">
      <w:pPr>
        <w:spacing w:after="280" w:line="360" w:lineRule="auto"/>
        <w:ind w:left="-810"/>
        <w:jc w:val="center"/>
        <w:rPr>
          <w:b/>
        </w:rPr>
      </w:pPr>
      <w:r>
        <w:rPr>
          <w:b/>
          <w:noProof/>
        </w:rPr>
        <w:drawing>
          <wp:inline distT="0" distB="0" distL="0" distR="0">
            <wp:extent cx="6849583" cy="6826103"/>
            <wp:effectExtent l="19050" t="0" r="8417"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6858341" cy="6834831"/>
                    </a:xfrm>
                    <a:prstGeom prst="rect">
                      <a:avLst/>
                    </a:prstGeom>
                    <a:noFill/>
                    <a:ln w="9525">
                      <a:noFill/>
                      <a:miter lim="800000"/>
                      <a:headEnd/>
                      <a:tailEnd/>
                    </a:ln>
                  </pic:spPr>
                </pic:pic>
              </a:graphicData>
            </a:graphic>
          </wp:inline>
        </w:drawing>
      </w:r>
    </w:p>
    <w:p w:rsidR="009C4771" w:rsidRDefault="009C4771" w:rsidP="009C4771">
      <w:pPr>
        <w:spacing w:after="280" w:line="360" w:lineRule="auto"/>
        <w:jc w:val="center"/>
        <w:rPr>
          <w:b/>
        </w:rPr>
      </w:pPr>
    </w:p>
    <w:p w:rsidR="009C4771" w:rsidRDefault="009C4771" w:rsidP="009C4771">
      <w:pPr>
        <w:spacing w:after="280" w:line="360" w:lineRule="auto"/>
        <w:jc w:val="center"/>
        <w:rPr>
          <w:b/>
        </w:rPr>
      </w:pPr>
    </w:p>
    <w:p w:rsidR="007E07BC" w:rsidRDefault="00E01CF5" w:rsidP="00490A33">
      <w:pPr>
        <w:spacing w:after="280" w:line="360" w:lineRule="auto"/>
        <w:jc w:val="center"/>
        <w:rPr>
          <w:b/>
        </w:rPr>
      </w:pPr>
      <w:r>
        <w:rPr>
          <w:b/>
        </w:rPr>
        <w:lastRenderedPageBreak/>
        <w:t>ADMIN LOGIN</w:t>
      </w:r>
      <w:r w:rsidR="00870A64" w:rsidRPr="007E07BC">
        <w:rPr>
          <w:b/>
        </w:rPr>
        <w:t xml:space="preserve"> PAGE</w:t>
      </w:r>
    </w:p>
    <w:p w:rsidR="00490A33" w:rsidRPr="007E07BC" w:rsidRDefault="00490A33" w:rsidP="00490A33">
      <w:pPr>
        <w:spacing w:after="280" w:line="360" w:lineRule="auto"/>
        <w:jc w:val="center"/>
        <w:rPr>
          <w:b/>
        </w:rPr>
      </w:pPr>
    </w:p>
    <w:p w:rsidR="00405F21" w:rsidRDefault="00E01CF5" w:rsidP="00E01CF5">
      <w:pPr>
        <w:spacing w:after="280" w:line="360" w:lineRule="auto"/>
        <w:ind w:left="-720" w:right="-513"/>
      </w:pPr>
      <w:r>
        <w:rPr>
          <w:noProof/>
        </w:rPr>
        <w:drawing>
          <wp:inline distT="0" distB="0" distL="0" distR="0">
            <wp:extent cx="6690094" cy="6730410"/>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6706348" cy="6746762"/>
                    </a:xfrm>
                    <a:prstGeom prst="rect">
                      <a:avLst/>
                    </a:prstGeom>
                    <a:noFill/>
                    <a:ln w="9525">
                      <a:noFill/>
                      <a:miter lim="800000"/>
                      <a:headEnd/>
                      <a:tailEnd/>
                    </a:ln>
                  </pic:spPr>
                </pic:pic>
              </a:graphicData>
            </a:graphic>
          </wp:inline>
        </w:drawing>
      </w:r>
    </w:p>
    <w:p w:rsidR="00405F21" w:rsidRDefault="00405F21" w:rsidP="00291428">
      <w:pPr>
        <w:spacing w:after="280" w:line="360" w:lineRule="auto"/>
      </w:pPr>
    </w:p>
    <w:p w:rsidR="00405F21" w:rsidRDefault="00405F21" w:rsidP="00291428">
      <w:pPr>
        <w:spacing w:after="280" w:line="360" w:lineRule="auto"/>
      </w:pPr>
    </w:p>
    <w:p w:rsidR="00BB2D59" w:rsidRDefault="00434948" w:rsidP="00B516C1">
      <w:pPr>
        <w:spacing w:after="280" w:line="360" w:lineRule="auto"/>
        <w:jc w:val="center"/>
        <w:rPr>
          <w:b/>
        </w:rPr>
      </w:pPr>
      <w:r>
        <w:rPr>
          <w:b/>
        </w:rPr>
        <w:lastRenderedPageBreak/>
        <w:t>ADMIN HOME</w:t>
      </w:r>
      <w:r w:rsidR="00B516C1" w:rsidRPr="00B516C1">
        <w:rPr>
          <w:b/>
        </w:rPr>
        <w:t xml:space="preserve"> PAGE</w:t>
      </w:r>
    </w:p>
    <w:p w:rsidR="00B516C1" w:rsidRDefault="00B516C1" w:rsidP="00B516C1">
      <w:pPr>
        <w:spacing w:after="280" w:line="360" w:lineRule="auto"/>
        <w:jc w:val="center"/>
        <w:rPr>
          <w:b/>
        </w:rPr>
      </w:pPr>
    </w:p>
    <w:p w:rsidR="00B516C1" w:rsidRPr="00B516C1" w:rsidRDefault="002B572F" w:rsidP="00434948">
      <w:pPr>
        <w:spacing w:after="280" w:line="360" w:lineRule="auto"/>
        <w:ind w:left="-720"/>
        <w:jc w:val="center"/>
        <w:rPr>
          <w:b/>
        </w:rPr>
      </w:pPr>
      <w:r>
        <w:rPr>
          <w:b/>
          <w:noProof/>
        </w:rPr>
        <w:drawing>
          <wp:inline distT="0" distB="0" distL="0" distR="0">
            <wp:extent cx="6631916" cy="6814868"/>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6632695" cy="6815668"/>
                    </a:xfrm>
                    <a:prstGeom prst="rect">
                      <a:avLst/>
                    </a:prstGeom>
                    <a:noFill/>
                    <a:ln w="9525">
                      <a:noFill/>
                      <a:miter lim="800000"/>
                      <a:headEnd/>
                      <a:tailEnd/>
                    </a:ln>
                  </pic:spPr>
                </pic:pic>
              </a:graphicData>
            </a:graphic>
          </wp:inline>
        </w:drawing>
      </w:r>
    </w:p>
    <w:p w:rsidR="001909BF" w:rsidRDefault="001909BF" w:rsidP="00291428">
      <w:pPr>
        <w:spacing w:after="280" w:line="360" w:lineRule="auto"/>
      </w:pPr>
    </w:p>
    <w:p w:rsidR="002B572F" w:rsidRDefault="002B572F" w:rsidP="00917320">
      <w:pPr>
        <w:tabs>
          <w:tab w:val="left" w:pos="3181"/>
        </w:tabs>
        <w:spacing w:line="360" w:lineRule="auto"/>
        <w:jc w:val="center"/>
        <w:rPr>
          <w:b/>
          <w:bCs/>
          <w:sz w:val="32"/>
          <w:szCs w:val="32"/>
        </w:rPr>
      </w:pPr>
    </w:p>
    <w:p w:rsidR="00F927AC" w:rsidRPr="002B572F" w:rsidRDefault="00917320" w:rsidP="00917320">
      <w:pPr>
        <w:tabs>
          <w:tab w:val="left" w:pos="3181"/>
        </w:tabs>
        <w:spacing w:line="360" w:lineRule="auto"/>
        <w:jc w:val="center"/>
        <w:rPr>
          <w:b/>
          <w:bCs/>
        </w:rPr>
      </w:pPr>
      <w:r w:rsidRPr="002B572F">
        <w:rPr>
          <w:b/>
          <w:bCs/>
        </w:rPr>
        <w:lastRenderedPageBreak/>
        <w:t>VIEW ALL DOCTORS PAGE</w:t>
      </w:r>
    </w:p>
    <w:p w:rsidR="00917320" w:rsidRDefault="00917320" w:rsidP="00917320">
      <w:pPr>
        <w:tabs>
          <w:tab w:val="left" w:pos="3181"/>
        </w:tabs>
        <w:spacing w:line="360" w:lineRule="auto"/>
        <w:jc w:val="center"/>
        <w:rPr>
          <w:b/>
          <w:bCs/>
          <w:sz w:val="32"/>
          <w:szCs w:val="32"/>
        </w:rPr>
      </w:pPr>
    </w:p>
    <w:p w:rsidR="00917320" w:rsidRDefault="002B572F" w:rsidP="00917320">
      <w:pPr>
        <w:tabs>
          <w:tab w:val="left" w:pos="3181"/>
        </w:tabs>
        <w:spacing w:line="360" w:lineRule="auto"/>
        <w:ind w:left="-720"/>
        <w:jc w:val="center"/>
        <w:rPr>
          <w:b/>
          <w:bCs/>
          <w:sz w:val="32"/>
          <w:szCs w:val="32"/>
        </w:rPr>
      </w:pPr>
      <w:r>
        <w:rPr>
          <w:b/>
          <w:bCs/>
          <w:noProof/>
          <w:sz w:val="32"/>
          <w:szCs w:val="32"/>
        </w:rPr>
        <w:drawing>
          <wp:inline distT="0" distB="0" distL="0" distR="0">
            <wp:extent cx="6554278" cy="6676846"/>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6555049" cy="6677631"/>
                    </a:xfrm>
                    <a:prstGeom prst="rect">
                      <a:avLst/>
                    </a:prstGeom>
                    <a:noFill/>
                    <a:ln w="9525">
                      <a:noFill/>
                      <a:miter lim="800000"/>
                      <a:headEnd/>
                      <a:tailEnd/>
                    </a:ln>
                  </pic:spPr>
                </pic:pic>
              </a:graphicData>
            </a:graphic>
          </wp:inline>
        </w:drawing>
      </w:r>
    </w:p>
    <w:p w:rsidR="00917320" w:rsidRDefault="00917320" w:rsidP="00917320">
      <w:pPr>
        <w:tabs>
          <w:tab w:val="left" w:pos="3181"/>
        </w:tabs>
        <w:spacing w:line="360" w:lineRule="auto"/>
        <w:jc w:val="center"/>
        <w:rPr>
          <w:b/>
          <w:bCs/>
          <w:sz w:val="32"/>
          <w:szCs w:val="32"/>
        </w:rPr>
      </w:pPr>
    </w:p>
    <w:p w:rsidR="00917320" w:rsidRDefault="00917320" w:rsidP="00917320">
      <w:pPr>
        <w:tabs>
          <w:tab w:val="left" w:pos="3181"/>
        </w:tabs>
        <w:spacing w:line="360" w:lineRule="auto"/>
        <w:jc w:val="center"/>
        <w:rPr>
          <w:b/>
          <w:bCs/>
          <w:sz w:val="32"/>
          <w:szCs w:val="32"/>
        </w:rPr>
      </w:pPr>
    </w:p>
    <w:p w:rsidR="00917320" w:rsidRDefault="00917320" w:rsidP="00917320">
      <w:pPr>
        <w:tabs>
          <w:tab w:val="left" w:pos="3181"/>
        </w:tabs>
        <w:spacing w:line="360" w:lineRule="auto"/>
        <w:jc w:val="center"/>
        <w:rPr>
          <w:b/>
          <w:bCs/>
          <w:sz w:val="32"/>
          <w:szCs w:val="32"/>
        </w:rPr>
      </w:pPr>
    </w:p>
    <w:p w:rsidR="00917320" w:rsidRDefault="00917320" w:rsidP="00917320">
      <w:pPr>
        <w:tabs>
          <w:tab w:val="left" w:pos="3181"/>
        </w:tabs>
        <w:spacing w:line="360" w:lineRule="auto"/>
        <w:jc w:val="center"/>
        <w:rPr>
          <w:b/>
          <w:bCs/>
          <w:sz w:val="32"/>
          <w:szCs w:val="32"/>
        </w:rPr>
      </w:pPr>
    </w:p>
    <w:p w:rsidR="00917320" w:rsidRPr="002B572F" w:rsidRDefault="00917320" w:rsidP="00917320">
      <w:pPr>
        <w:tabs>
          <w:tab w:val="left" w:pos="3181"/>
        </w:tabs>
        <w:spacing w:line="360" w:lineRule="auto"/>
        <w:jc w:val="center"/>
        <w:rPr>
          <w:b/>
          <w:bCs/>
        </w:rPr>
      </w:pPr>
      <w:r w:rsidRPr="002B572F">
        <w:rPr>
          <w:b/>
          <w:bCs/>
        </w:rPr>
        <w:lastRenderedPageBreak/>
        <w:t>VIEW PATIENTS DETAIL</w:t>
      </w:r>
    </w:p>
    <w:p w:rsidR="00917320" w:rsidRDefault="00917320" w:rsidP="00917320">
      <w:pPr>
        <w:tabs>
          <w:tab w:val="left" w:pos="3181"/>
        </w:tabs>
        <w:spacing w:line="360" w:lineRule="auto"/>
        <w:jc w:val="center"/>
        <w:rPr>
          <w:b/>
          <w:bCs/>
          <w:sz w:val="32"/>
          <w:szCs w:val="32"/>
        </w:rPr>
      </w:pPr>
    </w:p>
    <w:p w:rsidR="00917320" w:rsidRDefault="00B32ABA" w:rsidP="00917320">
      <w:pPr>
        <w:tabs>
          <w:tab w:val="left" w:pos="3181"/>
        </w:tabs>
        <w:spacing w:line="360" w:lineRule="auto"/>
        <w:ind w:left="-720" w:firstLine="180"/>
        <w:jc w:val="center"/>
        <w:rPr>
          <w:b/>
          <w:bCs/>
          <w:sz w:val="32"/>
          <w:szCs w:val="32"/>
        </w:rPr>
      </w:pPr>
      <w:r>
        <w:rPr>
          <w:b/>
          <w:bCs/>
          <w:noProof/>
          <w:sz w:val="32"/>
          <w:szCs w:val="32"/>
        </w:rPr>
        <w:drawing>
          <wp:inline distT="0" distB="0" distL="0" distR="0">
            <wp:extent cx="6519773" cy="6607834"/>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srcRect/>
                    <a:stretch>
                      <a:fillRect/>
                    </a:stretch>
                  </pic:blipFill>
                  <pic:spPr bwMode="auto">
                    <a:xfrm>
                      <a:off x="0" y="0"/>
                      <a:ext cx="6520540" cy="6608612"/>
                    </a:xfrm>
                    <a:prstGeom prst="rect">
                      <a:avLst/>
                    </a:prstGeom>
                    <a:noFill/>
                    <a:ln w="9525">
                      <a:noFill/>
                      <a:miter lim="800000"/>
                      <a:headEnd/>
                      <a:tailEnd/>
                    </a:ln>
                  </pic:spPr>
                </pic:pic>
              </a:graphicData>
            </a:graphic>
          </wp:inline>
        </w:drawing>
      </w:r>
    </w:p>
    <w:p w:rsidR="00917320" w:rsidRDefault="00917320" w:rsidP="00917320">
      <w:pPr>
        <w:tabs>
          <w:tab w:val="left" w:pos="3181"/>
        </w:tabs>
        <w:spacing w:line="360" w:lineRule="auto"/>
        <w:jc w:val="center"/>
        <w:rPr>
          <w:b/>
          <w:bCs/>
          <w:sz w:val="32"/>
          <w:szCs w:val="32"/>
        </w:rPr>
      </w:pPr>
    </w:p>
    <w:p w:rsidR="00917320" w:rsidRDefault="00917320" w:rsidP="00917320">
      <w:pPr>
        <w:tabs>
          <w:tab w:val="left" w:pos="3181"/>
        </w:tabs>
        <w:spacing w:line="360" w:lineRule="auto"/>
        <w:jc w:val="center"/>
        <w:rPr>
          <w:b/>
          <w:bCs/>
          <w:sz w:val="32"/>
          <w:szCs w:val="32"/>
        </w:rPr>
      </w:pPr>
    </w:p>
    <w:p w:rsidR="00917320" w:rsidRDefault="00917320" w:rsidP="00917320">
      <w:pPr>
        <w:tabs>
          <w:tab w:val="left" w:pos="3181"/>
        </w:tabs>
        <w:spacing w:line="360" w:lineRule="auto"/>
        <w:jc w:val="center"/>
        <w:rPr>
          <w:b/>
          <w:bCs/>
          <w:sz w:val="32"/>
          <w:szCs w:val="32"/>
        </w:rPr>
      </w:pPr>
    </w:p>
    <w:p w:rsidR="00917320" w:rsidRDefault="00917320" w:rsidP="00917320">
      <w:pPr>
        <w:tabs>
          <w:tab w:val="left" w:pos="3181"/>
        </w:tabs>
        <w:spacing w:line="360" w:lineRule="auto"/>
        <w:jc w:val="center"/>
        <w:rPr>
          <w:b/>
          <w:bCs/>
          <w:sz w:val="32"/>
          <w:szCs w:val="32"/>
        </w:rPr>
      </w:pPr>
    </w:p>
    <w:p w:rsidR="00917320" w:rsidRDefault="00B32ABA" w:rsidP="00917320">
      <w:pPr>
        <w:tabs>
          <w:tab w:val="left" w:pos="3181"/>
        </w:tabs>
        <w:spacing w:line="360" w:lineRule="auto"/>
        <w:jc w:val="center"/>
        <w:rPr>
          <w:b/>
          <w:bCs/>
        </w:rPr>
      </w:pPr>
      <w:r w:rsidRPr="00B32ABA">
        <w:rPr>
          <w:b/>
          <w:bCs/>
        </w:rPr>
        <w:lastRenderedPageBreak/>
        <w:t>VIEW SEARCHED DATA PAGE</w:t>
      </w:r>
    </w:p>
    <w:p w:rsidR="00B32ABA" w:rsidRDefault="00B32ABA" w:rsidP="00917320">
      <w:pPr>
        <w:tabs>
          <w:tab w:val="left" w:pos="3181"/>
        </w:tabs>
        <w:spacing w:line="360" w:lineRule="auto"/>
        <w:jc w:val="center"/>
        <w:rPr>
          <w:b/>
          <w:bCs/>
        </w:rPr>
      </w:pPr>
    </w:p>
    <w:p w:rsidR="00B32ABA" w:rsidRDefault="00B32ABA" w:rsidP="00917320">
      <w:pPr>
        <w:tabs>
          <w:tab w:val="left" w:pos="3181"/>
        </w:tabs>
        <w:spacing w:line="360" w:lineRule="auto"/>
        <w:jc w:val="center"/>
        <w:rPr>
          <w:b/>
          <w:bCs/>
        </w:rPr>
      </w:pPr>
    </w:p>
    <w:p w:rsidR="00B32ABA" w:rsidRPr="00B32ABA" w:rsidRDefault="00B32ABA" w:rsidP="00B32ABA">
      <w:pPr>
        <w:tabs>
          <w:tab w:val="left" w:pos="3181"/>
        </w:tabs>
        <w:spacing w:line="360" w:lineRule="auto"/>
        <w:ind w:left="-630"/>
        <w:rPr>
          <w:b/>
          <w:bCs/>
        </w:rPr>
      </w:pPr>
      <w:r>
        <w:rPr>
          <w:b/>
          <w:bCs/>
          <w:noProof/>
        </w:rPr>
        <w:drawing>
          <wp:inline distT="0" distB="0" distL="0" distR="0">
            <wp:extent cx="6649168" cy="6409426"/>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srcRect/>
                    <a:stretch>
                      <a:fillRect/>
                    </a:stretch>
                  </pic:blipFill>
                  <pic:spPr bwMode="auto">
                    <a:xfrm>
                      <a:off x="0" y="0"/>
                      <a:ext cx="6650219" cy="6410439"/>
                    </a:xfrm>
                    <a:prstGeom prst="rect">
                      <a:avLst/>
                    </a:prstGeom>
                    <a:noFill/>
                    <a:ln w="9525">
                      <a:noFill/>
                      <a:miter lim="800000"/>
                      <a:headEnd/>
                      <a:tailEnd/>
                    </a:ln>
                  </pic:spPr>
                </pic:pic>
              </a:graphicData>
            </a:graphic>
          </wp:inline>
        </w:drawing>
      </w:r>
    </w:p>
    <w:p w:rsidR="00917320" w:rsidRDefault="00917320" w:rsidP="00917320">
      <w:pPr>
        <w:tabs>
          <w:tab w:val="left" w:pos="3181"/>
        </w:tabs>
        <w:spacing w:line="360" w:lineRule="auto"/>
        <w:jc w:val="center"/>
        <w:rPr>
          <w:b/>
          <w:bCs/>
          <w:sz w:val="32"/>
          <w:szCs w:val="32"/>
        </w:rPr>
      </w:pPr>
    </w:p>
    <w:p w:rsidR="00B32ABA" w:rsidRDefault="00B32ABA" w:rsidP="00917320">
      <w:pPr>
        <w:tabs>
          <w:tab w:val="left" w:pos="3181"/>
        </w:tabs>
        <w:spacing w:line="360" w:lineRule="auto"/>
        <w:jc w:val="center"/>
        <w:rPr>
          <w:b/>
          <w:bCs/>
          <w:sz w:val="32"/>
          <w:szCs w:val="32"/>
        </w:rPr>
      </w:pPr>
    </w:p>
    <w:p w:rsidR="00B32ABA" w:rsidRDefault="00B32ABA" w:rsidP="00917320">
      <w:pPr>
        <w:tabs>
          <w:tab w:val="left" w:pos="3181"/>
        </w:tabs>
        <w:spacing w:line="360" w:lineRule="auto"/>
        <w:jc w:val="center"/>
        <w:rPr>
          <w:b/>
          <w:bCs/>
          <w:sz w:val="32"/>
          <w:szCs w:val="32"/>
        </w:rPr>
      </w:pPr>
    </w:p>
    <w:p w:rsidR="00B32ABA" w:rsidRDefault="00B32ABA" w:rsidP="00917320">
      <w:pPr>
        <w:tabs>
          <w:tab w:val="left" w:pos="3181"/>
        </w:tabs>
        <w:spacing w:line="360" w:lineRule="auto"/>
        <w:jc w:val="center"/>
        <w:rPr>
          <w:b/>
          <w:bCs/>
          <w:sz w:val="32"/>
          <w:szCs w:val="32"/>
        </w:rPr>
      </w:pPr>
    </w:p>
    <w:p w:rsidR="00B32ABA" w:rsidRDefault="00B32ABA" w:rsidP="00917320">
      <w:pPr>
        <w:tabs>
          <w:tab w:val="left" w:pos="3181"/>
        </w:tabs>
        <w:spacing w:line="360" w:lineRule="auto"/>
        <w:jc w:val="center"/>
        <w:rPr>
          <w:b/>
          <w:bCs/>
          <w:sz w:val="32"/>
          <w:szCs w:val="32"/>
        </w:rPr>
      </w:pPr>
    </w:p>
    <w:p w:rsidR="00457C1F" w:rsidRDefault="00EC5A6D" w:rsidP="00457C1F">
      <w:pPr>
        <w:spacing w:line="360" w:lineRule="auto"/>
        <w:ind w:left="709" w:firstLine="709"/>
        <w:jc w:val="both"/>
        <w:rPr>
          <w:b/>
          <w:bCs/>
          <w:sz w:val="72"/>
        </w:rPr>
      </w:pPr>
      <w:r w:rsidRPr="00EC5A6D">
        <w:pict>
          <v:group id="_x0000_s1107" style="position:absolute;left:0;text-align:left;margin-left:20.25pt;margin-top:36.7pt;width:282.9pt;height:76.5pt;flip:y;z-index:251646464;mso-wrap-distance-left:0;mso-wrap-distance-right:0" coordorigin="225,122" coordsize="5643,2160">
            <o:lock v:ext="edit" text="t"/>
            <v:line id="_x0000_s1108" style="position:absolute" from="1194,122" to="1194,2282" strokeweight=".26mm">
              <v:stroke joinstyle="miter"/>
            </v:line>
            <v:line id="_x0000_s1109" style="position:absolute" from="225,1562" to="5868,1562" strokeweight=".26mm">
              <v:stroke joinstyle="miter"/>
            </v:line>
          </v:group>
        </w:pict>
      </w:r>
      <w:r w:rsidR="00F927AC" w:rsidRPr="00A0255D">
        <w:rPr>
          <w:b/>
          <w:bCs/>
          <w:sz w:val="96"/>
          <w:szCs w:val="96"/>
        </w:rPr>
        <w:t>C</w:t>
      </w:r>
      <w:r w:rsidR="00F927AC" w:rsidRPr="00A0255D">
        <w:rPr>
          <w:b/>
          <w:bCs/>
          <w:sz w:val="52"/>
        </w:rPr>
        <w:t>HAPTER #</w:t>
      </w:r>
      <w:r w:rsidR="00CC4676" w:rsidRPr="00A0255D">
        <w:rPr>
          <w:b/>
          <w:bCs/>
          <w:sz w:val="72"/>
        </w:rPr>
        <w:t xml:space="preserve"> 7</w:t>
      </w:r>
    </w:p>
    <w:p w:rsidR="00291428" w:rsidRPr="00A0255D" w:rsidRDefault="00291428" w:rsidP="008D6F0C">
      <w:pPr>
        <w:spacing w:line="360" w:lineRule="auto"/>
        <w:ind w:left="720" w:firstLine="698"/>
        <w:jc w:val="both"/>
        <w:rPr>
          <w:b/>
          <w:bCs/>
          <w:sz w:val="72"/>
        </w:rPr>
      </w:pPr>
      <w:r w:rsidRPr="00A0255D">
        <w:rPr>
          <w:rFonts w:eastAsia="Times New Roman"/>
          <w:b/>
          <w:bCs/>
          <w:i/>
          <w:iCs/>
          <w:color w:val="000000"/>
          <w:sz w:val="56"/>
          <w:szCs w:val="56"/>
          <w:u w:val="single"/>
          <w:shd w:val="clear" w:color="auto" w:fill="FFFFFF"/>
          <w:lang w:eastAsia="ar-SA"/>
        </w:rPr>
        <w:t>Co</w:t>
      </w:r>
      <w:r w:rsidR="00CC4676" w:rsidRPr="00A0255D">
        <w:rPr>
          <w:rFonts w:eastAsia="Times New Roman"/>
          <w:b/>
          <w:bCs/>
          <w:i/>
          <w:iCs/>
          <w:color w:val="000000"/>
          <w:sz w:val="56"/>
          <w:szCs w:val="56"/>
          <w:u w:val="single"/>
          <w:shd w:val="clear" w:color="auto" w:fill="FFFFFF"/>
          <w:lang w:eastAsia="ar-SA"/>
        </w:rPr>
        <w:t>ding</w:t>
      </w:r>
    </w:p>
    <w:p w:rsidR="00291428" w:rsidRDefault="00457C1F" w:rsidP="00291428">
      <w:pPr>
        <w:spacing w:line="360" w:lineRule="auto"/>
        <w:rPr>
          <w:rFonts w:ascii="Monotype Corsiva" w:eastAsia="Times New Roman" w:hAnsi="Monotype Corsiva" w:cs="Arial"/>
          <w:bCs/>
          <w:iCs/>
          <w:color w:val="000000"/>
          <w:sz w:val="56"/>
          <w:szCs w:val="56"/>
          <w:u w:val="double"/>
          <w:shd w:val="clear" w:color="auto" w:fill="FFFFFF"/>
          <w:lang w:eastAsia="ar-SA"/>
        </w:rPr>
      </w:pPr>
      <w:r>
        <w:rPr>
          <w:rFonts w:ascii="Monotype Corsiva" w:eastAsia="Times New Roman" w:hAnsi="Monotype Corsiva" w:cs="Arial"/>
          <w:bCs/>
          <w:iCs/>
          <w:color w:val="000000"/>
          <w:sz w:val="56"/>
          <w:szCs w:val="56"/>
          <w:u w:val="double"/>
          <w:shd w:val="clear" w:color="auto" w:fill="FFFFFF"/>
          <w:lang w:eastAsia="ar-SA"/>
        </w:rPr>
        <w:t xml:space="preserve">                </w:t>
      </w:r>
    </w:p>
    <w:p w:rsidR="00457C1F" w:rsidRDefault="00337660" w:rsidP="00F80341">
      <w:pPr>
        <w:spacing w:line="360" w:lineRule="auto"/>
        <w:jc w:val="center"/>
        <w:rPr>
          <w:b/>
        </w:rPr>
      </w:pPr>
      <w:r>
        <w:rPr>
          <w:b/>
        </w:rPr>
        <w:t>HOME</w:t>
      </w:r>
      <w:r w:rsidR="00457C1F" w:rsidRPr="00457C1F">
        <w:rPr>
          <w:b/>
        </w:rPr>
        <w:t xml:space="preserve"> PAGE CODING</w:t>
      </w:r>
    </w:p>
    <w:p w:rsidR="00E85793" w:rsidRPr="00457C1F" w:rsidRDefault="00E85793" w:rsidP="00457C1F">
      <w:pPr>
        <w:spacing w:line="360" w:lineRule="auto"/>
        <w:jc w:val="both"/>
        <w:rPr>
          <w:b/>
        </w:rPr>
      </w:pPr>
    </w:p>
    <w:p w:rsidR="00303075" w:rsidRPr="00303075" w:rsidRDefault="00303075" w:rsidP="00303075">
      <w:pPr>
        <w:spacing w:line="360" w:lineRule="auto"/>
        <w:jc w:val="both"/>
        <w:rPr>
          <w:b/>
        </w:rPr>
      </w:pPr>
    </w:p>
    <w:p w:rsidR="00917320" w:rsidRPr="00917320" w:rsidRDefault="00917320" w:rsidP="00917320">
      <w:pPr>
        <w:spacing w:line="360" w:lineRule="auto"/>
        <w:jc w:val="both"/>
        <w:rPr>
          <w:b/>
        </w:rPr>
      </w:pPr>
      <w:r w:rsidRPr="00917320">
        <w:rPr>
          <w:b/>
        </w:rPr>
        <w:t>&lt;!DOCTYPE html&gt;</w:t>
      </w:r>
    </w:p>
    <w:p w:rsidR="00917320" w:rsidRPr="00917320" w:rsidRDefault="00917320" w:rsidP="00917320">
      <w:pPr>
        <w:spacing w:line="360" w:lineRule="auto"/>
        <w:jc w:val="both"/>
        <w:rPr>
          <w:b/>
        </w:rPr>
      </w:pPr>
      <w:r w:rsidRPr="00917320">
        <w:rPr>
          <w:b/>
        </w:rPr>
        <w:t>{% load static %}</w:t>
      </w:r>
    </w:p>
    <w:p w:rsidR="00917320" w:rsidRPr="00917320" w:rsidRDefault="00917320" w:rsidP="00917320">
      <w:pPr>
        <w:spacing w:line="360" w:lineRule="auto"/>
        <w:jc w:val="both"/>
        <w:rPr>
          <w:b/>
        </w:rPr>
      </w:pPr>
      <w:r w:rsidRPr="00917320">
        <w:rPr>
          <w:b/>
        </w:rPr>
        <w:t>&lt;html lang="zxx"&gt;</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&lt;head&gt;</w:t>
      </w:r>
    </w:p>
    <w:p w:rsidR="00917320" w:rsidRPr="00917320" w:rsidRDefault="00917320" w:rsidP="00917320">
      <w:pPr>
        <w:spacing w:line="360" w:lineRule="auto"/>
        <w:jc w:val="both"/>
        <w:rPr>
          <w:b/>
        </w:rPr>
      </w:pPr>
      <w:r w:rsidRPr="00917320">
        <w:rPr>
          <w:b/>
        </w:rPr>
        <w:tab/>
        <w:t>&lt;title&gt;Health Prediction System&lt;/title&gt;</w:t>
      </w:r>
    </w:p>
    <w:p w:rsidR="00917320" w:rsidRPr="00917320" w:rsidRDefault="00917320" w:rsidP="00917320">
      <w:pPr>
        <w:spacing w:line="360" w:lineRule="auto"/>
        <w:jc w:val="both"/>
        <w:rPr>
          <w:b/>
        </w:rPr>
      </w:pPr>
      <w:r w:rsidRPr="00917320">
        <w:rPr>
          <w:b/>
        </w:rPr>
        <w:tab/>
        <w:t>&lt;!-- Meta tag Keywords --&gt;</w:t>
      </w:r>
    </w:p>
    <w:p w:rsidR="00917320" w:rsidRPr="00917320" w:rsidRDefault="00917320" w:rsidP="00917320">
      <w:pPr>
        <w:spacing w:line="360" w:lineRule="auto"/>
        <w:jc w:val="both"/>
        <w:rPr>
          <w:b/>
        </w:rPr>
      </w:pPr>
      <w:r w:rsidRPr="00917320">
        <w:rPr>
          <w:b/>
        </w:rPr>
        <w:tab/>
        <w:t>&lt;meta name="viewport" content="width=device-width, initial-scale=1"&gt;</w:t>
      </w:r>
    </w:p>
    <w:p w:rsidR="00917320" w:rsidRPr="00917320" w:rsidRDefault="00917320" w:rsidP="00917320">
      <w:pPr>
        <w:spacing w:line="360" w:lineRule="auto"/>
        <w:jc w:val="both"/>
        <w:rPr>
          <w:b/>
        </w:rPr>
      </w:pPr>
      <w:r w:rsidRPr="00917320">
        <w:rPr>
          <w:b/>
        </w:rPr>
        <w:tab/>
        <w:t>&lt;meta charset="UTF-8" /&gt;</w:t>
      </w:r>
    </w:p>
    <w:p w:rsidR="00917320" w:rsidRPr="00917320" w:rsidRDefault="00917320" w:rsidP="00917320">
      <w:pPr>
        <w:spacing w:line="360" w:lineRule="auto"/>
        <w:jc w:val="both"/>
        <w:rPr>
          <w:b/>
        </w:rPr>
      </w:pPr>
      <w:r w:rsidRPr="00917320">
        <w:rPr>
          <w:b/>
        </w:rPr>
        <w:tab/>
        <w:t>&lt;meta name="keywords" /&gt;</w:t>
      </w:r>
    </w:p>
    <w:p w:rsidR="00917320" w:rsidRPr="00917320" w:rsidRDefault="00917320" w:rsidP="00917320">
      <w:pPr>
        <w:spacing w:line="360" w:lineRule="auto"/>
        <w:jc w:val="both"/>
        <w:rPr>
          <w:b/>
        </w:rPr>
      </w:pPr>
      <w:r w:rsidRPr="00917320">
        <w:rPr>
          <w:b/>
        </w:rPr>
        <w:tab/>
        <w:t>&lt;script&gt;</w:t>
      </w:r>
    </w:p>
    <w:p w:rsidR="00917320" w:rsidRPr="00917320" w:rsidRDefault="00917320" w:rsidP="00917320">
      <w:pPr>
        <w:spacing w:line="360" w:lineRule="auto"/>
        <w:jc w:val="both"/>
        <w:rPr>
          <w:b/>
        </w:rPr>
      </w:pPr>
      <w:r w:rsidRPr="00917320">
        <w:rPr>
          <w:b/>
        </w:rPr>
        <w:tab/>
      </w:r>
      <w:r w:rsidRPr="00917320">
        <w:rPr>
          <w:b/>
        </w:rPr>
        <w:tab/>
        <w:t>addEventListener("load", function () {</w:t>
      </w:r>
    </w:p>
    <w:p w:rsidR="00917320" w:rsidRPr="00917320" w:rsidRDefault="00917320" w:rsidP="00917320">
      <w:pPr>
        <w:spacing w:line="360" w:lineRule="auto"/>
        <w:jc w:val="both"/>
        <w:rPr>
          <w:b/>
        </w:rPr>
      </w:pPr>
      <w:r w:rsidRPr="00917320">
        <w:rPr>
          <w:b/>
        </w:rPr>
        <w:tab/>
      </w:r>
      <w:r w:rsidRPr="00917320">
        <w:rPr>
          <w:b/>
        </w:rPr>
        <w:tab/>
      </w:r>
      <w:r w:rsidRPr="00917320">
        <w:rPr>
          <w:b/>
        </w:rPr>
        <w:tab/>
        <w:t>setTimeout(hideURLbar, 0);</w:t>
      </w:r>
    </w:p>
    <w:p w:rsidR="00917320" w:rsidRPr="00917320" w:rsidRDefault="00917320" w:rsidP="00917320">
      <w:pPr>
        <w:spacing w:line="360" w:lineRule="auto"/>
        <w:jc w:val="both"/>
        <w:rPr>
          <w:b/>
        </w:rPr>
      </w:pPr>
      <w:r w:rsidRPr="00917320">
        <w:rPr>
          <w:b/>
        </w:rPr>
        <w:tab/>
      </w:r>
      <w:r w:rsidRPr="00917320">
        <w:rPr>
          <w:b/>
        </w:rPr>
        <w:tab/>
        <w:t>}, false);</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ab/>
      </w:r>
      <w:r w:rsidRPr="00917320">
        <w:rPr>
          <w:b/>
        </w:rPr>
        <w:tab/>
        <w:t>function hideURLbar() {</w:t>
      </w:r>
    </w:p>
    <w:p w:rsidR="00917320" w:rsidRPr="00917320" w:rsidRDefault="00917320" w:rsidP="00917320">
      <w:pPr>
        <w:spacing w:line="360" w:lineRule="auto"/>
        <w:jc w:val="both"/>
        <w:rPr>
          <w:b/>
        </w:rPr>
      </w:pPr>
      <w:r w:rsidRPr="00917320">
        <w:rPr>
          <w:b/>
        </w:rPr>
        <w:tab/>
      </w:r>
      <w:r w:rsidRPr="00917320">
        <w:rPr>
          <w:b/>
        </w:rPr>
        <w:tab/>
      </w:r>
      <w:r w:rsidRPr="00917320">
        <w:rPr>
          <w:b/>
        </w:rPr>
        <w:tab/>
        <w:t>window.scrollTo(0, 1);</w:t>
      </w:r>
    </w:p>
    <w:p w:rsidR="00917320" w:rsidRPr="00917320" w:rsidRDefault="00917320" w:rsidP="00917320">
      <w:pPr>
        <w:spacing w:line="360" w:lineRule="auto"/>
        <w:jc w:val="both"/>
        <w:rPr>
          <w:b/>
        </w:rPr>
      </w:pPr>
      <w:r w:rsidRPr="00917320">
        <w:rPr>
          <w:b/>
        </w:rPr>
        <w:tab/>
      </w:r>
      <w:r w:rsidRPr="00917320">
        <w:rPr>
          <w:b/>
        </w:rPr>
        <w:tab/>
        <w:t>}</w:t>
      </w:r>
    </w:p>
    <w:p w:rsidR="00917320" w:rsidRPr="00917320" w:rsidRDefault="00917320" w:rsidP="00917320">
      <w:pPr>
        <w:spacing w:line="360" w:lineRule="auto"/>
        <w:jc w:val="both"/>
        <w:rPr>
          <w:b/>
        </w:rPr>
      </w:pPr>
      <w:r w:rsidRPr="00917320">
        <w:rPr>
          <w:b/>
        </w:rPr>
        <w:tab/>
        <w:t>&lt;/script&gt;</w:t>
      </w:r>
    </w:p>
    <w:p w:rsidR="00917320" w:rsidRPr="00917320" w:rsidRDefault="00917320" w:rsidP="00917320">
      <w:pPr>
        <w:spacing w:line="360" w:lineRule="auto"/>
        <w:jc w:val="both"/>
        <w:rPr>
          <w:b/>
        </w:rPr>
      </w:pPr>
      <w:r w:rsidRPr="00917320">
        <w:rPr>
          <w:b/>
        </w:rPr>
        <w:tab/>
        <w:t>&lt;link rel="stylesheet" href="{% static 'css/bootstrap.css' %}"&gt;</w:t>
      </w:r>
    </w:p>
    <w:p w:rsidR="00917320" w:rsidRPr="00917320" w:rsidRDefault="00917320" w:rsidP="00917320">
      <w:pPr>
        <w:spacing w:line="360" w:lineRule="auto"/>
        <w:jc w:val="both"/>
        <w:rPr>
          <w:b/>
        </w:rPr>
      </w:pPr>
      <w:r w:rsidRPr="00917320">
        <w:rPr>
          <w:b/>
        </w:rPr>
        <w:tab/>
        <w:t>&lt;!-- Bootstrap-Core-CSS --&gt;</w:t>
      </w:r>
    </w:p>
    <w:p w:rsidR="00917320" w:rsidRPr="00917320" w:rsidRDefault="00917320" w:rsidP="00917320">
      <w:pPr>
        <w:spacing w:line="360" w:lineRule="auto"/>
        <w:jc w:val="both"/>
        <w:rPr>
          <w:b/>
        </w:rPr>
      </w:pPr>
      <w:r w:rsidRPr="00917320">
        <w:rPr>
          <w:b/>
        </w:rPr>
        <w:lastRenderedPageBreak/>
        <w:tab/>
        <w:t>&lt;link href="{% static 'css/css_slider.css' %}" type="text/css" rel="stylesheet" media="all"&gt;</w:t>
      </w:r>
    </w:p>
    <w:p w:rsidR="00917320" w:rsidRPr="00917320" w:rsidRDefault="00917320" w:rsidP="00917320">
      <w:pPr>
        <w:spacing w:line="360" w:lineRule="auto"/>
        <w:jc w:val="both"/>
        <w:rPr>
          <w:b/>
        </w:rPr>
      </w:pPr>
      <w:r w:rsidRPr="00917320">
        <w:rPr>
          <w:b/>
        </w:rPr>
        <w:tab/>
        <w:t>&lt;!-- banner slider --&gt;</w:t>
      </w:r>
    </w:p>
    <w:p w:rsidR="00917320" w:rsidRPr="00917320" w:rsidRDefault="00917320" w:rsidP="00917320">
      <w:pPr>
        <w:spacing w:line="360" w:lineRule="auto"/>
        <w:jc w:val="both"/>
        <w:rPr>
          <w:b/>
        </w:rPr>
      </w:pPr>
      <w:r w:rsidRPr="00917320">
        <w:rPr>
          <w:b/>
        </w:rPr>
        <w:tab/>
        <w:t>&lt;link rel="stylesheet" href="{% static 'css/style.css' %}" type="text/css" media="all" /&gt;</w:t>
      </w:r>
    </w:p>
    <w:p w:rsidR="00917320" w:rsidRPr="00917320" w:rsidRDefault="00917320" w:rsidP="00917320">
      <w:pPr>
        <w:spacing w:line="360" w:lineRule="auto"/>
        <w:jc w:val="both"/>
        <w:rPr>
          <w:b/>
        </w:rPr>
      </w:pPr>
      <w:r w:rsidRPr="00917320">
        <w:rPr>
          <w:b/>
        </w:rPr>
        <w:tab/>
        <w:t>&lt;!-- Style-CSS --&gt;</w:t>
      </w:r>
    </w:p>
    <w:p w:rsidR="00917320" w:rsidRPr="00917320" w:rsidRDefault="00917320" w:rsidP="00917320">
      <w:pPr>
        <w:spacing w:line="360" w:lineRule="auto"/>
        <w:jc w:val="both"/>
        <w:rPr>
          <w:b/>
        </w:rPr>
      </w:pPr>
      <w:r w:rsidRPr="00917320">
        <w:rPr>
          <w:b/>
        </w:rPr>
        <w:tab/>
        <w:t>&lt;link href="{% static 'css/font-awesome.min.css' %}" rel="stylesheet"&gt;</w:t>
      </w:r>
    </w:p>
    <w:p w:rsidR="00917320" w:rsidRPr="00917320" w:rsidRDefault="00917320" w:rsidP="00917320">
      <w:pPr>
        <w:spacing w:line="360" w:lineRule="auto"/>
        <w:jc w:val="both"/>
        <w:rPr>
          <w:b/>
        </w:rPr>
      </w:pPr>
      <w:r w:rsidRPr="00917320">
        <w:rPr>
          <w:b/>
        </w:rPr>
        <w:tab/>
        <w:t>&lt;!-- Font-Awesome-Icons-CSS --&gt;</w:t>
      </w:r>
    </w:p>
    <w:p w:rsidR="00917320" w:rsidRPr="00917320" w:rsidRDefault="00917320" w:rsidP="00917320">
      <w:pPr>
        <w:spacing w:line="360" w:lineRule="auto"/>
        <w:jc w:val="both"/>
        <w:rPr>
          <w:b/>
        </w:rPr>
      </w:pPr>
      <w:r w:rsidRPr="00917320">
        <w:rPr>
          <w:b/>
        </w:rPr>
        <w:tab/>
        <w:t>&lt;!-- //Custom-Files --&gt;</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ab/>
        <w:t>&lt;!-- Web-Fonts --&gt;</w:t>
      </w:r>
    </w:p>
    <w:p w:rsidR="00917320" w:rsidRPr="00917320" w:rsidRDefault="00917320" w:rsidP="00917320">
      <w:pPr>
        <w:spacing w:line="360" w:lineRule="auto"/>
        <w:jc w:val="both"/>
        <w:rPr>
          <w:b/>
        </w:rPr>
      </w:pPr>
      <w:r w:rsidRPr="00917320">
        <w:rPr>
          <w:b/>
        </w:rPr>
        <w:tab/>
        <w:t>&lt;link href="//fonts.googleapis.com/css?family=Quicksand:300,400,500,700" rel="stylesheet"&gt;</w:t>
      </w:r>
    </w:p>
    <w:p w:rsidR="00917320" w:rsidRPr="00917320" w:rsidRDefault="00917320" w:rsidP="00917320">
      <w:pPr>
        <w:spacing w:line="360" w:lineRule="auto"/>
        <w:jc w:val="both"/>
        <w:rPr>
          <w:b/>
        </w:rPr>
      </w:pPr>
      <w:r w:rsidRPr="00917320">
        <w:rPr>
          <w:b/>
        </w:rPr>
        <w:tab/>
        <w:t>&lt;link href="//fonts.googleapis.com/css?family=Mukta:200,300,400,500,600,700,800&amp;amp;subset=devanagari,latin-ext" rel="stylesheet"&gt;</w:t>
      </w:r>
    </w:p>
    <w:p w:rsidR="00917320" w:rsidRPr="00917320" w:rsidRDefault="00917320" w:rsidP="00917320">
      <w:pPr>
        <w:spacing w:line="360" w:lineRule="auto"/>
        <w:jc w:val="both"/>
        <w:rPr>
          <w:b/>
        </w:rPr>
      </w:pPr>
      <w:r w:rsidRPr="00917320">
        <w:rPr>
          <w:b/>
        </w:rPr>
        <w:t>&lt;style&gt;</w:t>
      </w:r>
      <w:r w:rsidRPr="00917320">
        <w:rPr>
          <w:b/>
        </w:rPr>
        <w:tab/>
        <w:t>&lt;!-- //Web-Fonts --&gt;</w:t>
      </w:r>
    </w:p>
    <w:p w:rsidR="00917320" w:rsidRPr="00917320" w:rsidRDefault="00917320" w:rsidP="00917320">
      <w:pPr>
        <w:spacing w:line="360" w:lineRule="auto"/>
        <w:jc w:val="both"/>
        <w:rPr>
          <w:b/>
        </w:rPr>
      </w:pPr>
      <w:r w:rsidRPr="00917320">
        <w:rPr>
          <w:b/>
        </w:rPr>
        <w:t>.li2{</w:t>
      </w:r>
    </w:p>
    <w:p w:rsidR="00917320" w:rsidRPr="00917320" w:rsidRDefault="00917320" w:rsidP="00917320">
      <w:pPr>
        <w:spacing w:line="360" w:lineRule="auto"/>
        <w:jc w:val="both"/>
        <w:rPr>
          <w:b/>
        </w:rPr>
      </w:pPr>
      <w:r w:rsidRPr="00917320">
        <w:rPr>
          <w:b/>
        </w:rPr>
        <w:tab/>
        <w:t>border:1px solid red;</w:t>
      </w:r>
    </w:p>
    <w:p w:rsidR="00917320" w:rsidRPr="00917320" w:rsidRDefault="00917320" w:rsidP="00917320">
      <w:pPr>
        <w:spacing w:line="360" w:lineRule="auto"/>
        <w:jc w:val="both"/>
        <w:rPr>
          <w:b/>
        </w:rPr>
      </w:pPr>
      <w:r w:rsidRPr="00917320">
        <w:rPr>
          <w:b/>
        </w:rPr>
        <w:tab/>
        <w:t>padding:8px;</w:t>
      </w:r>
    </w:p>
    <w:p w:rsidR="00917320" w:rsidRPr="00917320" w:rsidRDefault="00917320" w:rsidP="00917320">
      <w:pPr>
        <w:spacing w:line="360" w:lineRule="auto"/>
        <w:jc w:val="both"/>
        <w:rPr>
          <w:b/>
        </w:rPr>
      </w:pPr>
      <w:r w:rsidRPr="00917320">
        <w:rPr>
          <w:b/>
        </w:rPr>
        <w:tab/>
        <w:t>}</w:t>
      </w:r>
    </w:p>
    <w:p w:rsidR="00917320" w:rsidRPr="00917320" w:rsidRDefault="00917320" w:rsidP="00917320">
      <w:pPr>
        <w:spacing w:line="360" w:lineRule="auto"/>
        <w:jc w:val="both"/>
        <w:rPr>
          <w:b/>
        </w:rPr>
      </w:pPr>
      <w:r w:rsidRPr="00917320">
        <w:rPr>
          <w:b/>
        </w:rPr>
        <w:t>&lt;/style&gt;</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&lt;link rel='stylesheet' type='text/css' href="https://cdn.datatables.net/1.10.21/css/jquery.dataTables.min.css"&gt;</w:t>
      </w:r>
    </w:p>
    <w:p w:rsidR="00917320" w:rsidRPr="00917320" w:rsidRDefault="00917320" w:rsidP="00917320">
      <w:pPr>
        <w:spacing w:line="360" w:lineRule="auto"/>
        <w:jc w:val="both"/>
        <w:rPr>
          <w:b/>
        </w:rPr>
      </w:pPr>
      <w:r w:rsidRPr="00917320">
        <w:rPr>
          <w:b/>
        </w:rPr>
        <w:t>&lt;link rel='stylesheet' type='text/css' href="https://cdn.datatables.net/buttons/1.6.2/css/buttons.dataTables.min.css"&gt;</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&lt;script src="https://code.jquery.com/jquery-3.5.1.js"&gt;&lt;/script&gt;</w:t>
      </w:r>
    </w:p>
    <w:p w:rsidR="00917320" w:rsidRPr="00917320" w:rsidRDefault="00917320" w:rsidP="00917320">
      <w:pPr>
        <w:spacing w:line="360" w:lineRule="auto"/>
        <w:jc w:val="both"/>
        <w:rPr>
          <w:b/>
        </w:rPr>
      </w:pPr>
      <w:r w:rsidRPr="00917320">
        <w:rPr>
          <w:b/>
        </w:rPr>
        <w:t>&lt;script src="https://cdn.datatables.net/1.10.21/js/jquery.dataTables.min.js"&gt;&lt;/script&gt;</w:t>
      </w:r>
    </w:p>
    <w:p w:rsidR="00917320" w:rsidRPr="00917320" w:rsidRDefault="00917320" w:rsidP="00917320">
      <w:pPr>
        <w:spacing w:line="360" w:lineRule="auto"/>
        <w:jc w:val="both"/>
        <w:rPr>
          <w:b/>
        </w:rPr>
      </w:pPr>
      <w:r w:rsidRPr="00917320">
        <w:rPr>
          <w:b/>
        </w:rPr>
        <w:t>&lt;script src="https://cdn.datatables.net/buttons/1.6.2/js/dataTables.buttons.min.js"&gt;&lt;/script&gt;</w:t>
      </w:r>
    </w:p>
    <w:p w:rsidR="00917320" w:rsidRPr="00917320" w:rsidRDefault="00917320" w:rsidP="00917320">
      <w:pPr>
        <w:spacing w:line="360" w:lineRule="auto"/>
        <w:jc w:val="both"/>
        <w:rPr>
          <w:b/>
        </w:rPr>
      </w:pPr>
      <w:r w:rsidRPr="00917320">
        <w:rPr>
          <w:b/>
        </w:rPr>
        <w:t>&lt;script src="https://cdnjs.cloudflare.com/ajax/libs/jszip/3.1.3/jszip.min.js"&gt;&lt;/script&gt;</w:t>
      </w:r>
    </w:p>
    <w:p w:rsidR="00917320" w:rsidRPr="00917320" w:rsidRDefault="00917320" w:rsidP="00917320">
      <w:pPr>
        <w:spacing w:line="360" w:lineRule="auto"/>
        <w:jc w:val="both"/>
        <w:rPr>
          <w:b/>
        </w:rPr>
      </w:pPr>
      <w:r w:rsidRPr="00917320">
        <w:rPr>
          <w:b/>
        </w:rPr>
        <w:t>&lt;script src="https://cdnjs.cloudflare.com/ajax/libs/pdfmake/0.1.53/pdfmake.min.js"&gt;&lt;/script&gt;</w:t>
      </w:r>
    </w:p>
    <w:p w:rsidR="00917320" w:rsidRPr="00917320" w:rsidRDefault="00917320" w:rsidP="00917320">
      <w:pPr>
        <w:spacing w:line="360" w:lineRule="auto"/>
        <w:jc w:val="both"/>
        <w:rPr>
          <w:b/>
        </w:rPr>
      </w:pPr>
      <w:r w:rsidRPr="00917320">
        <w:rPr>
          <w:b/>
        </w:rPr>
        <w:lastRenderedPageBreak/>
        <w:t>&lt;script src="https://cdnjs.cloudflare.com/ajax/libs/pdfmake/0.1.53/vfs_fonts.js"&gt;&lt;/script&gt;</w:t>
      </w:r>
    </w:p>
    <w:p w:rsidR="00917320" w:rsidRPr="00917320" w:rsidRDefault="00917320" w:rsidP="00917320">
      <w:pPr>
        <w:spacing w:line="360" w:lineRule="auto"/>
        <w:jc w:val="both"/>
        <w:rPr>
          <w:b/>
        </w:rPr>
      </w:pPr>
      <w:r w:rsidRPr="00917320">
        <w:rPr>
          <w:b/>
        </w:rPr>
        <w:t>&lt;script src="https://cdn.datatables.net/buttons/1.6.2/js/buttons.html5.min.js"&gt;&lt;/script&gt;</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&lt;script&gt;</w:t>
      </w:r>
    </w:p>
    <w:p w:rsidR="00917320" w:rsidRPr="00917320" w:rsidRDefault="00917320" w:rsidP="00917320">
      <w:pPr>
        <w:spacing w:line="360" w:lineRule="auto"/>
        <w:jc w:val="both"/>
        <w:rPr>
          <w:b/>
        </w:rPr>
      </w:pPr>
      <w:r w:rsidRPr="00917320">
        <w:rPr>
          <w:b/>
        </w:rPr>
        <w:t>$(document).ready(function() {</w:t>
      </w:r>
    </w:p>
    <w:p w:rsidR="00917320" w:rsidRPr="00917320" w:rsidRDefault="00917320" w:rsidP="00917320">
      <w:pPr>
        <w:spacing w:line="360" w:lineRule="auto"/>
        <w:jc w:val="both"/>
        <w:rPr>
          <w:b/>
        </w:rPr>
      </w:pPr>
      <w:r w:rsidRPr="00917320">
        <w:rPr>
          <w:b/>
        </w:rPr>
        <w:t xml:space="preserve">    $('#example').DataTable( {</w:t>
      </w:r>
    </w:p>
    <w:p w:rsidR="00917320" w:rsidRPr="00917320" w:rsidRDefault="00917320" w:rsidP="00917320">
      <w:pPr>
        <w:spacing w:line="360" w:lineRule="auto"/>
        <w:jc w:val="both"/>
        <w:rPr>
          <w:b/>
        </w:rPr>
      </w:pPr>
      <w:r w:rsidRPr="00917320">
        <w:rPr>
          <w:b/>
        </w:rPr>
        <w:t xml:space="preserve">        dom: 'Bfrtip',</w:t>
      </w:r>
    </w:p>
    <w:p w:rsidR="00917320" w:rsidRPr="00917320" w:rsidRDefault="00917320" w:rsidP="00917320">
      <w:pPr>
        <w:spacing w:line="360" w:lineRule="auto"/>
        <w:jc w:val="both"/>
        <w:rPr>
          <w:b/>
        </w:rPr>
      </w:pPr>
      <w:r w:rsidRPr="00917320">
        <w:rPr>
          <w:b/>
        </w:rPr>
        <w:t xml:space="preserve">        buttons: [</w:t>
      </w:r>
    </w:p>
    <w:p w:rsidR="00917320" w:rsidRPr="00917320" w:rsidRDefault="00917320" w:rsidP="00917320">
      <w:pPr>
        <w:spacing w:line="360" w:lineRule="auto"/>
        <w:jc w:val="both"/>
        <w:rPr>
          <w:b/>
        </w:rPr>
      </w:pPr>
      <w:r w:rsidRPr="00917320">
        <w:rPr>
          <w:b/>
        </w:rPr>
        <w:t xml:space="preserve">            'copyHtml5',</w:t>
      </w:r>
    </w:p>
    <w:p w:rsidR="00917320" w:rsidRPr="00917320" w:rsidRDefault="00917320" w:rsidP="00917320">
      <w:pPr>
        <w:spacing w:line="360" w:lineRule="auto"/>
        <w:jc w:val="both"/>
        <w:rPr>
          <w:b/>
        </w:rPr>
      </w:pPr>
      <w:r w:rsidRPr="00917320">
        <w:rPr>
          <w:b/>
        </w:rPr>
        <w:t xml:space="preserve">            'excelHtml5',</w:t>
      </w:r>
    </w:p>
    <w:p w:rsidR="00917320" w:rsidRPr="00917320" w:rsidRDefault="00917320" w:rsidP="00917320">
      <w:pPr>
        <w:spacing w:line="360" w:lineRule="auto"/>
        <w:jc w:val="both"/>
        <w:rPr>
          <w:b/>
        </w:rPr>
      </w:pPr>
      <w:r w:rsidRPr="00917320">
        <w:rPr>
          <w:b/>
        </w:rPr>
        <w:t xml:space="preserve">            'csvHtml5',</w:t>
      </w:r>
    </w:p>
    <w:p w:rsidR="00917320" w:rsidRPr="00917320" w:rsidRDefault="00917320" w:rsidP="00917320">
      <w:pPr>
        <w:spacing w:line="360" w:lineRule="auto"/>
        <w:jc w:val="both"/>
        <w:rPr>
          <w:b/>
        </w:rPr>
      </w:pPr>
      <w:r w:rsidRPr="00917320">
        <w:rPr>
          <w:b/>
        </w:rPr>
        <w:t xml:space="preserve">            'pdfHtml5'</w:t>
      </w:r>
    </w:p>
    <w:p w:rsidR="00917320" w:rsidRPr="00917320" w:rsidRDefault="00917320" w:rsidP="00917320">
      <w:pPr>
        <w:spacing w:line="360" w:lineRule="auto"/>
        <w:jc w:val="both"/>
        <w:rPr>
          <w:b/>
        </w:rPr>
      </w:pPr>
      <w:r w:rsidRPr="00917320">
        <w:rPr>
          <w:b/>
        </w:rPr>
        <w:t xml:space="preserve">        ]</w:t>
      </w:r>
    </w:p>
    <w:p w:rsidR="00917320" w:rsidRPr="00917320" w:rsidRDefault="00917320" w:rsidP="00917320">
      <w:pPr>
        <w:spacing w:line="360" w:lineRule="auto"/>
        <w:jc w:val="both"/>
        <w:rPr>
          <w:b/>
        </w:rPr>
      </w:pPr>
      <w:r w:rsidRPr="00917320">
        <w:rPr>
          <w:b/>
        </w:rPr>
        <w:t xml:space="preserve">    } );</w:t>
      </w:r>
    </w:p>
    <w:p w:rsidR="00917320" w:rsidRPr="00917320" w:rsidRDefault="00917320" w:rsidP="00917320">
      <w:pPr>
        <w:spacing w:line="360" w:lineRule="auto"/>
        <w:jc w:val="both"/>
        <w:rPr>
          <w:b/>
        </w:rPr>
      </w:pPr>
      <w:r w:rsidRPr="00917320">
        <w:rPr>
          <w:b/>
        </w:rPr>
        <w:t>} );</w:t>
      </w:r>
    </w:p>
    <w:p w:rsidR="00917320" w:rsidRPr="00917320" w:rsidRDefault="00917320" w:rsidP="00917320">
      <w:pPr>
        <w:spacing w:line="360" w:lineRule="auto"/>
        <w:jc w:val="both"/>
        <w:rPr>
          <w:b/>
        </w:rPr>
      </w:pPr>
      <w:r w:rsidRPr="00917320">
        <w:rPr>
          <w:b/>
        </w:rPr>
        <w:t>&lt;/script&gt;</w:t>
      </w:r>
    </w:p>
    <w:p w:rsidR="00917320" w:rsidRPr="00917320" w:rsidRDefault="00917320" w:rsidP="00917320">
      <w:pPr>
        <w:spacing w:line="360" w:lineRule="auto"/>
        <w:jc w:val="both"/>
        <w:rPr>
          <w:b/>
        </w:rPr>
      </w:pPr>
      <w:r w:rsidRPr="00917320">
        <w:rPr>
          <w:b/>
        </w:rPr>
        <w:t>&lt;/head&gt;</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&lt;body&gt;</w:t>
      </w:r>
    </w:p>
    <w:p w:rsidR="00917320" w:rsidRPr="00917320" w:rsidRDefault="00917320" w:rsidP="00917320">
      <w:pPr>
        <w:spacing w:line="360" w:lineRule="auto"/>
        <w:jc w:val="both"/>
        <w:rPr>
          <w:b/>
        </w:rPr>
      </w:pPr>
      <w:r w:rsidRPr="00917320">
        <w:rPr>
          <w:b/>
        </w:rPr>
        <w:tab/>
        <w:t>&lt;!-- main --&gt;</w:t>
      </w:r>
    </w:p>
    <w:p w:rsidR="00917320" w:rsidRPr="00917320" w:rsidRDefault="00917320" w:rsidP="00917320">
      <w:pPr>
        <w:spacing w:line="360" w:lineRule="auto"/>
        <w:jc w:val="both"/>
        <w:rPr>
          <w:b/>
        </w:rPr>
      </w:pPr>
      <w:r w:rsidRPr="00917320">
        <w:rPr>
          <w:b/>
        </w:rPr>
        <w:tab/>
        <w:t>&lt;div id="home" style="margin-bottom:2%"&gt;</w:t>
      </w:r>
    </w:p>
    <w:p w:rsidR="00917320" w:rsidRPr="00917320" w:rsidRDefault="00917320" w:rsidP="00917320">
      <w:pPr>
        <w:spacing w:line="360" w:lineRule="auto"/>
        <w:jc w:val="both"/>
        <w:rPr>
          <w:b/>
        </w:rPr>
      </w:pPr>
      <w:r w:rsidRPr="00917320">
        <w:rPr>
          <w:b/>
        </w:rPr>
        <w:tab/>
      </w:r>
      <w:r w:rsidRPr="00917320">
        <w:rPr>
          <w:b/>
        </w:rPr>
        <w:tab/>
        <w:t>&lt;!-- top header --&gt;</w:t>
      </w:r>
    </w:p>
    <w:p w:rsidR="00917320" w:rsidRPr="00917320" w:rsidRDefault="00917320" w:rsidP="00917320">
      <w:pPr>
        <w:spacing w:line="360" w:lineRule="auto"/>
        <w:jc w:val="both"/>
        <w:rPr>
          <w:b/>
        </w:rPr>
      </w:pPr>
      <w:r w:rsidRPr="00917320">
        <w:rPr>
          <w:b/>
        </w:rPr>
        <w:tab/>
      </w:r>
      <w:r w:rsidRPr="00917320">
        <w:rPr>
          <w:b/>
        </w:rPr>
        <w:tab/>
        <w:t>&lt;header&gt;</w:t>
      </w:r>
    </w:p>
    <w:p w:rsidR="00917320" w:rsidRPr="00917320" w:rsidRDefault="00917320" w:rsidP="00917320">
      <w:pPr>
        <w:spacing w:line="360" w:lineRule="auto"/>
        <w:jc w:val="both"/>
        <w:rPr>
          <w:b/>
        </w:rPr>
      </w:pPr>
      <w:r w:rsidRPr="00917320">
        <w:rPr>
          <w:b/>
        </w:rPr>
        <w:tab/>
      </w:r>
      <w:r w:rsidRPr="00917320">
        <w:rPr>
          <w:b/>
        </w:rPr>
        <w:tab/>
      </w:r>
      <w:r w:rsidRPr="00917320">
        <w:rPr>
          <w:b/>
        </w:rPr>
        <w:tab/>
        <w:t>&lt;div class="top-bar py-3"&gt;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t>&lt;div class="container"&gt;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&lt;div class="row"&gt;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&lt;div class="col-xl-6 col-lg-6 col-md-8 top-social-agile text-lg-left text-center"&gt;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&lt;div class="row"&gt;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&lt;div class="col-5 header-top_w3layouts"&gt;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&lt;p class="text-bl"&gt;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&lt;span class="fa fa-map-marker mr-2"&gt;&lt;/span&gt;Indrapuri Sec-C, Bhopal</w:t>
      </w:r>
    </w:p>
    <w:p w:rsidR="00917320" w:rsidRPr="00917320" w:rsidRDefault="00917320" w:rsidP="00917320">
      <w:pPr>
        <w:spacing w:line="360" w:lineRule="auto"/>
        <w:jc w:val="both"/>
        <w:rPr>
          <w:b/>
        </w:rPr>
      </w:pPr>
      <w:r w:rsidRPr="00917320">
        <w:rPr>
          <w:b/>
        </w:rPr>
        <w:lastRenderedPageBreak/>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&lt;/p&gt;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&lt;div class="col-3 header-top_w3layouts"&gt;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&lt;p class="text-bl"&gt;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&lt;span class="fa fa-phone mr-2"&gt;&lt;/span&gt;+1 000263676</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&lt;/p&gt;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 social icons --&gt;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 class="col-4 top-right-info"&gt;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 href="#"&gt;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&lt;span class="fa fa-facebook-f"&gt;&lt;/span&gt;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class="mx-3"&gt;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 href="#"&gt;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&lt;span class="fa fa-twitter"&gt;&lt;/span&gt;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 href="#"&gt;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&lt;span class="fa fa-google-plus"&gt;&lt;/span&gt;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class="ml-3"&gt;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 href="#"&gt;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&lt;span class="fa fa-pinterest-p"&gt;&lt;/span&gt;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&lt;/a&gt;</w:t>
      </w:r>
    </w:p>
    <w:p w:rsidR="00917320" w:rsidRPr="00917320" w:rsidRDefault="00917320" w:rsidP="00917320">
      <w:pPr>
        <w:spacing w:line="360" w:lineRule="auto"/>
        <w:jc w:val="both"/>
        <w:rPr>
          <w:b/>
        </w:rPr>
      </w:pPr>
      <w:r w:rsidRPr="00917320">
        <w:rPr>
          <w:b/>
        </w:rPr>
        <w:lastRenderedPageBreak/>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 //social icons --&gt;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&lt;div class="col-xl-7 col-lg-6 col-md-4 top-social-agile text-md-right text-center mt-md-0 mt-2"&gt;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&lt;div class="row"&gt;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&lt;div class="offset-xl-6 offset-lg-4"&gt;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&lt;div class="col-xl-3 col-lg-4 col-6 top-w3layouts p-md-0 text-right"&gt;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 login --&gt;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 href="login.html" class="login-button-2 text-uppercase text-bl"&gt;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 //login --&gt;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&lt;div class="col-xl-3 col-lg-4 col-6 header-w3layouts text-md-right text-left"&gt;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 register --&gt;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 href="register.html" class="login-button-2 text-uppercase text-bl"&gt;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 //register --&gt;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t>&lt;/header&gt;</w:t>
      </w:r>
    </w:p>
    <w:p w:rsidR="00917320" w:rsidRPr="00917320" w:rsidRDefault="00917320" w:rsidP="00917320">
      <w:pPr>
        <w:spacing w:line="360" w:lineRule="auto"/>
        <w:jc w:val="both"/>
        <w:rPr>
          <w:b/>
        </w:rPr>
      </w:pPr>
      <w:r w:rsidRPr="00917320">
        <w:rPr>
          <w:b/>
        </w:rPr>
        <w:tab/>
      </w:r>
      <w:r w:rsidRPr="00917320">
        <w:rPr>
          <w:b/>
        </w:rPr>
        <w:tab/>
        <w:t>&lt;!-- //top header --&gt;</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lastRenderedPageBreak/>
        <w:tab/>
      </w:r>
      <w:r w:rsidRPr="00917320">
        <w:rPr>
          <w:b/>
        </w:rPr>
        <w:tab/>
        <w:t>&lt;!-- second header --&gt;</w:t>
      </w:r>
    </w:p>
    <w:p w:rsidR="00917320" w:rsidRPr="00917320" w:rsidRDefault="00917320" w:rsidP="00917320">
      <w:pPr>
        <w:spacing w:line="360" w:lineRule="auto"/>
        <w:jc w:val="both"/>
        <w:rPr>
          <w:b/>
        </w:rPr>
      </w:pPr>
      <w:r w:rsidRPr="00917320">
        <w:rPr>
          <w:b/>
        </w:rPr>
        <w:tab/>
      </w:r>
      <w:r w:rsidRPr="00917320">
        <w:rPr>
          <w:b/>
        </w:rPr>
        <w:tab/>
        <w:t>&lt;div class="main-top" style="background:Green"&gt;</w:t>
      </w:r>
    </w:p>
    <w:p w:rsidR="00917320" w:rsidRPr="00917320" w:rsidRDefault="00917320" w:rsidP="00917320">
      <w:pPr>
        <w:spacing w:line="360" w:lineRule="auto"/>
        <w:jc w:val="both"/>
        <w:rPr>
          <w:b/>
        </w:rPr>
      </w:pPr>
      <w:r w:rsidRPr="00917320">
        <w:rPr>
          <w:b/>
        </w:rPr>
        <w:tab/>
      </w:r>
      <w:r w:rsidRPr="00917320">
        <w:rPr>
          <w:b/>
        </w:rPr>
        <w:tab/>
      </w:r>
      <w:r w:rsidRPr="00917320">
        <w:rPr>
          <w:b/>
        </w:rPr>
        <w:tab/>
        <w:t>&lt;div class="container-fluid"&gt;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t>&lt;div class="header d-md-flex justify-content-between align-items-center py-3"&gt;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 logo --&gt;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&lt;div id="logo" style="margin-left:13%"&gt;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&lt;h1&gt;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 href="index.html"&gt;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&lt;span class="fa fa-user-md mr-2"&gt;&lt;/span&gt;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&lt;span class="logo-sp"&gt;Health&lt;/span&gt; Prediction</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&lt;/h1&gt;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 //logo --&gt;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 nav --&gt;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 if request.user.is_staff %}</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&lt;div class="nav_w3ls" style="margin-right:4%"&gt;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&lt;nav&gt;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&lt;label for="drop1" class="toggle"&gt;Menu&lt;/label&gt;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&lt;input type="checkbox" id="drop1" /&gt;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 class="menu" style="padding:15px;width:100%"&gt;</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class="mx-lg-4 mx-md-3 my-md-0 my-2"&gt;&lt;a href="{% url 'admin_home' %}" class="active"&gt;Home&lt;/a&gt;&lt;/li&gt;</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&lt;label for="drop-2" class="toggle toogle-2"&gt; &lt;span class="fa fa-angle-down" aria-hidden="true"&gt;&lt;/span&gt;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&lt;/label&gt;</w:t>
      </w:r>
    </w:p>
    <w:p w:rsidR="00917320" w:rsidRPr="00917320" w:rsidRDefault="00917320" w:rsidP="00917320">
      <w:pPr>
        <w:spacing w:line="360" w:lineRule="auto"/>
        <w:jc w:val="both"/>
        <w:rPr>
          <w:b/>
        </w:rPr>
      </w:pPr>
      <w:r w:rsidRPr="00917320">
        <w:rPr>
          <w:b/>
        </w:rPr>
        <w:lastRenderedPageBreak/>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 href="#"&gt; Doctor &lt;span class="fa fa-angle-down" aria-hidden="true"&gt;&lt;/span&gt;&lt;/a&gt;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 style="margin-top:2%;width:40%;margin-right:0%"&gt;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style="width:100%;"&gt;&lt;a href="{% url 'add_doctor' %}" class="drop-text"&gt;Add Doctor&lt;/a&gt;&lt;/li&gt;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style="width:100%;"&gt;&lt;a href="{% url 'view_doctor' %}" class="drop-text"&gt;View Doctor&lt;/a&gt;&lt;/li&gt;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&lt;/li&gt;</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class="mx-lg-4 mx-md-3 my-md-0 my-2"&gt;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&lt;label for="drop-2" class="toggle toogle-2"&gt; &lt;span class="fa fa-angle-down" aria-hidden="true"&gt;&lt;/span&gt;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&lt;/label&gt;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 href="#"&gt; Disease &lt;span class="fa fa-angle-down" aria-hidden="true"&gt;&lt;/span&gt;&lt;/a&gt;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 style="margin-top:2%;width:40%;margin-right:4%"&gt;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style="width:100%;"&gt;&lt;a href="{% url 'add_disease' %}" class="drop-text"&gt;Add Disease&lt;/a&gt;&lt;/li&gt;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style="width:100%;"&gt;&lt;a href="{% url 'view_disease' %}" class="drop-text"&gt;View Disease&lt;/a&gt;&lt;/li&gt;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&lt;/li&gt;</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&lt;li&gt;&lt;a href="{% url 'view_patient' %}"&gt;View Patient&lt;/a&gt;&lt;/li&gt;</w:t>
      </w:r>
    </w:p>
    <w:p w:rsidR="00917320" w:rsidRPr="00917320" w:rsidRDefault="00917320" w:rsidP="00917320">
      <w:pPr>
        <w:spacing w:line="360" w:lineRule="auto"/>
        <w:jc w:val="both"/>
        <w:rPr>
          <w:b/>
        </w:rPr>
      </w:pPr>
      <w:r w:rsidRPr="00917320">
        <w:rPr>
          <w:b/>
        </w:rPr>
        <w:lastRenderedPageBreak/>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class="mx-lg-4 mx-md-3 my-md-0 my-2"&gt;&lt;a href="{% url 'view_feedback' %}"&gt;View Feedback&lt;/a&gt;&lt;/li&gt;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&lt;li&gt;&lt;a href="{% url 'view_notify' %}"&gt;&lt;i class="fa fa-bell"&gt;&lt;/i&gt; &lt;/a&gt;&lt;/li&gt;</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&lt;/nav&gt;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&lt;div class="nav_w3ls" style="margin-right:3%"&gt;</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&lt;nav&gt;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&lt;label for="drop2" class="toggle"&gt;Menu&lt;/label&gt;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&lt;input type="checkbox" id="drop2" /&gt;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 class="menu"&gt;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class="mx-lg-4 mx-md-3 my-md-0 my-2" style="background:red;padding:8px"&gt;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 First Tier Drop Down --&gt;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&lt;label for="drop-2" class="toggle toogle-2"&gt; &lt;span class="fa fa-angle-down" aria-hidden="true"&gt;&lt;/span&gt;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&lt;/label&gt;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 href="#"&gt;&lt;i class="fa fa-user"&gt;&lt;/i&gt; {{request.user.username}} &lt;span class="fa fa-angle-down" aria-hidden="true"&gt;&lt;/span&gt;&lt;/a&gt;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 style="margin-top:10%;width:80%;margin-right:5%"&gt;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style="width:100%;"&gt;&lt;a href="{% url 'change_password' %}" class="drop-text"&gt;Password&lt;/a&gt;&lt;/li&gt;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style="width:100%;"&gt;&lt;a href="{% url 'logout' %}" class="drop-text"&gt;Logout&lt;/a&gt;&lt;/li&gt;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&lt;/li&gt;</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&lt;/nav&gt;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 else %}</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 if request.user.is_authenticated %}</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 ifequal error "pat" %}</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&lt;div class="nav_w3ls" style="margin-left:5%;font-weight:bold"&gt;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&lt;nav&gt;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&lt;label for="drop3" class="toggle"&gt;Menu&lt;/label&gt;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&lt;input type="checkbox" id="drop3" /&gt;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 class="menu" style="padding:15px;width:100%"&gt;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&lt;li&gt;&lt;a href="{% url 'patient_home' %}" class="active"&gt;Home&lt;/a&gt;&lt;/li&gt;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class="mx-lg-4 mx-md-3 my-md-0 my-2"&gt;&lt;a href="{% url 'search_doctor' %}"&gt;Search Doctor&lt;/a&gt;&lt;/li&gt;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&lt;li&gt;&lt;a href="{% url 'predict_disease' '0' %}"&gt;Search Disease&lt;/a&gt;&lt;/li&gt;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class="mx-lg-4 mx-md-3 my-md-0 my-2"&gt;&lt;a href="{% url 'profile_doctor' %}"&gt;My Detail&lt;/a&gt;&lt;/li&gt;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&lt;li&gt;&lt;a href="{% url 'sent_feedback' %}"&gt;Feedback&lt;/a&gt;&lt;/li&gt;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&lt;/nav&gt;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&lt;div class="nav_w3ls" style="margin-right:3%"&gt;</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&lt;nav&gt;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&lt;label for="drop4" class="toggle"&gt;Menu&lt;/label&gt;</w:t>
      </w:r>
    </w:p>
    <w:p w:rsidR="00917320" w:rsidRPr="00917320" w:rsidRDefault="00917320" w:rsidP="00917320">
      <w:pPr>
        <w:spacing w:line="360" w:lineRule="auto"/>
        <w:jc w:val="both"/>
        <w:rPr>
          <w:b/>
        </w:rPr>
      </w:pPr>
      <w:r w:rsidRPr="00917320">
        <w:rPr>
          <w:b/>
        </w:rPr>
        <w:lastRenderedPageBreak/>
        <w:tab/>
      </w:r>
      <w:r w:rsidRPr="00917320">
        <w:rPr>
          <w:b/>
        </w:rPr>
        <w:tab/>
      </w:r>
      <w:r w:rsidRPr="00917320">
        <w:rPr>
          <w:b/>
        </w:rPr>
        <w:tab/>
      </w:r>
      <w:r w:rsidRPr="00917320">
        <w:rPr>
          <w:b/>
        </w:rPr>
        <w:tab/>
      </w:r>
      <w:r w:rsidRPr="00917320">
        <w:rPr>
          <w:b/>
        </w:rPr>
        <w:tab/>
      </w:r>
      <w:r w:rsidRPr="00917320">
        <w:rPr>
          <w:b/>
        </w:rPr>
        <w:tab/>
      </w:r>
      <w:r w:rsidRPr="00917320">
        <w:rPr>
          <w:b/>
        </w:rPr>
        <w:tab/>
        <w:t>&lt;input type="checkbox" id="drop4" /&gt;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 class="menu"&gt;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class="mx-lg-4 mx-md-3 my-md-0 my-2" style="background:red;padding:8px"&gt;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 First Tier Drop Down --&gt;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&lt;label for="drop-3" class="toggle toogle-3"&gt; &lt;span class="fa fa-angle-down" aria-hidden="true"&gt;&lt;/span&gt;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&lt;/label&gt;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 href="#"&gt;&lt;i class="fa fa-sign-in"&gt;&lt;/i&gt; Hello,{{request.user.username}} &lt;span class="fa fa-angle-down" aria-hidden="true"&gt;&lt;/span&gt;&lt;/a&gt;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 style="margin-top:8%;width:80%;margin-right:5%"&gt;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style="width:100%;"&gt;&lt;a href="{% url 'change_password' %}" class="drop-text"&gt; Password&lt;/a&gt;&lt;/li&gt;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style="width:100%;"&gt;&lt;a href="{% url 'logout' %}" class="drop-text"&gt; Logout&lt;/a&gt;&lt;/li&gt;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&lt;/nav&gt;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 else %}</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&lt;div class="nav_w3ls" style="margin-right:4%"&gt;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&lt;nav&gt;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&lt;label for="drop5" class="toggle"&gt;Menu&lt;/label&gt;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&lt;input type="checkbox" id="drop5" /&gt;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 class="menu" style="padding:15px;width:100%"&gt;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&lt;li&gt;&lt;a href="{% url 'doctor_home' %}" class="active"&gt;Home&lt;/a&gt;&lt;/li&gt;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 xml:space="preserve">&lt;li class="mx-lg-4 mx-md-3 my-md-0 </w:t>
      </w:r>
      <w:r w:rsidRPr="00917320">
        <w:rPr>
          <w:b/>
        </w:rPr>
        <w:lastRenderedPageBreak/>
        <w:t>my-2"&gt;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 href="{% url 'profile_doctor' %}"&gt;My Detail&lt;/a&gt;&lt;/li&gt;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&lt;li&gt;&lt;a href="{% url 'notification' %}"&gt;Notification&lt;/a&gt;&lt;/li&gt;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&lt;/nav&gt;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&lt;div class="nav_w3ls" style="margin-right:3%"&gt;</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&lt;nav&gt;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&lt;label for="drop6" class="toggle"&gt;Menu&lt;/label&gt;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&lt;input type="checkbox" id="drop6" /&gt;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 class="menu"&gt;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class="mx-lg-4 mx-md-3 my-md-0 my-2" style="background:red;padding:8px"&gt;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 First Tier Drop Down --&gt;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&lt;label for="drop6" class="toggle toogle-2"&gt; &lt;span class="fa fa-angle-down" aria-hidden="true"&gt;&lt;/span&gt;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&lt;/label&gt;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 href="#"&gt;&lt;i class="fa fa-user"&gt;&lt;/i&gt; {{request.user.username}} &lt;span class="fa fa-angle-down" aria-hidden="true"&gt;&lt;/span&gt;&lt;/a&gt;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 style="margin-top:10%;width:80%;margin-right:5%"&gt;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style="width:100%;"&gt;&lt;a href="{% url 'change_password' %}" class="drop-text"&gt;Password&lt;/a&gt;&lt;/li&gt;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style="width:100%;"&gt;&lt;a href="{% url 'logout' %}" class="drop-text"&gt;Logout&lt;/a&gt;&lt;/li&gt;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&lt;/li&gt;</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&lt;/nav&gt;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 endifequal %}</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 else %}</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&lt;div class="nav_w3ls" style="margin-right:4%"&gt;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&lt;nav&gt;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&lt;label for="drop7" class="toggle"&gt;Menu&lt;/label&gt;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&lt;input type="checkbox" id="drop7" /&gt;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 class="menu" style="padding:15px;width:100%"&gt;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&lt;li&gt;&lt;a href="{% url 'home' %}" class="active"&gt;Home&lt;/a&gt;&lt;/li&gt;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class="mx-lg-4 mx-md-3 my-md-0 my-2"&gt;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 href="{% url 'about' %}"&gt;About Us&lt;/a&gt;&lt;/li&gt;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&lt;li&gt;&lt;a href="{% url 'gallery' %}"&gt;Gallery&lt;/a&gt;&lt;/li&gt;</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style="padding-left:20px"&gt;&lt;a href="{% url 'contact' %}"&gt;Contact Us&lt;/a&gt;&lt;/li&gt;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&lt;/nav&gt;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&lt;div class="nav_w3ls" style="margin-right:3%"&gt;</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&lt;nav&gt;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&lt;label for="drop" class="toggle"&gt;Menu&lt;/label&gt;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&lt;input type="checkbox" id="drop" /&gt;</w:t>
      </w:r>
    </w:p>
    <w:p w:rsidR="00917320" w:rsidRPr="00917320" w:rsidRDefault="00917320" w:rsidP="00917320">
      <w:pPr>
        <w:spacing w:line="360" w:lineRule="auto"/>
        <w:jc w:val="both"/>
        <w:rPr>
          <w:b/>
        </w:rPr>
      </w:pPr>
      <w:r w:rsidRPr="00917320">
        <w:rPr>
          <w:b/>
        </w:rPr>
        <w:lastRenderedPageBreak/>
        <w:tab/>
      </w:r>
      <w:r w:rsidRPr="00917320">
        <w:rPr>
          <w:b/>
        </w:rPr>
        <w:tab/>
      </w:r>
      <w:r w:rsidRPr="00917320">
        <w:rPr>
          <w:b/>
        </w:rPr>
        <w:tab/>
      </w:r>
      <w:r w:rsidRPr="00917320">
        <w:rPr>
          <w:b/>
        </w:rPr>
        <w:tab/>
      </w:r>
      <w:r w:rsidRPr="00917320">
        <w:rPr>
          <w:b/>
        </w:rPr>
        <w:tab/>
      </w:r>
      <w:r w:rsidRPr="00917320">
        <w:rPr>
          <w:b/>
        </w:rPr>
        <w:tab/>
      </w:r>
      <w:r w:rsidRPr="00917320">
        <w:rPr>
          <w:b/>
        </w:rPr>
        <w:tab/>
        <w:t>&lt;ul class="menu"&gt;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class="mx-lg-4 mx-md-3 my-md-0 my-2" style="background:red;padding:8px"&gt;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 First Tier Drop Down --&gt;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&lt;label for="drop-2" class="toggle toogle-2"&gt; &lt;span class="fa fa-angle-down" aria-hidden="true"&gt;&lt;/span&gt;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&lt;/label&gt;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 href="#"&gt;&lt;i class="fa fa-sign-in"&gt;&lt;/i&gt; Login &lt;span class="fa fa-angle-down" aria-hidden="true"&gt;&lt;/span&gt;&lt;/a&gt;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 style="margin-top:10%;width:80%;margin-right:5%"&gt;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style="width:100%;"&gt;&lt;a href="{% url 'login_admin' %}" class="drop-text"&gt;Admin&lt;/a&gt;&lt;/li&gt;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 style="width:100%;"&gt;&lt;a href="{% url 'login' %}" class="drop-text"&gt;User&lt;/a&gt;&lt;/li&gt;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&lt;/li&gt;</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&lt;/ul&gt;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&lt;/nav&gt;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 endif %}</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 endif %}</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 //nav --&gt;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t>&lt;!-- //second header --&gt;</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ab/>
      </w:r>
      <w:r w:rsidRPr="00917320">
        <w:rPr>
          <w:b/>
        </w:rPr>
        <w:tab/>
        <w:t>&lt;!-- banner --&gt;</w:t>
      </w:r>
    </w:p>
    <w:p w:rsidR="00917320" w:rsidRPr="00917320" w:rsidRDefault="00917320" w:rsidP="00917320">
      <w:pPr>
        <w:spacing w:line="360" w:lineRule="auto"/>
        <w:jc w:val="both"/>
        <w:rPr>
          <w:b/>
        </w:rPr>
      </w:pPr>
      <w:r w:rsidRPr="00917320">
        <w:rPr>
          <w:b/>
        </w:rPr>
        <w:lastRenderedPageBreak/>
        <w:tab/>
      </w:r>
      <w:r w:rsidRPr="00917320">
        <w:rPr>
          <w:b/>
        </w:rPr>
        <w:tab/>
        <w:t>{% block body %}</w:t>
      </w:r>
    </w:p>
    <w:p w:rsidR="00917320" w:rsidRPr="00917320" w:rsidRDefault="00917320" w:rsidP="00917320">
      <w:pPr>
        <w:spacing w:line="360" w:lineRule="auto"/>
        <w:jc w:val="both"/>
        <w:rPr>
          <w:b/>
        </w:rPr>
      </w:pPr>
      <w:r w:rsidRPr="00917320">
        <w:rPr>
          <w:b/>
        </w:rPr>
        <w:tab/>
      </w:r>
      <w:r w:rsidRPr="00917320">
        <w:rPr>
          <w:b/>
        </w:rPr>
        <w:tab/>
        <w:t>{% endblock %}</w:t>
      </w:r>
    </w:p>
    <w:p w:rsidR="00917320" w:rsidRPr="00917320" w:rsidRDefault="00917320" w:rsidP="00917320">
      <w:pPr>
        <w:spacing w:line="360" w:lineRule="auto"/>
        <w:jc w:val="both"/>
        <w:rPr>
          <w:b/>
        </w:rPr>
      </w:pPr>
      <w:r w:rsidRPr="00917320">
        <w:rPr>
          <w:b/>
        </w:rPr>
        <w:tab/>
      </w:r>
      <w:r w:rsidRPr="00917320">
        <w:rPr>
          <w:b/>
        </w:rPr>
        <w:tab/>
        <w:t>&lt;!-- //banner --&gt;</w:t>
      </w:r>
    </w:p>
    <w:p w:rsidR="00917320" w:rsidRPr="00917320" w:rsidRDefault="00917320" w:rsidP="00917320">
      <w:pPr>
        <w:spacing w:line="360" w:lineRule="auto"/>
        <w:jc w:val="both"/>
        <w:rPr>
          <w:b/>
        </w:rPr>
      </w:pPr>
      <w:r w:rsidRPr="00917320">
        <w:rPr>
          <w:b/>
        </w:rPr>
        <w:tab/>
        <w:t>&lt;/div&gt;</w:t>
      </w:r>
    </w:p>
    <w:p w:rsidR="00917320" w:rsidRPr="00917320" w:rsidRDefault="00917320" w:rsidP="00917320">
      <w:pPr>
        <w:spacing w:line="360" w:lineRule="auto"/>
        <w:jc w:val="both"/>
        <w:rPr>
          <w:b/>
        </w:rPr>
      </w:pPr>
      <w:r w:rsidRPr="00917320">
        <w:rPr>
          <w:b/>
        </w:rPr>
        <w:tab/>
        <w:t>&lt;!-- //main --&gt;</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ab/>
        <w:t>&lt;!-- footer bottom --&gt;</w:t>
      </w:r>
    </w:p>
    <w:p w:rsidR="00917320" w:rsidRPr="00917320" w:rsidRDefault="00917320" w:rsidP="00917320">
      <w:pPr>
        <w:spacing w:line="360" w:lineRule="auto"/>
        <w:jc w:val="both"/>
        <w:rPr>
          <w:b/>
        </w:rPr>
      </w:pPr>
      <w:r w:rsidRPr="00917320">
        <w:rPr>
          <w:b/>
        </w:rPr>
        <w:tab/>
        <w:t>&lt;!-- copyright --&gt;</w:t>
      </w:r>
    </w:p>
    <w:p w:rsidR="00917320" w:rsidRPr="00917320" w:rsidRDefault="00917320" w:rsidP="00917320">
      <w:pPr>
        <w:spacing w:line="360" w:lineRule="auto"/>
        <w:jc w:val="both"/>
        <w:rPr>
          <w:b/>
        </w:rPr>
      </w:pPr>
      <w:r w:rsidRPr="00917320">
        <w:rPr>
          <w:b/>
        </w:rPr>
        <w:tab/>
        <w:t>&lt;div class="copy-w3pvt" style="background:green;color:white"&gt;</w:t>
      </w:r>
    </w:p>
    <w:p w:rsidR="00917320" w:rsidRPr="00917320" w:rsidRDefault="00917320" w:rsidP="00917320">
      <w:pPr>
        <w:spacing w:line="360" w:lineRule="auto"/>
        <w:jc w:val="both"/>
        <w:rPr>
          <w:b/>
        </w:rPr>
      </w:pPr>
      <w:r w:rsidRPr="00917320">
        <w:rPr>
          <w:b/>
        </w:rPr>
        <w:tab/>
      </w:r>
      <w:r w:rsidRPr="00917320">
        <w:rPr>
          <w:b/>
        </w:rPr>
        <w:tab/>
        <w:t>&lt;div class="container py-3"&gt;</w:t>
      </w:r>
    </w:p>
    <w:p w:rsidR="00917320" w:rsidRPr="00917320" w:rsidRDefault="00917320" w:rsidP="00917320">
      <w:pPr>
        <w:spacing w:line="360" w:lineRule="auto"/>
        <w:jc w:val="both"/>
        <w:rPr>
          <w:b/>
        </w:rPr>
      </w:pPr>
      <w:r w:rsidRPr="00917320">
        <w:rPr>
          <w:b/>
        </w:rPr>
        <w:tab/>
      </w:r>
      <w:r w:rsidRPr="00917320">
        <w:rPr>
          <w:b/>
        </w:rPr>
        <w:tab/>
      </w:r>
      <w:r w:rsidRPr="00917320">
        <w:rPr>
          <w:b/>
        </w:rPr>
        <w:tab/>
        <w:t>&lt;div class="row"&gt;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t>&lt;div class="col-lg-7 w3ls_footer_grid1_left text-lg-left text-center"&gt;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&lt;p style="color:white"&gt;&amp;copy; 2020 Health Prediction. All rights reserved | Design by</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Pankaj Panjwani&lt;/a&gt;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&lt;/p&gt;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t>&lt;div class="col-lg-5 w3ls_footer_grid_left1_pos text-lg-right text-center mt-lg-0 mt-2"&gt;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&lt;ul style="color:white"&gt;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 href="#" style="color:white" class="facebook"&gt;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&lt;span class="fa fa-facebook-f mr-2"&gt;&lt;/span&gt;Facebook&lt;/a&gt;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&lt;li class="mx-3"&gt;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 href="#" style="color:white" class="twitter"&gt;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&lt;span class="fa fa-twitter mr-2"&gt;&lt;/span&gt;Twitter&lt;/a&gt;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&lt;/li&gt;</w:t>
      </w:r>
    </w:p>
    <w:p w:rsidR="00917320" w:rsidRPr="00917320" w:rsidRDefault="00917320" w:rsidP="00917320">
      <w:pPr>
        <w:spacing w:line="360" w:lineRule="auto"/>
        <w:jc w:val="both"/>
        <w:rPr>
          <w:b/>
        </w:rPr>
      </w:pPr>
      <w:r w:rsidRPr="00917320">
        <w:rPr>
          <w:b/>
        </w:rPr>
        <w:lastRenderedPageBreak/>
        <w:tab/>
      </w:r>
      <w:r w:rsidRPr="00917320">
        <w:rPr>
          <w:b/>
        </w:rPr>
        <w:tab/>
      </w:r>
      <w:r w:rsidRPr="00917320">
        <w:rPr>
          <w:b/>
        </w:rPr>
        <w:tab/>
      </w:r>
      <w:r w:rsidRPr="00917320">
        <w:rPr>
          <w:b/>
        </w:rPr>
        <w:tab/>
      </w:r>
      <w:r w:rsidRPr="00917320">
        <w:rPr>
          <w:b/>
        </w:rPr>
        <w:tab/>
      </w:r>
      <w:r w:rsidRPr="00917320">
        <w:rPr>
          <w:b/>
        </w:rPr>
        <w:tab/>
        <w: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&lt;a href="#" style="color:white" class="google"&gt;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r>
      <w:r w:rsidRPr="00917320">
        <w:rPr>
          <w:b/>
        </w:rPr>
        <w:tab/>
        <w:t>&lt;span class="fa fa-google-plus mr-2"&gt;&lt;/span&gt;Google Plus&lt;/a&gt;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r>
      <w:r w:rsidRPr="00917320">
        <w:rPr>
          <w:b/>
        </w:rPr>
        <w:tab/>
        <w:t>&lt;/li&gt;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r>
      <w:r w:rsidRPr="00917320">
        <w:rPr>
          <w:b/>
        </w:rPr>
        <w:tab/>
        <w:t>&lt;/ul&gt;</w:t>
      </w:r>
    </w:p>
    <w:p w:rsidR="00917320" w:rsidRPr="00917320" w:rsidRDefault="00917320" w:rsidP="00917320">
      <w:pPr>
        <w:spacing w:line="360" w:lineRule="auto"/>
        <w:jc w:val="both"/>
        <w:rPr>
          <w:b/>
        </w:rPr>
      </w:pPr>
      <w:r w:rsidRPr="00917320">
        <w:rPr>
          <w:b/>
        </w:rPr>
        <w:tab/>
      </w: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r>
      <w:r w:rsidRPr="00917320">
        <w:rPr>
          <w:b/>
        </w:rPr>
        <w:tab/>
        <w:t>&lt;/div&gt;</w:t>
      </w:r>
    </w:p>
    <w:p w:rsidR="00917320" w:rsidRPr="00917320" w:rsidRDefault="00917320" w:rsidP="00917320">
      <w:pPr>
        <w:spacing w:line="360" w:lineRule="auto"/>
        <w:jc w:val="both"/>
        <w:rPr>
          <w:b/>
        </w:rPr>
      </w:pPr>
      <w:r w:rsidRPr="00917320">
        <w:rPr>
          <w:b/>
        </w:rPr>
        <w:tab/>
      </w:r>
      <w:r w:rsidRPr="00917320">
        <w:rPr>
          <w:b/>
        </w:rPr>
        <w:tab/>
        <w:t>&lt;/div&gt;</w:t>
      </w:r>
    </w:p>
    <w:p w:rsidR="00917320" w:rsidRPr="00917320" w:rsidRDefault="00917320" w:rsidP="00917320">
      <w:pPr>
        <w:spacing w:line="360" w:lineRule="auto"/>
        <w:jc w:val="both"/>
        <w:rPr>
          <w:b/>
        </w:rPr>
      </w:pPr>
      <w:r w:rsidRPr="00917320">
        <w:rPr>
          <w:b/>
        </w:rPr>
        <w:tab/>
        <w:t>&lt;/div&gt;</w:t>
      </w:r>
    </w:p>
    <w:p w:rsidR="00917320" w:rsidRPr="00917320" w:rsidRDefault="00917320" w:rsidP="00917320">
      <w:pPr>
        <w:spacing w:line="360" w:lineRule="auto"/>
        <w:jc w:val="both"/>
        <w:rPr>
          <w:b/>
        </w:rPr>
      </w:pPr>
      <w:r w:rsidRPr="00917320">
        <w:rPr>
          <w:b/>
        </w:rPr>
        <w:tab/>
        <w:t>&lt;!-- //copyright --&gt;</w:t>
      </w:r>
    </w:p>
    <w:p w:rsidR="00917320" w:rsidRPr="00917320" w:rsidRDefault="00917320" w:rsidP="00917320">
      <w:pPr>
        <w:spacing w:line="360" w:lineRule="auto"/>
        <w:jc w:val="both"/>
        <w:rPr>
          <w:b/>
        </w:rPr>
      </w:pPr>
      <w:r w:rsidRPr="00917320">
        <w:rPr>
          <w:b/>
        </w:rPr>
        <w:tab/>
        <w:t>&lt;!-- //footer bottom --&gt;</w:t>
      </w:r>
    </w:p>
    <w:p w:rsidR="00917320" w:rsidRPr="00917320" w:rsidRDefault="00917320" w:rsidP="00917320">
      <w:pPr>
        <w:spacing w:line="360" w:lineRule="auto"/>
        <w:jc w:val="both"/>
        <w:rPr>
          <w:b/>
        </w:rPr>
      </w:pPr>
      <w:r w:rsidRPr="00917320">
        <w:rPr>
          <w:b/>
        </w:rPr>
        <w:tab/>
        <w:t>&lt;!-- move top icon --&gt;</w:t>
      </w:r>
    </w:p>
    <w:p w:rsidR="00917320" w:rsidRPr="00917320" w:rsidRDefault="00917320" w:rsidP="00917320">
      <w:pPr>
        <w:spacing w:line="360" w:lineRule="auto"/>
        <w:jc w:val="both"/>
        <w:rPr>
          <w:b/>
        </w:rPr>
      </w:pPr>
      <w:r w:rsidRPr="00917320">
        <w:rPr>
          <w:b/>
        </w:rPr>
        <w:tab/>
        <w:t>&lt;a href="#home" style="color:white" class="move-top text-center"&gt;&lt;/a&gt;</w:t>
      </w:r>
    </w:p>
    <w:p w:rsidR="00917320" w:rsidRPr="00917320" w:rsidRDefault="00917320" w:rsidP="00917320">
      <w:pPr>
        <w:spacing w:line="360" w:lineRule="auto"/>
        <w:jc w:val="both"/>
        <w:rPr>
          <w:b/>
        </w:rPr>
      </w:pPr>
      <w:r w:rsidRPr="00917320">
        <w:rPr>
          <w:b/>
        </w:rPr>
        <w:tab/>
        <w:t>&lt;!-- //move top icon --&gt;</w:t>
      </w:r>
    </w:p>
    <w:p w:rsidR="00917320" w:rsidRPr="00917320" w:rsidRDefault="00917320" w:rsidP="00917320">
      <w:pPr>
        <w:spacing w:line="360" w:lineRule="auto"/>
        <w:jc w:val="both"/>
        <w:rPr>
          <w:b/>
        </w:rPr>
      </w:pPr>
    </w:p>
    <w:p w:rsidR="00917320" w:rsidRPr="00917320" w:rsidRDefault="00917320" w:rsidP="00917320">
      <w:pPr>
        <w:spacing w:line="360" w:lineRule="auto"/>
        <w:jc w:val="both"/>
        <w:rPr>
          <w:b/>
        </w:rPr>
      </w:pPr>
      <w:r w:rsidRPr="00917320">
        <w:rPr>
          <w:b/>
        </w:rPr>
        <w:t>&lt;/body&gt;</w:t>
      </w:r>
    </w:p>
    <w:p w:rsidR="00917320" w:rsidRPr="00917320" w:rsidRDefault="00917320" w:rsidP="00917320">
      <w:pPr>
        <w:spacing w:line="360" w:lineRule="auto"/>
        <w:jc w:val="both"/>
        <w:rPr>
          <w:b/>
        </w:rPr>
      </w:pPr>
    </w:p>
    <w:p w:rsidR="00DD66A0" w:rsidRPr="00DD66A0" w:rsidRDefault="00917320" w:rsidP="00917320">
      <w:pPr>
        <w:spacing w:line="360" w:lineRule="auto"/>
        <w:jc w:val="both"/>
        <w:rPr>
          <w:b/>
        </w:rPr>
      </w:pPr>
      <w:r w:rsidRPr="00917320">
        <w:rPr>
          <w:b/>
        </w:rPr>
        <w:t>&lt;/html&gt;</w:t>
      </w:r>
    </w:p>
    <w:p w:rsidR="00303075" w:rsidRDefault="00303075" w:rsidP="00303075">
      <w:pPr>
        <w:spacing w:line="360" w:lineRule="auto"/>
        <w:jc w:val="both"/>
        <w:rPr>
          <w:b/>
        </w:rPr>
      </w:pPr>
    </w:p>
    <w:p w:rsidR="00303075" w:rsidRDefault="00303075" w:rsidP="00303075">
      <w:pPr>
        <w:spacing w:line="360" w:lineRule="auto"/>
        <w:jc w:val="both"/>
        <w:rPr>
          <w:b/>
        </w:rPr>
      </w:pPr>
    </w:p>
    <w:p w:rsidR="00303075" w:rsidRDefault="00303075" w:rsidP="00303075">
      <w:pPr>
        <w:spacing w:line="360" w:lineRule="auto"/>
        <w:jc w:val="both"/>
        <w:rPr>
          <w:b/>
        </w:rPr>
      </w:pPr>
    </w:p>
    <w:p w:rsidR="00320929" w:rsidRDefault="00320929" w:rsidP="00303075">
      <w:pPr>
        <w:spacing w:line="360" w:lineRule="auto"/>
        <w:jc w:val="both"/>
        <w:rPr>
          <w:b/>
        </w:rPr>
      </w:pPr>
    </w:p>
    <w:p w:rsidR="00320929" w:rsidRDefault="00320929" w:rsidP="00303075">
      <w:pPr>
        <w:spacing w:line="360" w:lineRule="auto"/>
        <w:jc w:val="both"/>
        <w:rPr>
          <w:b/>
        </w:rPr>
      </w:pPr>
    </w:p>
    <w:p w:rsidR="00337660" w:rsidRDefault="00337660" w:rsidP="00337660">
      <w:pPr>
        <w:spacing w:line="360" w:lineRule="auto"/>
        <w:jc w:val="both"/>
        <w:rPr>
          <w:b/>
        </w:rPr>
      </w:pPr>
    </w:p>
    <w:p w:rsidR="00806AE8" w:rsidRDefault="00806AE8" w:rsidP="00337660">
      <w:pPr>
        <w:spacing w:line="360" w:lineRule="auto"/>
        <w:jc w:val="both"/>
        <w:rPr>
          <w:b/>
        </w:rPr>
      </w:pPr>
    </w:p>
    <w:p w:rsidR="00917320" w:rsidRDefault="00917320" w:rsidP="00337660">
      <w:pPr>
        <w:spacing w:line="360" w:lineRule="auto"/>
        <w:jc w:val="both"/>
        <w:rPr>
          <w:b/>
        </w:rPr>
      </w:pPr>
    </w:p>
    <w:p w:rsidR="00917320" w:rsidRDefault="00917320" w:rsidP="00337660">
      <w:pPr>
        <w:spacing w:line="360" w:lineRule="auto"/>
        <w:jc w:val="both"/>
        <w:rPr>
          <w:b/>
        </w:rPr>
      </w:pPr>
    </w:p>
    <w:p w:rsidR="00917320" w:rsidRDefault="00917320" w:rsidP="00337660">
      <w:pPr>
        <w:spacing w:line="360" w:lineRule="auto"/>
        <w:jc w:val="both"/>
        <w:rPr>
          <w:b/>
        </w:rPr>
      </w:pPr>
    </w:p>
    <w:p w:rsidR="00917320" w:rsidRDefault="00917320" w:rsidP="00337660">
      <w:pPr>
        <w:spacing w:line="360" w:lineRule="auto"/>
        <w:jc w:val="both"/>
        <w:rPr>
          <w:b/>
        </w:rPr>
      </w:pPr>
    </w:p>
    <w:p w:rsidR="00917320" w:rsidRDefault="00917320" w:rsidP="00337660">
      <w:pPr>
        <w:spacing w:line="360" w:lineRule="auto"/>
        <w:jc w:val="both"/>
        <w:rPr>
          <w:b/>
        </w:rPr>
      </w:pPr>
    </w:p>
    <w:p w:rsidR="00917320" w:rsidRDefault="00917320" w:rsidP="00337660">
      <w:pPr>
        <w:spacing w:line="360" w:lineRule="auto"/>
        <w:jc w:val="both"/>
        <w:rPr>
          <w:b/>
        </w:rPr>
      </w:pPr>
    </w:p>
    <w:p w:rsidR="00917320" w:rsidRDefault="00917320" w:rsidP="00337660">
      <w:pPr>
        <w:spacing w:line="360" w:lineRule="auto"/>
        <w:jc w:val="both"/>
        <w:rPr>
          <w:b/>
        </w:rPr>
      </w:pPr>
    </w:p>
    <w:p w:rsidR="00917320" w:rsidRPr="00457C1F" w:rsidRDefault="00917320" w:rsidP="00337660">
      <w:pPr>
        <w:spacing w:line="360" w:lineRule="auto"/>
        <w:jc w:val="both"/>
        <w:rPr>
          <w:b/>
        </w:rPr>
      </w:pPr>
    </w:p>
    <w:p w:rsidR="00457C1F" w:rsidRDefault="00806AE8" w:rsidP="00C175DF">
      <w:pPr>
        <w:spacing w:line="360" w:lineRule="auto"/>
        <w:jc w:val="center"/>
        <w:rPr>
          <w:b/>
        </w:rPr>
      </w:pPr>
      <w:r>
        <w:rPr>
          <w:b/>
        </w:rPr>
        <w:t xml:space="preserve">USER </w:t>
      </w:r>
      <w:r w:rsidR="00917320">
        <w:rPr>
          <w:b/>
        </w:rPr>
        <w:t>REGISTRATION</w:t>
      </w:r>
      <w:r w:rsidR="00114138">
        <w:rPr>
          <w:b/>
        </w:rPr>
        <w:t xml:space="preserve"> </w:t>
      </w:r>
      <w:r w:rsidR="00C175DF">
        <w:rPr>
          <w:b/>
        </w:rPr>
        <w:t>PAGE</w:t>
      </w:r>
      <w:r w:rsidR="009A2D21">
        <w:rPr>
          <w:b/>
        </w:rPr>
        <w:t xml:space="preserve"> CODING</w:t>
      </w:r>
    </w:p>
    <w:p w:rsidR="00BF0C30" w:rsidRDefault="00BF0C30" w:rsidP="00457C1F">
      <w:pPr>
        <w:spacing w:line="360" w:lineRule="auto"/>
        <w:jc w:val="both"/>
        <w:rPr>
          <w:b/>
        </w:rPr>
      </w:pPr>
    </w:p>
    <w:p w:rsidR="00114138" w:rsidRPr="00114138" w:rsidRDefault="00114138" w:rsidP="00114138">
      <w:pPr>
        <w:spacing w:line="360" w:lineRule="auto"/>
        <w:jc w:val="both"/>
        <w:rPr>
          <w:b/>
        </w:rPr>
      </w:pPr>
      <w:r w:rsidRPr="00114138">
        <w:rPr>
          <w:b/>
        </w:rPr>
        <w:t>{% extends 'index.html' %}</w:t>
      </w:r>
    </w:p>
    <w:p w:rsidR="00114138" w:rsidRPr="00114138" w:rsidRDefault="00114138" w:rsidP="00114138">
      <w:pPr>
        <w:spacing w:line="360" w:lineRule="auto"/>
        <w:jc w:val="both"/>
        <w:rPr>
          <w:b/>
        </w:rPr>
      </w:pPr>
      <w:r w:rsidRPr="00114138">
        <w:rPr>
          <w:b/>
        </w:rPr>
        <w:t>{% load static %}</w:t>
      </w:r>
    </w:p>
    <w:p w:rsidR="00114138" w:rsidRPr="00114138" w:rsidRDefault="00114138" w:rsidP="00114138">
      <w:pPr>
        <w:spacing w:line="360" w:lineRule="auto"/>
        <w:jc w:val="both"/>
        <w:rPr>
          <w:b/>
        </w:rPr>
      </w:pPr>
      <w:r w:rsidRPr="00114138">
        <w:rPr>
          <w:b/>
        </w:rPr>
        <w:t>{% block body %}</w:t>
      </w:r>
    </w:p>
    <w:p w:rsidR="00114138" w:rsidRPr="00114138" w:rsidRDefault="00114138" w:rsidP="00114138">
      <w:pPr>
        <w:spacing w:line="360" w:lineRule="auto"/>
        <w:jc w:val="both"/>
        <w:rPr>
          <w:b/>
        </w:rPr>
      </w:pPr>
      <w:r w:rsidRPr="00114138">
        <w:rPr>
          <w:b/>
        </w:rPr>
        <w:tab/>
        <w:t>&lt;!-- register --&gt;</w:t>
      </w:r>
    </w:p>
    <w:p w:rsidR="00114138" w:rsidRPr="00114138" w:rsidRDefault="00114138" w:rsidP="00114138">
      <w:pPr>
        <w:spacing w:line="360" w:lineRule="auto"/>
        <w:jc w:val="both"/>
        <w:rPr>
          <w:b/>
        </w:rPr>
      </w:pPr>
      <w:r w:rsidRPr="00114138">
        <w:rPr>
          <w:b/>
        </w:rPr>
        <w:t>{% ifequal error "create" %}</w:t>
      </w:r>
    </w:p>
    <w:p w:rsidR="00114138" w:rsidRPr="00114138" w:rsidRDefault="00114138" w:rsidP="00114138">
      <w:pPr>
        <w:spacing w:line="360" w:lineRule="auto"/>
        <w:jc w:val="both"/>
        <w:rPr>
          <w:b/>
        </w:rPr>
      </w:pPr>
      <w:r w:rsidRPr="00114138">
        <w:rPr>
          <w:b/>
        </w:rPr>
        <w:t>&lt;script&gt;</w:t>
      </w:r>
    </w:p>
    <w:p w:rsidR="00114138" w:rsidRPr="00114138" w:rsidRDefault="00114138" w:rsidP="00114138">
      <w:pPr>
        <w:spacing w:line="360" w:lineRule="auto"/>
        <w:jc w:val="both"/>
        <w:rPr>
          <w:b/>
        </w:rPr>
      </w:pPr>
      <w:r w:rsidRPr="00114138">
        <w:rPr>
          <w:b/>
        </w:rPr>
        <w:t xml:space="preserve">    alert('Registration Successfull');</w:t>
      </w:r>
    </w:p>
    <w:p w:rsidR="00114138" w:rsidRPr="00114138" w:rsidRDefault="00114138" w:rsidP="00114138">
      <w:pPr>
        <w:spacing w:line="360" w:lineRule="auto"/>
        <w:jc w:val="both"/>
        <w:rPr>
          <w:b/>
        </w:rPr>
      </w:pPr>
      <w:r w:rsidRPr="00114138">
        <w:rPr>
          <w:b/>
        </w:rPr>
        <w:t xml:space="preserve">    window.location="{% url 'login' %}";</w:t>
      </w:r>
    </w:p>
    <w:p w:rsidR="00114138" w:rsidRPr="00114138" w:rsidRDefault="00114138" w:rsidP="00114138">
      <w:pPr>
        <w:spacing w:line="360" w:lineRule="auto"/>
        <w:jc w:val="both"/>
        <w:rPr>
          <w:b/>
        </w:rPr>
      </w:pPr>
      <w:r w:rsidRPr="00114138">
        <w:rPr>
          <w:b/>
        </w:rPr>
        <w:t>&lt;/script&gt;</w:t>
      </w:r>
    </w:p>
    <w:p w:rsidR="00114138" w:rsidRPr="00114138" w:rsidRDefault="00114138" w:rsidP="00114138">
      <w:pPr>
        <w:spacing w:line="360" w:lineRule="auto"/>
        <w:jc w:val="both"/>
        <w:rPr>
          <w:b/>
        </w:rPr>
      </w:pPr>
      <w:r w:rsidRPr="00114138">
        <w:rPr>
          <w:b/>
        </w:rPr>
        <w:t>{% endifequal %}</w:t>
      </w:r>
    </w:p>
    <w:p w:rsidR="00114138" w:rsidRPr="00114138" w:rsidRDefault="00114138" w:rsidP="00114138">
      <w:pPr>
        <w:spacing w:line="360" w:lineRule="auto"/>
        <w:jc w:val="both"/>
        <w:rPr>
          <w:b/>
        </w:rPr>
      </w:pPr>
    </w:p>
    <w:p w:rsidR="00114138" w:rsidRPr="00114138" w:rsidRDefault="00114138" w:rsidP="00114138">
      <w:pPr>
        <w:spacing w:line="360" w:lineRule="auto"/>
        <w:jc w:val="both"/>
        <w:rPr>
          <w:b/>
        </w:rPr>
      </w:pPr>
    </w:p>
    <w:p w:rsidR="00114138" w:rsidRPr="00114138" w:rsidRDefault="00114138" w:rsidP="00114138">
      <w:pPr>
        <w:spacing w:line="360" w:lineRule="auto"/>
        <w:jc w:val="both"/>
        <w:rPr>
          <w:b/>
        </w:rPr>
      </w:pPr>
      <w:r w:rsidRPr="00114138">
        <w:rPr>
          <w:b/>
        </w:rPr>
        <w:tab/>
        <w:t>&lt;section class="logins py-5"&gt;</w:t>
      </w:r>
    </w:p>
    <w:p w:rsidR="00114138" w:rsidRPr="00114138" w:rsidRDefault="00114138" w:rsidP="00114138">
      <w:pPr>
        <w:spacing w:line="360" w:lineRule="auto"/>
        <w:jc w:val="both"/>
        <w:rPr>
          <w:b/>
        </w:rPr>
      </w:pPr>
      <w:r w:rsidRPr="00114138">
        <w:rPr>
          <w:b/>
        </w:rPr>
        <w:tab/>
      </w:r>
      <w:r w:rsidRPr="00114138">
        <w:rPr>
          <w:b/>
        </w:rPr>
        <w:tab/>
        <w:t>&lt;div class="container py-xl-5 py-lg-3"&gt;</w:t>
      </w:r>
    </w:p>
    <w:p w:rsidR="00114138" w:rsidRPr="00114138" w:rsidRDefault="00114138" w:rsidP="00114138">
      <w:pPr>
        <w:spacing w:line="360" w:lineRule="auto"/>
        <w:jc w:val="both"/>
        <w:rPr>
          <w:b/>
        </w:rPr>
      </w:pPr>
      <w:r w:rsidRPr="00114138">
        <w:rPr>
          <w:b/>
        </w:rPr>
        <w:tab/>
      </w:r>
      <w:r w:rsidRPr="00114138">
        <w:rPr>
          <w:b/>
        </w:rPr>
        <w:tab/>
      </w:r>
      <w:r w:rsidRPr="00114138">
        <w:rPr>
          <w:b/>
        </w:rPr>
        <w:tab/>
        <w:t>&lt;div class="title-section mb-md-5 mb-4"&gt;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t>&lt;h6 class="w3ls-title-sub"&gt;&lt;/h6&gt;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t>&lt;h3 class="w3ls-title text-uppercase text-dark font-weight-bold"&gt;Register Now&lt;/h3&gt;</w:t>
      </w:r>
    </w:p>
    <w:p w:rsidR="00114138" w:rsidRPr="00114138" w:rsidRDefault="00114138" w:rsidP="00114138">
      <w:pPr>
        <w:spacing w:line="360" w:lineRule="auto"/>
        <w:jc w:val="both"/>
        <w:rPr>
          <w:b/>
        </w:rPr>
      </w:pPr>
      <w:r w:rsidRPr="00114138">
        <w:rPr>
          <w:b/>
        </w:rPr>
        <w:tab/>
      </w:r>
      <w:r w:rsidRPr="00114138">
        <w:rPr>
          <w:b/>
        </w:rPr>
        <w:tab/>
      </w:r>
      <w:r w:rsidRPr="00114138">
        <w:rPr>
          <w:b/>
        </w:rPr>
        <w:tab/>
        <w:t>&lt;/div&gt;&lt;hr/&gt;</w:t>
      </w:r>
    </w:p>
    <w:p w:rsidR="00114138" w:rsidRPr="00114138" w:rsidRDefault="00114138" w:rsidP="00114138">
      <w:pPr>
        <w:spacing w:line="360" w:lineRule="auto"/>
        <w:jc w:val="both"/>
        <w:rPr>
          <w:b/>
        </w:rPr>
      </w:pPr>
      <w:r w:rsidRPr="00114138">
        <w:rPr>
          <w:b/>
        </w:rPr>
        <w:tab/>
      </w:r>
      <w:r w:rsidRPr="00114138">
        <w:rPr>
          <w:b/>
        </w:rPr>
        <w:tab/>
      </w:r>
      <w:r w:rsidRPr="00114138">
        <w:rPr>
          <w:b/>
        </w:rPr>
        <w:tab/>
        <w:t>&lt;div class="login px-sm-12" style="width:100%"&gt;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t>&lt;form action="" method="post" enctype="multipart/form-data"&gt;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t>{% csrf_token %}</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t>&lt;div class="form-group row"&gt;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&lt;div class="col-md-6"&gt;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&lt;label&gt;First Name&lt;/label&gt;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&lt;input type="text" class="form-control" name="fname" placeholder="First Name" required=""&gt;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&lt;/div&gt;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&lt;div class="col-md-6"&gt;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&lt;label&gt;Last Name&lt;/label&gt;</w:t>
      </w:r>
    </w:p>
    <w:p w:rsidR="00114138" w:rsidRPr="00114138" w:rsidRDefault="00114138" w:rsidP="00114138">
      <w:pPr>
        <w:spacing w:line="360" w:lineRule="auto"/>
        <w:jc w:val="both"/>
        <w:rPr>
          <w:b/>
        </w:rPr>
      </w:pPr>
      <w:r w:rsidRPr="00114138">
        <w:rPr>
          <w:b/>
        </w:rPr>
        <w:lastRenderedPageBreak/>
        <w:tab/>
      </w:r>
      <w:r w:rsidRPr="00114138">
        <w:rPr>
          <w:b/>
        </w:rPr>
        <w:tab/>
      </w:r>
      <w:r w:rsidRPr="00114138">
        <w:rPr>
          <w:b/>
        </w:rPr>
        <w:tab/>
      </w:r>
      <w:r w:rsidRPr="00114138">
        <w:rPr>
          <w:b/>
        </w:rPr>
        <w:tab/>
      </w:r>
      <w:r w:rsidRPr="00114138">
        <w:rPr>
          <w:b/>
        </w:rPr>
        <w:tab/>
      </w:r>
      <w:r w:rsidRPr="00114138">
        <w:rPr>
          <w:b/>
        </w:rPr>
        <w:tab/>
        <w:t>&lt;input type="text" class="form-control" name="lname" placeholder="Last Name" required=""&gt;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&lt;/div&gt;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t>&lt;/div&gt;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t>&lt;div class="form-group row"&gt;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&lt;div class="col-md-6"&gt;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&lt;label&gt;Username&lt;/label&gt;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&lt;input type="text" class="form-control" name="uname" placeholder="Username" required=""&gt;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&lt;/div&gt;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&lt;div class="col-md-6"&gt;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&lt;label&gt;Password&lt;/label&gt;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&lt;input type="password" class="form-control" name="pwd" placeholder="Password" required=""&gt;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&lt;/div&gt;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t>&lt;/div&gt;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t>&lt;div class="form-group row"&gt;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&lt;div class="col-md-6"&gt;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&lt;label&gt;Email&lt;/label&gt;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&lt;input type="email" class="form-control" name="email" placeholder="Enter Email" required=""&gt;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&lt;/div&gt;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&lt;div class="col-md-6"&gt;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&lt;label&gt;Contact&lt;/label&gt;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&lt;input type="text" class="form-control" name="contact" placeholder="Enter Contact" required=""&gt;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&lt;/div&gt;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t>&lt;/div&gt;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t>&lt;div class="form-group row"&gt;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&lt;div class="col-md-6"&gt;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&lt;label&gt;Date Of Birth&lt;/label&gt;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&lt;input type="date" class="form-control" name="dob" placeholder="" required=""&gt;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&lt;/div&gt;</w:t>
      </w:r>
    </w:p>
    <w:p w:rsidR="00114138" w:rsidRPr="00114138" w:rsidRDefault="00114138" w:rsidP="00114138">
      <w:pPr>
        <w:spacing w:line="360" w:lineRule="auto"/>
        <w:jc w:val="both"/>
        <w:rPr>
          <w:b/>
        </w:rPr>
      </w:pPr>
      <w:r w:rsidRPr="00114138">
        <w:rPr>
          <w:b/>
        </w:rPr>
        <w:lastRenderedPageBreak/>
        <w:tab/>
      </w:r>
      <w:r w:rsidRPr="00114138">
        <w:rPr>
          <w:b/>
        </w:rPr>
        <w:tab/>
      </w:r>
      <w:r w:rsidRPr="00114138">
        <w:rPr>
          <w:b/>
        </w:rPr>
        <w:tab/>
      </w:r>
      <w:r w:rsidRPr="00114138">
        <w:rPr>
          <w:b/>
        </w:rPr>
        <w:tab/>
      </w:r>
      <w:r w:rsidRPr="00114138">
        <w:rPr>
          <w:b/>
        </w:rPr>
        <w:tab/>
      </w:r>
      <w:r w:rsidRPr="00114138">
        <w:rPr>
          <w:b/>
        </w:rPr>
        <w:tab/>
        <w:t>&lt;div class="col-md-6"&gt;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&lt;label&gt;Image&lt;/label&gt;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&lt;input type="file" class="form-control" name="image" required=""&gt;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&lt;/div&gt;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t>&lt;/div&gt;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t>&lt;div class="form-group row"&gt;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&lt;div class="col-md-6"&gt;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&lt;label class="mb-2"&gt;Address&lt;/label&gt;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&lt;input type="text" class="form-control" name="add" id="password1" placeholder="Enter Address" required=""&gt;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&lt;/div&gt;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&lt;div class="col-md-6"&gt;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&lt;label&gt;User Type&lt;/label&gt;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&lt;div class="form-control"&gt;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Patient &lt;input type="radio" placeholder="Patient" name="type" style="margin-right:4%" required="" value="Patient"&gt;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Doctor &lt;input type="radio" placeholder="Patient" name="type" required="" value="Doctor"&gt;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&lt;/div&gt;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&lt;/div&gt;</w:t>
      </w:r>
    </w:p>
    <w:p w:rsidR="00114138" w:rsidRPr="00114138" w:rsidRDefault="00114138" w:rsidP="00114138">
      <w:pPr>
        <w:spacing w:line="360" w:lineRule="auto"/>
        <w:jc w:val="both"/>
        <w:rPr>
          <w:b/>
        </w:rPr>
      </w:pP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t>&lt;/div&gt;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t>&lt;button type="submit" class="btn submit mt-4"&gt;Register&lt;/button&gt;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t>&lt;p class="text-center mt-5"&gt;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r>
      <w:r w:rsidRPr="00114138">
        <w:rPr>
          <w:b/>
        </w:rPr>
        <w:tab/>
        <w:t>&lt;a href="#"&gt;By clicking Register, I agree to your terms&lt;/a&gt;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r>
      <w:r w:rsidRPr="00114138">
        <w:rPr>
          <w:b/>
        </w:rPr>
        <w:tab/>
        <w:t>&lt;/p&gt;</w:t>
      </w:r>
    </w:p>
    <w:p w:rsidR="00114138" w:rsidRPr="00114138" w:rsidRDefault="00114138" w:rsidP="00114138">
      <w:pPr>
        <w:spacing w:line="360" w:lineRule="auto"/>
        <w:jc w:val="both"/>
        <w:rPr>
          <w:b/>
        </w:rPr>
      </w:pPr>
      <w:r w:rsidRPr="00114138">
        <w:rPr>
          <w:b/>
        </w:rPr>
        <w:tab/>
      </w:r>
      <w:r w:rsidRPr="00114138">
        <w:rPr>
          <w:b/>
        </w:rPr>
        <w:tab/>
      </w:r>
      <w:r w:rsidRPr="00114138">
        <w:rPr>
          <w:b/>
        </w:rPr>
        <w:tab/>
      </w:r>
      <w:r w:rsidRPr="00114138">
        <w:rPr>
          <w:b/>
        </w:rPr>
        <w:tab/>
        <w:t>&lt;/form&gt;&lt;/div&gt;&lt;/div&gt;&lt;/section&gt;</w:t>
      </w:r>
      <w:r>
        <w:rPr>
          <w:b/>
        </w:rPr>
        <w:t>&lt;!-- //register --&gt;</w:t>
      </w:r>
    </w:p>
    <w:p w:rsidR="00806AE8" w:rsidRDefault="00114138" w:rsidP="00114138">
      <w:pPr>
        <w:spacing w:line="360" w:lineRule="auto"/>
        <w:jc w:val="both"/>
        <w:rPr>
          <w:b/>
        </w:rPr>
      </w:pPr>
      <w:r w:rsidRPr="00114138">
        <w:rPr>
          <w:b/>
        </w:rPr>
        <w:t>{% endblock %}</w:t>
      </w:r>
    </w:p>
    <w:p w:rsidR="00806AE8" w:rsidRDefault="00806AE8" w:rsidP="00FC67CA">
      <w:pPr>
        <w:spacing w:line="360" w:lineRule="auto"/>
        <w:jc w:val="both"/>
        <w:rPr>
          <w:b/>
        </w:rPr>
      </w:pPr>
    </w:p>
    <w:p w:rsidR="00806AE8" w:rsidRDefault="00806AE8" w:rsidP="00FC67CA">
      <w:pPr>
        <w:spacing w:line="360" w:lineRule="auto"/>
        <w:jc w:val="both"/>
        <w:rPr>
          <w:b/>
        </w:rPr>
      </w:pPr>
    </w:p>
    <w:p w:rsidR="00C56E4F" w:rsidRDefault="00451C0C" w:rsidP="00F80341">
      <w:pPr>
        <w:spacing w:line="360" w:lineRule="auto"/>
        <w:jc w:val="center"/>
        <w:rPr>
          <w:b/>
        </w:rPr>
      </w:pPr>
      <w:r>
        <w:rPr>
          <w:b/>
        </w:rPr>
        <w:lastRenderedPageBreak/>
        <w:t>USER LOGIN</w:t>
      </w:r>
      <w:r w:rsidR="0098566E">
        <w:rPr>
          <w:b/>
        </w:rPr>
        <w:t xml:space="preserve"> PAGE</w:t>
      </w:r>
      <w:r w:rsidR="009A2D21">
        <w:rPr>
          <w:b/>
        </w:rPr>
        <w:t xml:space="preserve"> CODING</w:t>
      </w:r>
    </w:p>
    <w:p w:rsidR="0098566E" w:rsidRDefault="0098566E" w:rsidP="00FC67CA">
      <w:pPr>
        <w:spacing w:line="360" w:lineRule="auto"/>
        <w:jc w:val="both"/>
        <w:rPr>
          <w:b/>
        </w:rPr>
      </w:pPr>
    </w:p>
    <w:p w:rsidR="0098566E" w:rsidRDefault="0098566E" w:rsidP="00FC67CA">
      <w:pPr>
        <w:spacing w:line="360" w:lineRule="auto"/>
        <w:jc w:val="both"/>
        <w:rPr>
          <w:b/>
        </w:rPr>
      </w:pPr>
    </w:p>
    <w:p w:rsidR="00DC029A" w:rsidRPr="00DC029A" w:rsidRDefault="00DC029A" w:rsidP="00DC029A">
      <w:pPr>
        <w:spacing w:line="360" w:lineRule="auto"/>
        <w:jc w:val="both"/>
        <w:rPr>
          <w:b/>
        </w:rPr>
      </w:pPr>
      <w:r w:rsidRPr="00DC029A">
        <w:rPr>
          <w:b/>
        </w:rPr>
        <w:t>{% extends 'index.html' %}</w:t>
      </w:r>
    </w:p>
    <w:p w:rsidR="00DC029A" w:rsidRPr="00DC029A" w:rsidRDefault="00DC029A" w:rsidP="00DC029A">
      <w:pPr>
        <w:spacing w:line="360" w:lineRule="auto"/>
        <w:jc w:val="both"/>
        <w:rPr>
          <w:b/>
        </w:rPr>
      </w:pPr>
      <w:r w:rsidRPr="00DC029A">
        <w:rPr>
          <w:b/>
        </w:rPr>
        <w:t>{% load static %}</w:t>
      </w:r>
    </w:p>
    <w:p w:rsidR="00DC029A" w:rsidRPr="00DC029A" w:rsidRDefault="00DC029A" w:rsidP="00DC029A">
      <w:pPr>
        <w:spacing w:line="360" w:lineRule="auto"/>
        <w:jc w:val="both"/>
        <w:rPr>
          <w:b/>
        </w:rPr>
      </w:pPr>
      <w:r w:rsidRPr="00DC029A">
        <w:rPr>
          <w:b/>
        </w:rPr>
        <w:t>{% block body %}</w:t>
      </w:r>
    </w:p>
    <w:p w:rsidR="00DC029A" w:rsidRPr="00DC029A" w:rsidRDefault="00DC029A" w:rsidP="00DC029A">
      <w:pPr>
        <w:spacing w:line="360" w:lineRule="auto"/>
        <w:jc w:val="both"/>
        <w:rPr>
          <w:b/>
        </w:rPr>
      </w:pPr>
      <w:r w:rsidRPr="00DC029A">
        <w:rPr>
          <w:b/>
        </w:rPr>
        <w:t>{% ifequal error "pat1" %}</w:t>
      </w:r>
    </w:p>
    <w:p w:rsidR="00DC029A" w:rsidRPr="00DC029A" w:rsidRDefault="00DC029A" w:rsidP="00DC029A">
      <w:pPr>
        <w:spacing w:line="360" w:lineRule="auto"/>
        <w:jc w:val="both"/>
        <w:rPr>
          <w:b/>
        </w:rPr>
      </w:pPr>
      <w:r w:rsidRPr="00DC029A">
        <w:rPr>
          <w:b/>
        </w:rPr>
        <w:t>&lt;script&gt;</w:t>
      </w:r>
    </w:p>
    <w:p w:rsidR="00DC029A" w:rsidRPr="00DC029A" w:rsidRDefault="00DC029A" w:rsidP="00DC029A">
      <w:pPr>
        <w:spacing w:line="360" w:lineRule="auto"/>
        <w:jc w:val="both"/>
        <w:rPr>
          <w:b/>
        </w:rPr>
      </w:pPr>
      <w:r w:rsidRPr="00DC029A">
        <w:rPr>
          <w:b/>
        </w:rPr>
        <w:t xml:space="preserve">    alert('logged in successfully');</w:t>
      </w:r>
    </w:p>
    <w:p w:rsidR="00DC029A" w:rsidRPr="00DC029A" w:rsidRDefault="00DC029A" w:rsidP="00DC029A">
      <w:pPr>
        <w:spacing w:line="360" w:lineRule="auto"/>
        <w:jc w:val="both"/>
        <w:rPr>
          <w:b/>
        </w:rPr>
      </w:pPr>
      <w:r w:rsidRPr="00DC029A">
        <w:rPr>
          <w:b/>
        </w:rPr>
        <w:t xml:space="preserve">    window.location="{% url 'patient_home' %}";</w:t>
      </w:r>
    </w:p>
    <w:p w:rsidR="00DC029A" w:rsidRPr="00DC029A" w:rsidRDefault="00DC029A" w:rsidP="00DC029A">
      <w:pPr>
        <w:spacing w:line="360" w:lineRule="auto"/>
        <w:jc w:val="both"/>
        <w:rPr>
          <w:b/>
        </w:rPr>
      </w:pPr>
      <w:r w:rsidRPr="00DC029A">
        <w:rPr>
          <w:b/>
        </w:rPr>
        <w:t>&lt;/script&gt;</w:t>
      </w:r>
    </w:p>
    <w:p w:rsidR="00DC029A" w:rsidRPr="00DC029A" w:rsidRDefault="00DC029A" w:rsidP="00DC029A">
      <w:pPr>
        <w:spacing w:line="360" w:lineRule="auto"/>
        <w:jc w:val="both"/>
        <w:rPr>
          <w:b/>
        </w:rPr>
      </w:pPr>
      <w:r w:rsidRPr="00DC029A">
        <w:rPr>
          <w:b/>
        </w:rPr>
        <w:t>{% endifequal %}</w:t>
      </w:r>
    </w:p>
    <w:p w:rsidR="00DC029A" w:rsidRPr="00DC029A" w:rsidRDefault="00DC029A" w:rsidP="00DC029A">
      <w:pPr>
        <w:spacing w:line="360" w:lineRule="auto"/>
        <w:jc w:val="both"/>
        <w:rPr>
          <w:b/>
        </w:rPr>
      </w:pPr>
    </w:p>
    <w:p w:rsidR="00DC029A" w:rsidRPr="00DC029A" w:rsidRDefault="00DC029A" w:rsidP="00DC029A">
      <w:pPr>
        <w:spacing w:line="360" w:lineRule="auto"/>
        <w:jc w:val="both"/>
        <w:rPr>
          <w:b/>
        </w:rPr>
      </w:pPr>
      <w:r w:rsidRPr="00DC029A">
        <w:rPr>
          <w:b/>
        </w:rPr>
        <w:t>{% ifequal error "notmember" %}</w:t>
      </w:r>
    </w:p>
    <w:p w:rsidR="00DC029A" w:rsidRPr="00DC029A" w:rsidRDefault="00DC029A" w:rsidP="00DC029A">
      <w:pPr>
        <w:spacing w:line="360" w:lineRule="auto"/>
        <w:jc w:val="both"/>
        <w:rPr>
          <w:b/>
        </w:rPr>
      </w:pPr>
      <w:r w:rsidRPr="00DC029A">
        <w:rPr>
          <w:b/>
        </w:rPr>
        <w:t>&lt;script&gt;</w:t>
      </w:r>
    </w:p>
    <w:p w:rsidR="00DC029A" w:rsidRPr="00DC029A" w:rsidRDefault="00DC029A" w:rsidP="00DC029A">
      <w:pPr>
        <w:spacing w:line="360" w:lineRule="auto"/>
        <w:jc w:val="both"/>
        <w:rPr>
          <w:b/>
        </w:rPr>
      </w:pPr>
      <w:r w:rsidRPr="00DC029A">
        <w:rPr>
          <w:b/>
        </w:rPr>
        <w:t xml:space="preserve">    alert('Your information verification is pending.plz login after sometimes');</w:t>
      </w:r>
    </w:p>
    <w:p w:rsidR="00DC029A" w:rsidRPr="00DC029A" w:rsidRDefault="00DC029A" w:rsidP="00DC029A">
      <w:pPr>
        <w:spacing w:line="360" w:lineRule="auto"/>
        <w:jc w:val="both"/>
        <w:rPr>
          <w:b/>
        </w:rPr>
      </w:pPr>
      <w:r w:rsidRPr="00DC029A">
        <w:rPr>
          <w:b/>
        </w:rPr>
        <w:t xml:space="preserve">    window.location=('');</w:t>
      </w:r>
    </w:p>
    <w:p w:rsidR="00DC029A" w:rsidRPr="00DC029A" w:rsidRDefault="00DC029A" w:rsidP="00DC029A">
      <w:pPr>
        <w:spacing w:line="360" w:lineRule="auto"/>
        <w:jc w:val="both"/>
        <w:rPr>
          <w:b/>
        </w:rPr>
      </w:pPr>
      <w:r w:rsidRPr="00DC029A">
        <w:rPr>
          <w:b/>
        </w:rPr>
        <w:t>&lt;/script&gt;</w:t>
      </w:r>
    </w:p>
    <w:p w:rsidR="00DC029A" w:rsidRPr="00DC029A" w:rsidRDefault="00DC029A" w:rsidP="00DC029A">
      <w:pPr>
        <w:spacing w:line="360" w:lineRule="auto"/>
        <w:jc w:val="both"/>
        <w:rPr>
          <w:b/>
        </w:rPr>
      </w:pPr>
      <w:r w:rsidRPr="00DC029A">
        <w:rPr>
          <w:b/>
        </w:rPr>
        <w:t>{% endifequal %}</w:t>
      </w:r>
    </w:p>
    <w:p w:rsidR="00DC029A" w:rsidRPr="00DC029A" w:rsidRDefault="00DC029A" w:rsidP="00DC029A">
      <w:pPr>
        <w:spacing w:line="360" w:lineRule="auto"/>
        <w:jc w:val="both"/>
        <w:rPr>
          <w:b/>
        </w:rPr>
      </w:pPr>
      <w:r w:rsidRPr="00DC029A">
        <w:rPr>
          <w:b/>
        </w:rPr>
        <w:t>{% ifequal error "pat2" %}</w:t>
      </w:r>
    </w:p>
    <w:p w:rsidR="00DC029A" w:rsidRPr="00DC029A" w:rsidRDefault="00DC029A" w:rsidP="00DC029A">
      <w:pPr>
        <w:spacing w:line="360" w:lineRule="auto"/>
        <w:jc w:val="both"/>
        <w:rPr>
          <w:b/>
        </w:rPr>
      </w:pPr>
      <w:r w:rsidRPr="00DC029A">
        <w:rPr>
          <w:b/>
        </w:rPr>
        <w:t>&lt;script&gt;</w:t>
      </w:r>
    </w:p>
    <w:p w:rsidR="00DC029A" w:rsidRPr="00DC029A" w:rsidRDefault="00DC029A" w:rsidP="00DC029A">
      <w:pPr>
        <w:spacing w:line="360" w:lineRule="auto"/>
        <w:jc w:val="both"/>
        <w:rPr>
          <w:b/>
        </w:rPr>
      </w:pPr>
      <w:r w:rsidRPr="00DC029A">
        <w:rPr>
          <w:b/>
        </w:rPr>
        <w:t xml:space="preserve">    alert('logged in successfully');</w:t>
      </w:r>
    </w:p>
    <w:p w:rsidR="00DC029A" w:rsidRPr="00DC029A" w:rsidRDefault="00DC029A" w:rsidP="00DC029A">
      <w:pPr>
        <w:spacing w:line="360" w:lineRule="auto"/>
        <w:jc w:val="both"/>
        <w:rPr>
          <w:b/>
        </w:rPr>
      </w:pPr>
      <w:r w:rsidRPr="00DC029A">
        <w:rPr>
          <w:b/>
        </w:rPr>
        <w:t xml:space="preserve">    window.location="{% url 'doctor_home' %}";</w:t>
      </w:r>
    </w:p>
    <w:p w:rsidR="00DC029A" w:rsidRPr="00DC029A" w:rsidRDefault="00DC029A" w:rsidP="00DC029A">
      <w:pPr>
        <w:spacing w:line="360" w:lineRule="auto"/>
        <w:jc w:val="both"/>
        <w:rPr>
          <w:b/>
        </w:rPr>
      </w:pPr>
      <w:r w:rsidRPr="00DC029A">
        <w:rPr>
          <w:b/>
        </w:rPr>
        <w:t>&lt;/script&gt;</w:t>
      </w:r>
    </w:p>
    <w:p w:rsidR="00DC029A" w:rsidRPr="00DC029A" w:rsidRDefault="00DC029A" w:rsidP="00DC029A">
      <w:pPr>
        <w:spacing w:line="360" w:lineRule="auto"/>
        <w:jc w:val="both"/>
        <w:rPr>
          <w:b/>
        </w:rPr>
      </w:pPr>
      <w:r w:rsidRPr="00DC029A">
        <w:rPr>
          <w:b/>
        </w:rPr>
        <w:t>{% endifequal %}</w:t>
      </w:r>
    </w:p>
    <w:p w:rsidR="00DC029A" w:rsidRPr="00DC029A" w:rsidRDefault="00DC029A" w:rsidP="00DC029A">
      <w:pPr>
        <w:spacing w:line="360" w:lineRule="auto"/>
        <w:jc w:val="both"/>
        <w:rPr>
          <w:b/>
        </w:rPr>
      </w:pPr>
      <w:r w:rsidRPr="00DC029A">
        <w:rPr>
          <w:b/>
        </w:rPr>
        <w:t>{% ifequal error "not" %}</w:t>
      </w:r>
    </w:p>
    <w:p w:rsidR="00DC029A" w:rsidRPr="00DC029A" w:rsidRDefault="00DC029A" w:rsidP="00DC029A">
      <w:pPr>
        <w:spacing w:line="360" w:lineRule="auto"/>
        <w:jc w:val="both"/>
        <w:rPr>
          <w:b/>
        </w:rPr>
      </w:pPr>
      <w:r w:rsidRPr="00DC029A">
        <w:rPr>
          <w:b/>
        </w:rPr>
        <w:t>&lt;script&gt;</w:t>
      </w:r>
    </w:p>
    <w:p w:rsidR="00DC029A" w:rsidRPr="00DC029A" w:rsidRDefault="00DC029A" w:rsidP="00DC029A">
      <w:pPr>
        <w:spacing w:line="360" w:lineRule="auto"/>
        <w:jc w:val="both"/>
        <w:rPr>
          <w:b/>
        </w:rPr>
      </w:pPr>
      <w:r w:rsidRPr="00DC029A">
        <w:rPr>
          <w:b/>
        </w:rPr>
        <w:t xml:space="preserve">    alert('Username &amp; Password are not Matching');</w:t>
      </w:r>
    </w:p>
    <w:p w:rsidR="00DC029A" w:rsidRPr="00DC029A" w:rsidRDefault="00DC029A" w:rsidP="00DC029A">
      <w:pPr>
        <w:spacing w:line="360" w:lineRule="auto"/>
        <w:jc w:val="both"/>
        <w:rPr>
          <w:b/>
        </w:rPr>
      </w:pPr>
      <w:r w:rsidRPr="00DC029A">
        <w:rPr>
          <w:b/>
        </w:rPr>
        <w:t>&lt;/script&gt;</w:t>
      </w:r>
    </w:p>
    <w:p w:rsidR="00DC029A" w:rsidRPr="00DC029A" w:rsidRDefault="00DC029A" w:rsidP="00DC029A">
      <w:pPr>
        <w:spacing w:line="360" w:lineRule="auto"/>
        <w:jc w:val="both"/>
        <w:rPr>
          <w:b/>
        </w:rPr>
      </w:pPr>
      <w:r w:rsidRPr="00DC029A">
        <w:rPr>
          <w:b/>
        </w:rPr>
        <w:t>{% endifequal %}</w:t>
      </w:r>
    </w:p>
    <w:p w:rsidR="00DC029A" w:rsidRPr="00DC029A" w:rsidRDefault="00DC029A" w:rsidP="00DC029A">
      <w:pPr>
        <w:spacing w:line="360" w:lineRule="auto"/>
        <w:jc w:val="both"/>
        <w:rPr>
          <w:b/>
        </w:rPr>
      </w:pPr>
    </w:p>
    <w:p w:rsidR="00DC029A" w:rsidRPr="00DC029A" w:rsidRDefault="00DC029A" w:rsidP="00DC029A">
      <w:pPr>
        <w:spacing w:line="360" w:lineRule="auto"/>
        <w:jc w:val="both"/>
        <w:rPr>
          <w:b/>
        </w:rPr>
      </w:pPr>
      <w:r w:rsidRPr="00DC029A">
        <w:rPr>
          <w:b/>
        </w:rPr>
        <w:tab/>
        <w:t>&lt;!-- login --&gt;</w:t>
      </w:r>
    </w:p>
    <w:p w:rsidR="00DC029A" w:rsidRPr="00DC029A" w:rsidRDefault="00DC029A" w:rsidP="00DC029A">
      <w:pPr>
        <w:spacing w:line="360" w:lineRule="auto"/>
        <w:jc w:val="both"/>
        <w:rPr>
          <w:b/>
        </w:rPr>
      </w:pPr>
      <w:r w:rsidRPr="00DC029A">
        <w:rPr>
          <w:b/>
        </w:rPr>
        <w:tab/>
        <w:t>&lt;section class="logins py-5"&gt;</w:t>
      </w:r>
    </w:p>
    <w:p w:rsidR="00DC029A" w:rsidRPr="00DC029A" w:rsidRDefault="00DC029A" w:rsidP="00DC029A">
      <w:pPr>
        <w:spacing w:line="360" w:lineRule="auto"/>
        <w:jc w:val="both"/>
        <w:rPr>
          <w:b/>
        </w:rPr>
      </w:pPr>
      <w:r w:rsidRPr="00DC029A">
        <w:rPr>
          <w:b/>
        </w:rPr>
        <w:tab/>
      </w:r>
      <w:r w:rsidRPr="00DC029A">
        <w:rPr>
          <w:b/>
        </w:rPr>
        <w:tab/>
        <w:t>&lt;div class="container py-xl-5 py-lg-3"&gt;</w:t>
      </w:r>
    </w:p>
    <w:p w:rsidR="00DC029A" w:rsidRPr="00DC029A" w:rsidRDefault="00DC029A" w:rsidP="00DC029A">
      <w:pPr>
        <w:spacing w:line="360" w:lineRule="auto"/>
        <w:jc w:val="both"/>
        <w:rPr>
          <w:b/>
        </w:rPr>
      </w:pPr>
      <w:r w:rsidRPr="00DC029A">
        <w:rPr>
          <w:b/>
        </w:rPr>
        <w:lastRenderedPageBreak/>
        <w:tab/>
      </w:r>
      <w:r w:rsidRPr="00DC029A">
        <w:rPr>
          <w:b/>
        </w:rPr>
        <w:tab/>
      </w:r>
      <w:r w:rsidRPr="00DC029A">
        <w:rPr>
          <w:b/>
        </w:rPr>
        <w:tab/>
        <w:t>&lt;div class="title-section mb-md-5 mb-4"&gt;</w:t>
      </w:r>
    </w:p>
    <w:p w:rsidR="00DC029A" w:rsidRPr="00DC029A" w:rsidRDefault="00DC029A" w:rsidP="00DC029A">
      <w:pPr>
        <w:spacing w:line="360" w:lineRule="auto"/>
        <w:jc w:val="both"/>
        <w:rPr>
          <w:b/>
        </w:rPr>
      </w:pPr>
      <w:r w:rsidRPr="00DC029A">
        <w:rPr>
          <w:b/>
        </w:rPr>
        <w:tab/>
      </w:r>
      <w:r w:rsidRPr="00DC029A">
        <w:rPr>
          <w:b/>
        </w:rPr>
        <w:tab/>
      </w:r>
      <w:r w:rsidRPr="00DC029A">
        <w:rPr>
          <w:b/>
        </w:rPr>
        <w:tab/>
      </w:r>
      <w:r w:rsidRPr="00DC029A">
        <w:rPr>
          <w:b/>
        </w:rPr>
        <w:tab/>
        <w:t>&lt;h6 class="w3ls-title-sub"&gt;&lt;/h6&gt;</w:t>
      </w:r>
    </w:p>
    <w:p w:rsidR="00DC029A" w:rsidRPr="00DC029A" w:rsidRDefault="00DC029A" w:rsidP="00DC029A">
      <w:pPr>
        <w:spacing w:line="360" w:lineRule="auto"/>
        <w:jc w:val="both"/>
        <w:rPr>
          <w:b/>
        </w:rPr>
      </w:pPr>
      <w:r w:rsidRPr="00DC029A">
        <w:rPr>
          <w:b/>
        </w:rPr>
        <w:tab/>
      </w:r>
      <w:r w:rsidRPr="00DC029A">
        <w:rPr>
          <w:b/>
        </w:rPr>
        <w:tab/>
      </w:r>
      <w:r w:rsidRPr="00DC029A">
        <w:rPr>
          <w:b/>
        </w:rPr>
        <w:tab/>
      </w:r>
      <w:r w:rsidRPr="00DC029A">
        <w:rPr>
          <w:b/>
        </w:rPr>
        <w:tab/>
        <w:t>&lt;h3 class="w3ls-title text-uppercase text-dark font-weight-bold"&gt;Login Now&lt;/h3&gt;</w:t>
      </w:r>
    </w:p>
    <w:p w:rsidR="00DC029A" w:rsidRPr="00DC029A" w:rsidRDefault="00DC029A" w:rsidP="00DC029A">
      <w:pPr>
        <w:spacing w:line="360" w:lineRule="auto"/>
        <w:jc w:val="both"/>
        <w:rPr>
          <w:b/>
        </w:rPr>
      </w:pPr>
      <w:r w:rsidRPr="00DC029A">
        <w:rPr>
          <w:b/>
        </w:rPr>
        <w:tab/>
      </w:r>
      <w:r w:rsidRPr="00DC029A">
        <w:rPr>
          <w:b/>
        </w:rPr>
        <w:tab/>
      </w:r>
      <w:r w:rsidRPr="00DC029A">
        <w:rPr>
          <w:b/>
        </w:rPr>
        <w:tab/>
        <w:t>&lt;/div&gt;&lt;hr/&gt;</w:t>
      </w:r>
    </w:p>
    <w:p w:rsidR="00DC029A" w:rsidRPr="00DC029A" w:rsidRDefault="00DC029A" w:rsidP="00DC029A">
      <w:pPr>
        <w:spacing w:line="360" w:lineRule="auto"/>
        <w:jc w:val="both"/>
        <w:rPr>
          <w:b/>
        </w:rPr>
      </w:pPr>
      <w:r w:rsidRPr="00DC029A">
        <w:rPr>
          <w:b/>
        </w:rPr>
        <w:tab/>
      </w:r>
      <w:r w:rsidRPr="00DC029A">
        <w:rPr>
          <w:b/>
        </w:rPr>
        <w:tab/>
      </w:r>
      <w:r w:rsidRPr="00DC029A">
        <w:rPr>
          <w:b/>
        </w:rPr>
        <w:tab/>
        <w:t>&lt;div class="login px-sm-4 mx-auto mw-100 login-wrapper"&gt;</w:t>
      </w:r>
    </w:p>
    <w:p w:rsidR="00DC029A" w:rsidRPr="00DC029A" w:rsidRDefault="00DC029A" w:rsidP="00DC029A">
      <w:pPr>
        <w:spacing w:line="360" w:lineRule="auto"/>
        <w:jc w:val="both"/>
        <w:rPr>
          <w:b/>
        </w:rPr>
      </w:pPr>
      <w:r w:rsidRPr="00DC029A">
        <w:rPr>
          <w:b/>
        </w:rPr>
        <w:tab/>
      </w:r>
      <w:r w:rsidRPr="00DC029A">
        <w:rPr>
          <w:b/>
        </w:rPr>
        <w:tab/>
      </w:r>
      <w:r w:rsidRPr="00DC029A">
        <w:rPr>
          <w:b/>
        </w:rPr>
        <w:tab/>
      </w:r>
      <w:r w:rsidRPr="00DC029A">
        <w:rPr>
          <w:b/>
        </w:rPr>
        <w:tab/>
        <w:t>&lt;form class="login-wrapper" action="" method="post"&gt;</w:t>
      </w:r>
    </w:p>
    <w:p w:rsidR="00DC029A" w:rsidRPr="00DC029A" w:rsidRDefault="00DC029A" w:rsidP="00DC029A">
      <w:pPr>
        <w:spacing w:line="360" w:lineRule="auto"/>
        <w:jc w:val="both"/>
        <w:rPr>
          <w:b/>
        </w:rPr>
      </w:pPr>
      <w:r w:rsidRPr="00DC029A">
        <w:rPr>
          <w:b/>
        </w:rPr>
        <w:tab/>
      </w:r>
      <w:r w:rsidRPr="00DC029A">
        <w:rPr>
          <w:b/>
        </w:rPr>
        <w:tab/>
      </w:r>
      <w:r w:rsidRPr="00DC029A">
        <w:rPr>
          <w:b/>
        </w:rPr>
        <w:tab/>
      </w:r>
      <w:r w:rsidRPr="00DC029A">
        <w:rPr>
          <w:b/>
        </w:rPr>
        <w:tab/>
      </w:r>
      <w:r w:rsidRPr="00DC029A">
        <w:rPr>
          <w:b/>
        </w:rPr>
        <w:tab/>
        <w:t>{% csrf_token %}</w:t>
      </w:r>
    </w:p>
    <w:p w:rsidR="00DC029A" w:rsidRPr="00DC029A" w:rsidRDefault="00DC029A" w:rsidP="00DC029A">
      <w:pPr>
        <w:spacing w:line="360" w:lineRule="auto"/>
        <w:jc w:val="both"/>
        <w:rPr>
          <w:b/>
        </w:rPr>
      </w:pPr>
      <w:r w:rsidRPr="00DC029A">
        <w:rPr>
          <w:b/>
        </w:rPr>
        <w:tab/>
      </w:r>
      <w:r w:rsidRPr="00DC029A">
        <w:rPr>
          <w:b/>
        </w:rPr>
        <w:tab/>
      </w:r>
      <w:r w:rsidRPr="00DC029A">
        <w:rPr>
          <w:b/>
        </w:rPr>
        <w:tab/>
      </w:r>
      <w:r w:rsidRPr="00DC029A">
        <w:rPr>
          <w:b/>
        </w:rPr>
        <w:tab/>
      </w:r>
      <w:r w:rsidRPr="00DC029A">
        <w:rPr>
          <w:b/>
        </w:rPr>
        <w:tab/>
        <w:t>&lt;div class="form-group"&gt;</w:t>
      </w:r>
    </w:p>
    <w:p w:rsidR="00DC029A" w:rsidRPr="00DC029A" w:rsidRDefault="00DC029A" w:rsidP="00DC029A">
      <w:pPr>
        <w:spacing w:line="360" w:lineRule="auto"/>
        <w:jc w:val="both"/>
        <w:rPr>
          <w:b/>
        </w:rPr>
      </w:pPr>
      <w:r w:rsidRPr="00DC029A">
        <w:rPr>
          <w:b/>
        </w:rPr>
        <w:tab/>
      </w:r>
      <w:r w:rsidRPr="00DC029A">
        <w:rPr>
          <w:b/>
        </w:rPr>
        <w:tab/>
      </w:r>
      <w:r w:rsidRPr="00DC029A">
        <w:rPr>
          <w:b/>
        </w:rPr>
        <w:tab/>
      </w:r>
      <w:r w:rsidRPr="00DC029A">
        <w:rPr>
          <w:b/>
        </w:rPr>
        <w:tab/>
      </w:r>
      <w:r w:rsidRPr="00DC029A">
        <w:rPr>
          <w:b/>
        </w:rPr>
        <w:tab/>
      </w:r>
      <w:r w:rsidRPr="00DC029A">
        <w:rPr>
          <w:b/>
        </w:rPr>
        <w:tab/>
        <w:t>&lt;label&gt;Username&lt;/label&gt;</w:t>
      </w:r>
    </w:p>
    <w:p w:rsidR="00DC029A" w:rsidRPr="00DC029A" w:rsidRDefault="00DC029A" w:rsidP="00DC029A">
      <w:pPr>
        <w:spacing w:line="360" w:lineRule="auto"/>
        <w:jc w:val="both"/>
        <w:rPr>
          <w:b/>
        </w:rPr>
      </w:pPr>
      <w:r w:rsidRPr="00DC029A">
        <w:rPr>
          <w:b/>
        </w:rPr>
        <w:tab/>
      </w:r>
      <w:r w:rsidRPr="00DC029A">
        <w:rPr>
          <w:b/>
        </w:rPr>
        <w:tab/>
      </w:r>
      <w:r w:rsidRPr="00DC029A">
        <w:rPr>
          <w:b/>
        </w:rPr>
        <w:tab/>
      </w:r>
      <w:r w:rsidRPr="00DC029A">
        <w:rPr>
          <w:b/>
        </w:rPr>
        <w:tab/>
      </w:r>
      <w:r w:rsidRPr="00DC029A">
        <w:rPr>
          <w:b/>
        </w:rPr>
        <w:tab/>
      </w:r>
      <w:r w:rsidRPr="00DC029A">
        <w:rPr>
          <w:b/>
        </w:rPr>
        <w:tab/>
        <w:t>&lt;input type="text" class="form-control" name="uname" placeholder="Enter Username" required=""&gt;</w:t>
      </w:r>
    </w:p>
    <w:p w:rsidR="00DC029A" w:rsidRPr="00DC029A" w:rsidRDefault="00DC029A" w:rsidP="00DC029A">
      <w:pPr>
        <w:spacing w:line="360" w:lineRule="auto"/>
        <w:jc w:val="both"/>
        <w:rPr>
          <w:b/>
        </w:rPr>
      </w:pPr>
      <w:r w:rsidRPr="00DC029A">
        <w:rPr>
          <w:b/>
        </w:rPr>
        <w:tab/>
      </w:r>
      <w:r w:rsidRPr="00DC029A">
        <w:rPr>
          <w:b/>
        </w:rPr>
        <w:tab/>
      </w:r>
      <w:r w:rsidRPr="00DC029A">
        <w:rPr>
          <w:b/>
        </w:rPr>
        <w:tab/>
      </w:r>
      <w:r w:rsidRPr="00DC029A">
        <w:rPr>
          <w:b/>
        </w:rPr>
        <w:tab/>
      </w:r>
      <w:r w:rsidRPr="00DC029A">
        <w:rPr>
          <w:b/>
        </w:rPr>
        <w:tab/>
      </w:r>
      <w:r w:rsidRPr="00DC029A">
        <w:rPr>
          <w:b/>
        </w:rPr>
        <w:tab/>
        <w:t>&lt;small id="emailHelp" class="form-text text-muted"&gt;We'll never share your Detail with anyone else.&lt;/small&gt;</w:t>
      </w:r>
    </w:p>
    <w:p w:rsidR="00DC029A" w:rsidRPr="00DC029A" w:rsidRDefault="00DC029A" w:rsidP="00DC029A">
      <w:pPr>
        <w:spacing w:line="360" w:lineRule="auto"/>
        <w:jc w:val="both"/>
        <w:rPr>
          <w:b/>
        </w:rPr>
      </w:pPr>
      <w:r w:rsidRPr="00DC029A">
        <w:rPr>
          <w:b/>
        </w:rPr>
        <w:tab/>
      </w:r>
      <w:r w:rsidRPr="00DC029A">
        <w:rPr>
          <w:b/>
        </w:rPr>
        <w:tab/>
      </w:r>
      <w:r w:rsidRPr="00DC029A">
        <w:rPr>
          <w:b/>
        </w:rPr>
        <w:tab/>
      </w:r>
      <w:r w:rsidRPr="00DC029A">
        <w:rPr>
          <w:b/>
        </w:rPr>
        <w:tab/>
      </w:r>
      <w:r w:rsidRPr="00DC029A">
        <w:rPr>
          <w:b/>
        </w:rPr>
        <w:tab/>
        <w:t>&lt;/div&gt;</w:t>
      </w:r>
    </w:p>
    <w:p w:rsidR="00DC029A" w:rsidRPr="00DC029A" w:rsidRDefault="00DC029A" w:rsidP="00DC029A">
      <w:pPr>
        <w:spacing w:line="360" w:lineRule="auto"/>
        <w:jc w:val="both"/>
        <w:rPr>
          <w:b/>
        </w:rPr>
      </w:pPr>
      <w:r w:rsidRPr="00DC029A">
        <w:rPr>
          <w:b/>
        </w:rPr>
        <w:tab/>
      </w:r>
      <w:r w:rsidRPr="00DC029A">
        <w:rPr>
          <w:b/>
        </w:rPr>
        <w:tab/>
      </w:r>
      <w:r w:rsidRPr="00DC029A">
        <w:rPr>
          <w:b/>
        </w:rPr>
        <w:tab/>
      </w:r>
      <w:r w:rsidRPr="00DC029A">
        <w:rPr>
          <w:b/>
        </w:rPr>
        <w:tab/>
      </w:r>
      <w:r w:rsidRPr="00DC029A">
        <w:rPr>
          <w:b/>
        </w:rPr>
        <w:tab/>
        <w:t>&lt;div class="form-group"&gt;</w:t>
      </w:r>
    </w:p>
    <w:p w:rsidR="00DC029A" w:rsidRPr="00DC029A" w:rsidRDefault="00DC029A" w:rsidP="00DC029A">
      <w:pPr>
        <w:spacing w:line="360" w:lineRule="auto"/>
        <w:jc w:val="both"/>
        <w:rPr>
          <w:b/>
        </w:rPr>
      </w:pPr>
      <w:r w:rsidRPr="00DC029A">
        <w:rPr>
          <w:b/>
        </w:rPr>
        <w:tab/>
      </w:r>
      <w:r w:rsidRPr="00DC029A">
        <w:rPr>
          <w:b/>
        </w:rPr>
        <w:tab/>
      </w:r>
      <w:r w:rsidRPr="00DC029A">
        <w:rPr>
          <w:b/>
        </w:rPr>
        <w:tab/>
      </w:r>
      <w:r w:rsidRPr="00DC029A">
        <w:rPr>
          <w:b/>
        </w:rPr>
        <w:tab/>
      </w:r>
      <w:r w:rsidRPr="00DC029A">
        <w:rPr>
          <w:b/>
        </w:rPr>
        <w:tab/>
      </w:r>
      <w:r w:rsidRPr="00DC029A">
        <w:rPr>
          <w:b/>
        </w:rPr>
        <w:tab/>
        <w:t>&lt;label&gt;Password&lt;/label&gt;</w:t>
      </w:r>
    </w:p>
    <w:p w:rsidR="00DC029A" w:rsidRPr="00DC029A" w:rsidRDefault="00DC029A" w:rsidP="00DC029A">
      <w:pPr>
        <w:spacing w:line="360" w:lineRule="auto"/>
        <w:jc w:val="both"/>
        <w:rPr>
          <w:b/>
        </w:rPr>
      </w:pPr>
      <w:r w:rsidRPr="00DC029A">
        <w:rPr>
          <w:b/>
        </w:rPr>
        <w:tab/>
      </w:r>
      <w:r w:rsidRPr="00DC029A">
        <w:rPr>
          <w:b/>
        </w:rPr>
        <w:tab/>
      </w:r>
      <w:r w:rsidRPr="00DC029A">
        <w:rPr>
          <w:b/>
        </w:rPr>
        <w:tab/>
      </w:r>
      <w:r w:rsidRPr="00DC029A">
        <w:rPr>
          <w:b/>
        </w:rPr>
        <w:tab/>
      </w:r>
      <w:r w:rsidRPr="00DC029A">
        <w:rPr>
          <w:b/>
        </w:rPr>
        <w:tab/>
      </w:r>
      <w:r w:rsidRPr="00DC029A">
        <w:rPr>
          <w:b/>
        </w:rPr>
        <w:tab/>
        <w:t>&lt;input type="password" class="form-control" name="pwd" placeholder="Enter Your Password" required=""&gt;</w:t>
      </w:r>
    </w:p>
    <w:p w:rsidR="00DC029A" w:rsidRPr="00DC029A" w:rsidRDefault="00DC029A" w:rsidP="00DC029A">
      <w:pPr>
        <w:spacing w:line="360" w:lineRule="auto"/>
        <w:jc w:val="both"/>
        <w:rPr>
          <w:b/>
        </w:rPr>
      </w:pPr>
      <w:r w:rsidRPr="00DC029A">
        <w:rPr>
          <w:b/>
        </w:rPr>
        <w:tab/>
      </w:r>
      <w:r w:rsidRPr="00DC029A">
        <w:rPr>
          <w:b/>
        </w:rPr>
        <w:tab/>
      </w:r>
      <w:r w:rsidRPr="00DC029A">
        <w:rPr>
          <w:b/>
        </w:rPr>
        <w:tab/>
      </w:r>
      <w:r w:rsidRPr="00DC029A">
        <w:rPr>
          <w:b/>
        </w:rPr>
        <w:tab/>
      </w:r>
      <w:r w:rsidRPr="00DC029A">
        <w:rPr>
          <w:b/>
        </w:rPr>
        <w:tab/>
        <w:t>&lt;/div&gt;</w:t>
      </w:r>
    </w:p>
    <w:p w:rsidR="00DC029A" w:rsidRPr="00DC029A" w:rsidRDefault="00DC029A" w:rsidP="00DC029A">
      <w:pPr>
        <w:spacing w:line="360" w:lineRule="auto"/>
        <w:jc w:val="both"/>
        <w:rPr>
          <w:b/>
        </w:rPr>
      </w:pPr>
      <w:r w:rsidRPr="00DC029A">
        <w:rPr>
          <w:b/>
        </w:rPr>
        <w:tab/>
      </w:r>
      <w:r w:rsidRPr="00DC029A">
        <w:rPr>
          <w:b/>
        </w:rPr>
        <w:tab/>
      </w:r>
      <w:r w:rsidRPr="00DC029A">
        <w:rPr>
          <w:b/>
        </w:rPr>
        <w:tab/>
      </w:r>
      <w:r w:rsidRPr="00DC029A">
        <w:rPr>
          <w:b/>
        </w:rPr>
        <w:tab/>
      </w:r>
      <w:r w:rsidRPr="00DC029A">
        <w:rPr>
          <w:b/>
        </w:rPr>
        <w:tab/>
        <w:t>&lt;button type="submit" class="btn submit mt-4"&gt;Login&lt;/button&gt;</w:t>
      </w:r>
    </w:p>
    <w:p w:rsidR="00DC029A" w:rsidRPr="00DC029A" w:rsidRDefault="00DC029A" w:rsidP="00DC029A">
      <w:pPr>
        <w:spacing w:line="360" w:lineRule="auto"/>
        <w:jc w:val="both"/>
        <w:rPr>
          <w:b/>
        </w:rPr>
      </w:pPr>
      <w:r w:rsidRPr="00DC029A">
        <w:rPr>
          <w:b/>
        </w:rPr>
        <w:tab/>
      </w:r>
      <w:r w:rsidRPr="00DC029A">
        <w:rPr>
          <w:b/>
        </w:rPr>
        <w:tab/>
      </w:r>
      <w:r w:rsidRPr="00DC029A">
        <w:rPr>
          <w:b/>
        </w:rPr>
        <w:tab/>
      </w:r>
      <w:r w:rsidRPr="00DC029A">
        <w:rPr>
          <w:b/>
        </w:rPr>
        <w:tab/>
      </w:r>
      <w:r w:rsidRPr="00DC029A">
        <w:rPr>
          <w:b/>
        </w:rPr>
        <w:tab/>
        <w:t>&lt;p class="text-center mt-5"&gt;</w:t>
      </w:r>
    </w:p>
    <w:p w:rsidR="00DC029A" w:rsidRPr="00DC029A" w:rsidRDefault="00DC029A" w:rsidP="00DC029A">
      <w:pPr>
        <w:spacing w:line="360" w:lineRule="auto"/>
        <w:jc w:val="both"/>
        <w:rPr>
          <w:b/>
        </w:rPr>
      </w:pPr>
      <w:r w:rsidRPr="00DC029A">
        <w:rPr>
          <w:b/>
        </w:rPr>
        <w:tab/>
      </w:r>
      <w:r w:rsidRPr="00DC029A">
        <w:rPr>
          <w:b/>
        </w:rPr>
        <w:tab/>
      </w:r>
      <w:r w:rsidRPr="00DC029A">
        <w:rPr>
          <w:b/>
        </w:rPr>
        <w:tab/>
      </w:r>
      <w:r w:rsidRPr="00DC029A">
        <w:rPr>
          <w:b/>
        </w:rPr>
        <w:tab/>
      </w:r>
      <w:r w:rsidRPr="00DC029A">
        <w:rPr>
          <w:b/>
        </w:rPr>
        <w:tab/>
      </w:r>
      <w:r w:rsidRPr="00DC029A">
        <w:rPr>
          <w:b/>
        </w:rPr>
        <w:tab/>
        <w:t>&lt;a href="{% url 'signup' %}"&gt; Don't have an Account?  Register here&lt;/a&gt;</w:t>
      </w:r>
    </w:p>
    <w:p w:rsidR="00DC029A" w:rsidRPr="00DC029A" w:rsidRDefault="00DC029A" w:rsidP="00DC029A">
      <w:pPr>
        <w:spacing w:line="360" w:lineRule="auto"/>
        <w:jc w:val="both"/>
        <w:rPr>
          <w:b/>
        </w:rPr>
      </w:pPr>
      <w:r w:rsidRPr="00DC029A">
        <w:rPr>
          <w:b/>
        </w:rPr>
        <w:tab/>
      </w:r>
      <w:r w:rsidRPr="00DC029A">
        <w:rPr>
          <w:b/>
        </w:rPr>
        <w:tab/>
      </w:r>
      <w:r w:rsidRPr="00DC029A">
        <w:rPr>
          <w:b/>
        </w:rPr>
        <w:tab/>
      </w:r>
      <w:r w:rsidRPr="00DC029A">
        <w:rPr>
          <w:b/>
        </w:rPr>
        <w:tab/>
      </w:r>
      <w:r w:rsidRPr="00DC029A">
        <w:rPr>
          <w:b/>
        </w:rPr>
        <w:tab/>
        <w:t>&lt;/p&gt;</w:t>
      </w:r>
    </w:p>
    <w:p w:rsidR="00DC029A" w:rsidRPr="00DC029A" w:rsidRDefault="00DC029A" w:rsidP="00DC029A">
      <w:pPr>
        <w:spacing w:line="360" w:lineRule="auto"/>
        <w:jc w:val="both"/>
        <w:rPr>
          <w:b/>
        </w:rPr>
      </w:pPr>
      <w:r w:rsidRPr="00DC029A">
        <w:rPr>
          <w:b/>
        </w:rPr>
        <w:tab/>
      </w:r>
      <w:r w:rsidRPr="00DC029A">
        <w:rPr>
          <w:b/>
        </w:rPr>
        <w:tab/>
      </w:r>
      <w:r w:rsidRPr="00DC029A">
        <w:rPr>
          <w:b/>
        </w:rPr>
        <w:tab/>
      </w:r>
      <w:r w:rsidRPr="00DC029A">
        <w:rPr>
          <w:b/>
        </w:rPr>
        <w:tab/>
        <w:t>&lt;/form&gt;</w:t>
      </w:r>
    </w:p>
    <w:p w:rsidR="00DC029A" w:rsidRPr="00DC029A" w:rsidRDefault="00DC029A" w:rsidP="00DC029A">
      <w:pPr>
        <w:spacing w:line="360" w:lineRule="auto"/>
        <w:jc w:val="both"/>
        <w:rPr>
          <w:b/>
        </w:rPr>
      </w:pPr>
      <w:r w:rsidRPr="00DC029A">
        <w:rPr>
          <w:b/>
        </w:rPr>
        <w:tab/>
      </w:r>
      <w:r w:rsidRPr="00DC029A">
        <w:rPr>
          <w:b/>
        </w:rPr>
        <w:tab/>
      </w:r>
      <w:r w:rsidRPr="00DC029A">
        <w:rPr>
          <w:b/>
        </w:rPr>
        <w:tab/>
        <w:t>&lt;/div&gt;</w:t>
      </w:r>
    </w:p>
    <w:p w:rsidR="00DC029A" w:rsidRPr="00DC029A" w:rsidRDefault="00DC029A" w:rsidP="00DC029A">
      <w:pPr>
        <w:spacing w:line="360" w:lineRule="auto"/>
        <w:jc w:val="both"/>
        <w:rPr>
          <w:b/>
        </w:rPr>
      </w:pPr>
      <w:r w:rsidRPr="00DC029A">
        <w:rPr>
          <w:b/>
        </w:rPr>
        <w:tab/>
      </w:r>
      <w:r w:rsidRPr="00DC029A">
        <w:rPr>
          <w:b/>
        </w:rPr>
        <w:tab/>
        <w:t>&lt;/div&gt;</w:t>
      </w:r>
    </w:p>
    <w:p w:rsidR="00DC029A" w:rsidRPr="00DC029A" w:rsidRDefault="00DC029A" w:rsidP="00DC029A">
      <w:pPr>
        <w:spacing w:line="360" w:lineRule="auto"/>
        <w:jc w:val="both"/>
        <w:rPr>
          <w:b/>
        </w:rPr>
      </w:pPr>
      <w:r w:rsidRPr="00DC029A">
        <w:rPr>
          <w:b/>
        </w:rPr>
        <w:tab/>
        <w:t>&lt;/section&gt;</w:t>
      </w:r>
    </w:p>
    <w:p w:rsidR="00DC029A" w:rsidRPr="00DC029A" w:rsidRDefault="00DC029A" w:rsidP="00DC029A">
      <w:pPr>
        <w:spacing w:line="360" w:lineRule="auto"/>
        <w:jc w:val="both"/>
        <w:rPr>
          <w:b/>
        </w:rPr>
      </w:pPr>
      <w:r w:rsidRPr="00DC029A">
        <w:rPr>
          <w:b/>
        </w:rPr>
        <w:tab/>
        <w:t>&lt;!-- //login --&gt;</w:t>
      </w:r>
    </w:p>
    <w:p w:rsidR="00F27EC1" w:rsidRDefault="00DC029A" w:rsidP="00DC029A">
      <w:pPr>
        <w:spacing w:line="360" w:lineRule="auto"/>
        <w:jc w:val="both"/>
        <w:rPr>
          <w:b/>
        </w:rPr>
      </w:pPr>
      <w:r w:rsidRPr="00DC029A">
        <w:rPr>
          <w:b/>
        </w:rPr>
        <w:t>{% endblock %}</w:t>
      </w:r>
    </w:p>
    <w:p w:rsidR="00841B48" w:rsidRDefault="00841B48" w:rsidP="009A2D21">
      <w:pPr>
        <w:spacing w:line="360" w:lineRule="auto"/>
        <w:jc w:val="both"/>
        <w:rPr>
          <w:b/>
        </w:rPr>
      </w:pPr>
    </w:p>
    <w:p w:rsidR="00841B48" w:rsidRDefault="00841B48" w:rsidP="009A2D21">
      <w:pPr>
        <w:spacing w:line="360" w:lineRule="auto"/>
        <w:jc w:val="both"/>
        <w:rPr>
          <w:b/>
        </w:rPr>
      </w:pPr>
    </w:p>
    <w:p w:rsidR="00F27EC1" w:rsidRDefault="00F27EC1" w:rsidP="009A2D21">
      <w:pPr>
        <w:spacing w:line="360" w:lineRule="auto"/>
        <w:jc w:val="both"/>
        <w:rPr>
          <w:b/>
        </w:rPr>
      </w:pPr>
    </w:p>
    <w:p w:rsidR="007237AE" w:rsidRDefault="00DC029A" w:rsidP="00320929">
      <w:pPr>
        <w:spacing w:line="360" w:lineRule="auto"/>
        <w:jc w:val="center"/>
        <w:rPr>
          <w:b/>
        </w:rPr>
      </w:pPr>
      <w:r>
        <w:rPr>
          <w:b/>
        </w:rPr>
        <w:t>DISEASE PREDICTION</w:t>
      </w:r>
      <w:r w:rsidR="009A2D21">
        <w:rPr>
          <w:b/>
        </w:rPr>
        <w:t xml:space="preserve"> PAGE CODING</w:t>
      </w:r>
    </w:p>
    <w:p w:rsidR="007237AE" w:rsidRDefault="007237AE" w:rsidP="0098566E">
      <w:pPr>
        <w:spacing w:line="360" w:lineRule="auto"/>
        <w:jc w:val="both"/>
        <w:rPr>
          <w:b/>
        </w:rPr>
      </w:pPr>
    </w:p>
    <w:p w:rsidR="007237AE" w:rsidRDefault="007237AE" w:rsidP="0098566E">
      <w:pPr>
        <w:spacing w:line="360" w:lineRule="auto"/>
        <w:jc w:val="both"/>
        <w:rPr>
          <w:b/>
        </w:rPr>
      </w:pPr>
    </w:p>
    <w:p w:rsidR="00DC029A" w:rsidRPr="00DC029A" w:rsidRDefault="00DC029A" w:rsidP="00DC029A">
      <w:pPr>
        <w:tabs>
          <w:tab w:val="left" w:pos="2405"/>
        </w:tabs>
        <w:spacing w:line="360" w:lineRule="auto"/>
        <w:jc w:val="both"/>
        <w:rPr>
          <w:b/>
        </w:rPr>
      </w:pPr>
      <w:r w:rsidRPr="00DC029A">
        <w:rPr>
          <w:b/>
        </w:rPr>
        <w:t>{% extends 'index.html' %}</w:t>
      </w:r>
    </w:p>
    <w:p w:rsidR="00DC029A" w:rsidRPr="00DC029A" w:rsidRDefault="00DC029A" w:rsidP="00DC029A">
      <w:pPr>
        <w:tabs>
          <w:tab w:val="left" w:pos="2405"/>
        </w:tabs>
        <w:spacing w:line="360" w:lineRule="auto"/>
        <w:jc w:val="both"/>
        <w:rPr>
          <w:b/>
        </w:rPr>
      </w:pPr>
      <w:r w:rsidRPr="00DC029A">
        <w:rPr>
          <w:b/>
        </w:rPr>
        <w:t>{% load static %}</w:t>
      </w:r>
    </w:p>
    <w:p w:rsidR="00DC029A" w:rsidRPr="00DC029A" w:rsidRDefault="00DC029A" w:rsidP="00DC029A">
      <w:pPr>
        <w:tabs>
          <w:tab w:val="left" w:pos="2405"/>
        </w:tabs>
        <w:spacing w:line="360" w:lineRule="auto"/>
        <w:jc w:val="both"/>
        <w:rPr>
          <w:b/>
        </w:rPr>
      </w:pPr>
      <w:r w:rsidRPr="00DC029A">
        <w:rPr>
          <w:b/>
        </w:rPr>
        <w:t>{% block body %}</w:t>
      </w:r>
    </w:p>
    <w:p w:rsidR="00DC029A" w:rsidRPr="00DC029A" w:rsidRDefault="00DC029A" w:rsidP="00DC029A">
      <w:pPr>
        <w:tabs>
          <w:tab w:val="left" w:pos="2405"/>
        </w:tabs>
        <w:spacing w:line="360" w:lineRule="auto"/>
        <w:jc w:val="both"/>
        <w:rPr>
          <w:b/>
        </w:rPr>
      </w:pPr>
    </w:p>
    <w:p w:rsidR="00DC029A" w:rsidRPr="00DC029A" w:rsidRDefault="00DC029A" w:rsidP="00DC029A">
      <w:pPr>
        <w:tabs>
          <w:tab w:val="left" w:pos="2405"/>
        </w:tabs>
        <w:spacing w:line="360" w:lineRule="auto"/>
        <w:jc w:val="both"/>
        <w:rPr>
          <w:b/>
        </w:rPr>
      </w:pPr>
      <w:r w:rsidRPr="00DC029A">
        <w:rPr>
          <w:b/>
        </w:rPr>
        <w:tab/>
        <w:t>&lt;section class="logins py-5"&gt;</w:t>
      </w:r>
    </w:p>
    <w:p w:rsidR="00DC029A" w:rsidRPr="00DC029A" w:rsidRDefault="00DC029A" w:rsidP="00DC029A">
      <w:pPr>
        <w:tabs>
          <w:tab w:val="left" w:pos="2405"/>
        </w:tabs>
        <w:spacing w:line="360" w:lineRule="auto"/>
        <w:jc w:val="both"/>
        <w:rPr>
          <w:b/>
        </w:rPr>
      </w:pPr>
      <w:r w:rsidRPr="00DC029A">
        <w:rPr>
          <w:b/>
        </w:rPr>
        <w:tab/>
      </w:r>
      <w:r w:rsidRPr="00DC029A">
        <w:rPr>
          <w:b/>
        </w:rPr>
        <w:tab/>
        <w:t>&lt;div class="container py-xl-5 py-lg-3"&gt;</w:t>
      </w:r>
    </w:p>
    <w:p w:rsidR="00DC029A" w:rsidRPr="00DC029A" w:rsidRDefault="00DC029A" w:rsidP="00DC029A">
      <w:pPr>
        <w:tabs>
          <w:tab w:val="left" w:pos="2405"/>
        </w:tabs>
        <w:spacing w:line="360" w:lineRule="auto"/>
        <w:jc w:val="both"/>
        <w:rPr>
          <w:b/>
        </w:rPr>
      </w:pPr>
      <w:r w:rsidRPr="00DC029A">
        <w:rPr>
          <w:b/>
        </w:rPr>
        <w:tab/>
      </w:r>
      <w:r w:rsidRPr="00DC029A">
        <w:rPr>
          <w:b/>
        </w:rPr>
        <w:tab/>
      </w:r>
      <w:r w:rsidRPr="00DC029A">
        <w:rPr>
          <w:b/>
        </w:rPr>
        <w:tab/>
        <w:t>&lt;div class="title-section mb-md-5 mb-4"&gt;</w:t>
      </w:r>
    </w:p>
    <w:p w:rsidR="00DC029A" w:rsidRPr="00DC029A" w:rsidRDefault="00DC029A" w:rsidP="00DC029A">
      <w:pPr>
        <w:tabs>
          <w:tab w:val="left" w:pos="2405"/>
        </w:tabs>
        <w:spacing w:line="360" w:lineRule="auto"/>
        <w:jc w:val="both"/>
        <w:rPr>
          <w:b/>
        </w:rPr>
      </w:pPr>
      <w:r w:rsidRPr="00DC029A">
        <w:rPr>
          <w:b/>
        </w:rPr>
        <w:tab/>
      </w:r>
      <w:r w:rsidRPr="00DC029A">
        <w:rPr>
          <w:b/>
        </w:rPr>
        <w:tab/>
      </w:r>
      <w:r w:rsidRPr="00DC029A">
        <w:rPr>
          <w:b/>
        </w:rPr>
        <w:tab/>
      </w:r>
      <w:r w:rsidRPr="00DC029A">
        <w:rPr>
          <w:b/>
        </w:rPr>
        <w:tab/>
        <w:t>&lt;h6 class="w3ls-title-sub" style="color:red"&gt;</w:t>
      </w:r>
    </w:p>
    <w:p w:rsidR="00DC029A" w:rsidRPr="00DC029A" w:rsidRDefault="00DC029A" w:rsidP="00DC029A">
      <w:pPr>
        <w:tabs>
          <w:tab w:val="left" w:pos="2405"/>
        </w:tabs>
        <w:spacing w:line="360" w:lineRule="auto"/>
        <w:jc w:val="both"/>
        <w:rPr>
          <w:b/>
        </w:rPr>
      </w:pPr>
      <w:r w:rsidRPr="00DC029A">
        <w:rPr>
          <w:b/>
        </w:rPr>
        <w:t xml:space="preserve">                    Note :- Please not refreshing this page otherwise you will not get Actual Prediction.&lt;/h6&gt;</w:t>
      </w:r>
    </w:p>
    <w:p w:rsidR="00DC029A" w:rsidRPr="00DC029A" w:rsidRDefault="00DC029A" w:rsidP="00DC029A">
      <w:pPr>
        <w:tabs>
          <w:tab w:val="left" w:pos="2405"/>
        </w:tabs>
        <w:spacing w:line="360" w:lineRule="auto"/>
        <w:jc w:val="both"/>
        <w:rPr>
          <w:b/>
        </w:rPr>
      </w:pPr>
      <w:r w:rsidRPr="00DC029A">
        <w:rPr>
          <w:b/>
        </w:rPr>
        <w:tab/>
      </w:r>
      <w:r w:rsidRPr="00DC029A">
        <w:rPr>
          <w:b/>
        </w:rPr>
        <w:tab/>
      </w:r>
      <w:r w:rsidRPr="00DC029A">
        <w:rPr>
          <w:b/>
        </w:rPr>
        <w:tab/>
      </w:r>
      <w:r w:rsidRPr="00DC029A">
        <w:rPr>
          <w:b/>
        </w:rPr>
        <w:tab/>
        <w:t>&lt;h3 class="w3ls-title text-uppercase text-dark font-weight-bold"&gt;Disease Prediction&lt;/h3&gt;</w:t>
      </w:r>
    </w:p>
    <w:p w:rsidR="00DC029A" w:rsidRPr="00DC029A" w:rsidRDefault="00DC029A" w:rsidP="00DC029A">
      <w:pPr>
        <w:tabs>
          <w:tab w:val="left" w:pos="2405"/>
        </w:tabs>
        <w:spacing w:line="360" w:lineRule="auto"/>
        <w:jc w:val="both"/>
        <w:rPr>
          <w:b/>
        </w:rPr>
      </w:pPr>
      <w:r w:rsidRPr="00DC029A">
        <w:rPr>
          <w:b/>
        </w:rPr>
        <w:tab/>
      </w:r>
      <w:r w:rsidRPr="00DC029A">
        <w:rPr>
          <w:b/>
        </w:rPr>
        <w:tab/>
      </w:r>
      <w:r w:rsidRPr="00DC029A">
        <w:rPr>
          <w:b/>
        </w:rPr>
        <w:tab/>
        <w:t>&lt;/div&gt;&lt;hr/&gt;</w:t>
      </w:r>
    </w:p>
    <w:p w:rsidR="00DC029A" w:rsidRPr="00DC029A" w:rsidRDefault="00DC029A" w:rsidP="00DC029A">
      <w:pPr>
        <w:tabs>
          <w:tab w:val="left" w:pos="2405"/>
        </w:tabs>
        <w:spacing w:line="360" w:lineRule="auto"/>
        <w:jc w:val="both"/>
        <w:rPr>
          <w:b/>
        </w:rPr>
      </w:pPr>
      <w:r w:rsidRPr="00DC029A">
        <w:rPr>
          <w:b/>
        </w:rPr>
        <w:tab/>
      </w:r>
      <w:r w:rsidRPr="00DC029A">
        <w:rPr>
          <w:b/>
        </w:rPr>
        <w:tab/>
      </w:r>
      <w:r w:rsidRPr="00DC029A">
        <w:rPr>
          <w:b/>
        </w:rPr>
        <w:tab/>
        <w:t>&lt;div class="login px-sm-12" style="width:100%"&gt;</w:t>
      </w:r>
    </w:p>
    <w:p w:rsidR="00DC029A" w:rsidRPr="00DC029A" w:rsidRDefault="00DC029A" w:rsidP="00DC029A">
      <w:pPr>
        <w:tabs>
          <w:tab w:val="left" w:pos="2405"/>
        </w:tabs>
        <w:spacing w:line="360" w:lineRule="auto"/>
        <w:jc w:val="both"/>
        <w:rPr>
          <w:b/>
        </w:rPr>
      </w:pPr>
      <w:r w:rsidRPr="00DC029A">
        <w:rPr>
          <w:b/>
        </w:rPr>
        <w:tab/>
      </w:r>
      <w:r w:rsidRPr="00DC029A">
        <w:rPr>
          <w:b/>
        </w:rPr>
        <w:tab/>
      </w:r>
      <w:r w:rsidRPr="00DC029A">
        <w:rPr>
          <w:b/>
        </w:rPr>
        <w:tab/>
      </w:r>
      <w:r w:rsidRPr="00DC029A">
        <w:rPr>
          <w:b/>
        </w:rPr>
        <w:tab/>
        <w:t>&lt;form action="{% url 'predict_disease' '0' %}" method="post" enctype="multipart/form-data"&gt;</w:t>
      </w:r>
    </w:p>
    <w:p w:rsidR="00DC029A" w:rsidRPr="00DC029A" w:rsidRDefault="00DC029A" w:rsidP="00DC029A">
      <w:pPr>
        <w:tabs>
          <w:tab w:val="left" w:pos="2405"/>
        </w:tabs>
        <w:spacing w:line="360" w:lineRule="auto"/>
        <w:jc w:val="both"/>
        <w:rPr>
          <w:b/>
        </w:rPr>
      </w:pPr>
      <w:r w:rsidRPr="00DC029A">
        <w:rPr>
          <w:b/>
        </w:rPr>
        <w:tab/>
      </w:r>
      <w:r w:rsidRPr="00DC029A">
        <w:rPr>
          <w:b/>
        </w:rPr>
        <w:tab/>
      </w:r>
      <w:r w:rsidRPr="00DC029A">
        <w:rPr>
          <w:b/>
        </w:rPr>
        <w:tab/>
      </w:r>
      <w:r w:rsidRPr="00DC029A">
        <w:rPr>
          <w:b/>
        </w:rPr>
        <w:tab/>
      </w:r>
      <w:r w:rsidRPr="00DC029A">
        <w:rPr>
          <w:b/>
        </w:rPr>
        <w:tab/>
        <w:t>{% csrf_token %}</w:t>
      </w:r>
    </w:p>
    <w:p w:rsidR="00DC029A" w:rsidRPr="00DC029A" w:rsidRDefault="00DC029A" w:rsidP="00DC029A">
      <w:pPr>
        <w:tabs>
          <w:tab w:val="left" w:pos="2405"/>
        </w:tabs>
        <w:spacing w:line="360" w:lineRule="auto"/>
        <w:jc w:val="both"/>
        <w:rPr>
          <w:b/>
        </w:rPr>
      </w:pPr>
      <w:r w:rsidRPr="00DC029A">
        <w:rPr>
          <w:b/>
        </w:rPr>
        <w:tab/>
      </w:r>
      <w:r w:rsidRPr="00DC029A">
        <w:rPr>
          <w:b/>
        </w:rPr>
        <w:tab/>
      </w:r>
      <w:r w:rsidRPr="00DC029A">
        <w:rPr>
          <w:b/>
        </w:rPr>
        <w:tab/>
      </w:r>
      <w:r w:rsidRPr="00DC029A">
        <w:rPr>
          <w:b/>
        </w:rPr>
        <w:tab/>
      </w:r>
      <w:r w:rsidRPr="00DC029A">
        <w:rPr>
          <w:b/>
        </w:rPr>
        <w:tab/>
        <w:t>&lt;div class="form-group"&gt;</w:t>
      </w:r>
    </w:p>
    <w:p w:rsidR="00DC029A" w:rsidRPr="00DC029A" w:rsidRDefault="00DC029A" w:rsidP="00DC029A">
      <w:pPr>
        <w:tabs>
          <w:tab w:val="left" w:pos="2405"/>
        </w:tabs>
        <w:spacing w:line="360" w:lineRule="auto"/>
        <w:jc w:val="both"/>
        <w:rPr>
          <w:b/>
        </w:rPr>
      </w:pPr>
      <w:r w:rsidRPr="00DC029A">
        <w:rPr>
          <w:b/>
        </w:rPr>
        <w:t xml:space="preserve">                        Please enter a symptom(anyone symptom,leave no blank spaces after and before it.)</w:t>
      </w:r>
    </w:p>
    <w:p w:rsidR="00DC029A" w:rsidRPr="00DC029A" w:rsidRDefault="00DC029A" w:rsidP="00DC029A">
      <w:pPr>
        <w:tabs>
          <w:tab w:val="left" w:pos="2405"/>
        </w:tabs>
        <w:spacing w:line="360" w:lineRule="auto"/>
        <w:jc w:val="both"/>
        <w:rPr>
          <w:b/>
        </w:rPr>
      </w:pPr>
      <w:r w:rsidRPr="00DC029A">
        <w:rPr>
          <w:b/>
        </w:rPr>
        <w:tab/>
      </w:r>
      <w:r w:rsidRPr="00DC029A">
        <w:rPr>
          <w:b/>
        </w:rPr>
        <w:tab/>
      </w:r>
      <w:r w:rsidRPr="00DC029A">
        <w:rPr>
          <w:b/>
        </w:rPr>
        <w:tab/>
      </w:r>
      <w:r w:rsidRPr="00DC029A">
        <w:rPr>
          <w:b/>
        </w:rPr>
        <w:tab/>
      </w:r>
      <w:r w:rsidRPr="00DC029A">
        <w:rPr>
          <w:b/>
        </w:rPr>
        <w:tab/>
      </w:r>
      <w:r w:rsidRPr="00DC029A">
        <w:rPr>
          <w:b/>
        </w:rPr>
        <w:tab/>
        <w:t>&lt;input type="text" name="sym" required=""&gt;</w:t>
      </w:r>
    </w:p>
    <w:p w:rsidR="00DC029A" w:rsidRPr="00DC029A" w:rsidRDefault="00DC029A" w:rsidP="00DC029A">
      <w:pPr>
        <w:tabs>
          <w:tab w:val="left" w:pos="2405"/>
        </w:tabs>
        <w:spacing w:line="360" w:lineRule="auto"/>
        <w:jc w:val="both"/>
        <w:rPr>
          <w:b/>
        </w:rPr>
      </w:pPr>
      <w:r w:rsidRPr="00DC029A">
        <w:rPr>
          <w:b/>
        </w:rPr>
        <w:t xml:space="preserve">                    &lt;/div&gt;</w:t>
      </w:r>
    </w:p>
    <w:p w:rsidR="00DC029A" w:rsidRPr="00DC029A" w:rsidRDefault="00DC029A" w:rsidP="00DC029A">
      <w:pPr>
        <w:tabs>
          <w:tab w:val="left" w:pos="2405"/>
        </w:tabs>
        <w:spacing w:line="360" w:lineRule="auto"/>
        <w:jc w:val="both"/>
        <w:rPr>
          <w:b/>
        </w:rPr>
      </w:pPr>
      <w:r w:rsidRPr="00DC029A">
        <w:rPr>
          <w:b/>
        </w:rPr>
        <w:t xml:space="preserve">                       &lt;center&gt; &lt;button type="submit" class="btn submit mt-4"&gt;Search&lt;/button&gt;</w:t>
      </w:r>
    </w:p>
    <w:p w:rsidR="00DC029A" w:rsidRPr="00DC029A" w:rsidRDefault="00DC029A" w:rsidP="00DC029A">
      <w:pPr>
        <w:tabs>
          <w:tab w:val="left" w:pos="2405"/>
        </w:tabs>
        <w:spacing w:line="360" w:lineRule="auto"/>
        <w:jc w:val="both"/>
        <w:rPr>
          <w:b/>
        </w:rPr>
      </w:pPr>
      <w:r w:rsidRPr="00DC029A">
        <w:rPr>
          <w:b/>
        </w:rPr>
        <w:tab/>
      </w:r>
      <w:r w:rsidRPr="00DC029A">
        <w:rPr>
          <w:b/>
        </w:rPr>
        <w:tab/>
      </w:r>
      <w:r w:rsidRPr="00DC029A">
        <w:rPr>
          <w:b/>
        </w:rPr>
        <w:tab/>
      </w:r>
      <w:r w:rsidRPr="00DC029A">
        <w:rPr>
          <w:b/>
        </w:rPr>
        <w:tab/>
        <w:t>&lt;/center&gt;&lt;/form&gt;</w:t>
      </w:r>
    </w:p>
    <w:p w:rsidR="00DC029A" w:rsidRPr="00DC029A" w:rsidRDefault="00DC029A" w:rsidP="00DC029A">
      <w:pPr>
        <w:tabs>
          <w:tab w:val="left" w:pos="2405"/>
        </w:tabs>
        <w:spacing w:line="360" w:lineRule="auto"/>
        <w:jc w:val="both"/>
        <w:rPr>
          <w:b/>
        </w:rPr>
      </w:pPr>
      <w:r w:rsidRPr="00DC029A">
        <w:rPr>
          <w:b/>
        </w:rPr>
        <w:tab/>
      </w:r>
      <w:r w:rsidRPr="00DC029A">
        <w:rPr>
          <w:b/>
        </w:rPr>
        <w:tab/>
      </w:r>
      <w:r w:rsidRPr="00DC029A">
        <w:rPr>
          <w:b/>
        </w:rPr>
        <w:tab/>
        <w:t>&lt;/div&gt;</w:t>
      </w:r>
    </w:p>
    <w:p w:rsidR="00DC029A" w:rsidRPr="00DC029A" w:rsidRDefault="00DC029A" w:rsidP="00DC029A">
      <w:pPr>
        <w:tabs>
          <w:tab w:val="left" w:pos="2405"/>
        </w:tabs>
        <w:spacing w:line="360" w:lineRule="auto"/>
        <w:jc w:val="both"/>
        <w:rPr>
          <w:b/>
        </w:rPr>
      </w:pPr>
      <w:r w:rsidRPr="00DC029A">
        <w:rPr>
          <w:b/>
        </w:rPr>
        <w:t xml:space="preserve">            {% ifequal terror "start" %}</w:t>
      </w:r>
    </w:p>
    <w:p w:rsidR="00DC029A" w:rsidRPr="00DC029A" w:rsidRDefault="00DC029A" w:rsidP="00DC029A">
      <w:pPr>
        <w:tabs>
          <w:tab w:val="left" w:pos="2405"/>
        </w:tabs>
        <w:spacing w:line="360" w:lineRule="auto"/>
        <w:jc w:val="both"/>
        <w:rPr>
          <w:b/>
        </w:rPr>
      </w:pPr>
      <w:r w:rsidRPr="00DC029A">
        <w:rPr>
          <w:b/>
        </w:rPr>
        <w:t xml:space="preserve">            &lt;h5&gt; Are you feeling any of these symptoms too?&lt;/h5&gt;</w:t>
      </w:r>
    </w:p>
    <w:p w:rsidR="00DC029A" w:rsidRPr="00DC029A" w:rsidRDefault="00DC029A" w:rsidP="00DC029A">
      <w:pPr>
        <w:tabs>
          <w:tab w:val="left" w:pos="2405"/>
        </w:tabs>
        <w:spacing w:line="360" w:lineRule="auto"/>
        <w:jc w:val="both"/>
        <w:rPr>
          <w:b/>
        </w:rPr>
      </w:pPr>
    </w:p>
    <w:p w:rsidR="00DC029A" w:rsidRPr="00DC029A" w:rsidRDefault="00DC029A" w:rsidP="00DC029A">
      <w:pPr>
        <w:tabs>
          <w:tab w:val="left" w:pos="2405"/>
        </w:tabs>
        <w:spacing w:line="360" w:lineRule="auto"/>
        <w:jc w:val="both"/>
        <w:rPr>
          <w:b/>
        </w:rPr>
      </w:pPr>
      <w:r w:rsidRPr="00DC029A">
        <w:rPr>
          <w:b/>
        </w:rPr>
        <w:t xml:space="preserve">                &lt;div class="login px-sm-12" style="width:100%"&gt;</w:t>
      </w:r>
    </w:p>
    <w:p w:rsidR="00DC029A" w:rsidRPr="00DC029A" w:rsidRDefault="00DC029A" w:rsidP="00DC029A">
      <w:pPr>
        <w:tabs>
          <w:tab w:val="left" w:pos="2405"/>
        </w:tabs>
        <w:spacing w:line="360" w:lineRule="auto"/>
        <w:jc w:val="both"/>
        <w:rPr>
          <w:b/>
        </w:rPr>
      </w:pPr>
      <w:r w:rsidRPr="00DC029A">
        <w:rPr>
          <w:b/>
        </w:rPr>
        <w:lastRenderedPageBreak/>
        <w:t xml:space="preserve">                {% for i in li %}</w:t>
      </w:r>
    </w:p>
    <w:p w:rsidR="00DC029A" w:rsidRPr="00DC029A" w:rsidRDefault="00DC029A" w:rsidP="00DC029A">
      <w:pPr>
        <w:tabs>
          <w:tab w:val="left" w:pos="2405"/>
        </w:tabs>
        <w:spacing w:line="360" w:lineRule="auto"/>
        <w:jc w:val="both"/>
        <w:rPr>
          <w:b/>
        </w:rPr>
      </w:pPr>
      <w:r w:rsidRPr="00DC029A">
        <w:rPr>
          <w:b/>
        </w:rPr>
        <w:t xml:space="preserve">                &lt;h4 style="color:red"&gt;{{i}}&lt;/h4&gt;</w:t>
      </w:r>
    </w:p>
    <w:p w:rsidR="00DC029A" w:rsidRPr="00DC029A" w:rsidRDefault="00DC029A" w:rsidP="00DC029A">
      <w:pPr>
        <w:tabs>
          <w:tab w:val="left" w:pos="2405"/>
        </w:tabs>
        <w:spacing w:line="360" w:lineRule="auto"/>
        <w:jc w:val="both"/>
        <w:rPr>
          <w:b/>
        </w:rPr>
      </w:pPr>
      <w:r w:rsidRPr="00DC029A">
        <w:rPr>
          <w:b/>
        </w:rPr>
        <w:t xml:space="preserve">                {% endfor %}</w:t>
      </w:r>
    </w:p>
    <w:p w:rsidR="00DC029A" w:rsidRPr="00DC029A" w:rsidRDefault="00DC029A" w:rsidP="00DC029A">
      <w:pPr>
        <w:tabs>
          <w:tab w:val="left" w:pos="2405"/>
        </w:tabs>
        <w:spacing w:line="360" w:lineRule="auto"/>
        <w:jc w:val="both"/>
        <w:rPr>
          <w:b/>
        </w:rPr>
      </w:pPr>
      <w:r w:rsidRPr="00DC029A">
        <w:rPr>
          <w:b/>
        </w:rPr>
        <w:tab/>
      </w:r>
      <w:r w:rsidRPr="00DC029A">
        <w:rPr>
          <w:b/>
        </w:rPr>
        <w:tab/>
      </w:r>
      <w:r w:rsidRPr="00DC029A">
        <w:rPr>
          <w:b/>
        </w:rPr>
        <w:tab/>
      </w:r>
      <w:r w:rsidRPr="00DC029A">
        <w:rPr>
          <w:b/>
        </w:rPr>
        <w:tab/>
        <w:t>&lt;form action="{% url 'predict_disease' '0' %}" method="post" enctype="multipart/form-data"&gt;</w:t>
      </w:r>
    </w:p>
    <w:p w:rsidR="00DC029A" w:rsidRPr="00DC029A" w:rsidRDefault="00DC029A" w:rsidP="00DC029A">
      <w:pPr>
        <w:tabs>
          <w:tab w:val="left" w:pos="2405"/>
        </w:tabs>
        <w:spacing w:line="360" w:lineRule="auto"/>
        <w:jc w:val="both"/>
        <w:rPr>
          <w:b/>
        </w:rPr>
      </w:pPr>
      <w:r w:rsidRPr="00DC029A">
        <w:rPr>
          <w:b/>
        </w:rPr>
        <w:tab/>
      </w:r>
      <w:r w:rsidRPr="00DC029A">
        <w:rPr>
          <w:b/>
        </w:rPr>
        <w:tab/>
      </w:r>
      <w:r w:rsidRPr="00DC029A">
        <w:rPr>
          <w:b/>
        </w:rPr>
        <w:tab/>
      </w:r>
      <w:r w:rsidRPr="00DC029A">
        <w:rPr>
          <w:b/>
        </w:rPr>
        <w:tab/>
      </w:r>
      <w:r w:rsidRPr="00DC029A">
        <w:rPr>
          <w:b/>
        </w:rPr>
        <w:tab/>
        <w:t>{% csrf_token %}</w:t>
      </w:r>
    </w:p>
    <w:p w:rsidR="00DC029A" w:rsidRPr="00DC029A" w:rsidRDefault="00DC029A" w:rsidP="00DC029A">
      <w:pPr>
        <w:tabs>
          <w:tab w:val="left" w:pos="2405"/>
        </w:tabs>
        <w:spacing w:line="360" w:lineRule="auto"/>
        <w:jc w:val="both"/>
        <w:rPr>
          <w:b/>
        </w:rPr>
      </w:pPr>
      <w:r w:rsidRPr="00DC029A">
        <w:rPr>
          <w:b/>
        </w:rPr>
        <w:tab/>
      </w:r>
      <w:r w:rsidRPr="00DC029A">
        <w:rPr>
          <w:b/>
        </w:rPr>
        <w:tab/>
      </w:r>
      <w:r w:rsidRPr="00DC029A">
        <w:rPr>
          <w:b/>
        </w:rPr>
        <w:tab/>
      </w:r>
      <w:r w:rsidRPr="00DC029A">
        <w:rPr>
          <w:b/>
        </w:rPr>
        <w:tab/>
      </w:r>
      <w:r w:rsidRPr="00DC029A">
        <w:rPr>
          <w:b/>
        </w:rPr>
        <w:tab/>
        <w:t>&lt;div class="form-group row"&gt;</w:t>
      </w:r>
    </w:p>
    <w:p w:rsidR="00DC029A" w:rsidRPr="00DC029A" w:rsidRDefault="00DC029A" w:rsidP="00DC029A">
      <w:pPr>
        <w:tabs>
          <w:tab w:val="left" w:pos="2405"/>
        </w:tabs>
        <w:spacing w:line="360" w:lineRule="auto"/>
        <w:jc w:val="both"/>
        <w:rPr>
          <w:b/>
        </w:rPr>
      </w:pPr>
      <w:r w:rsidRPr="00DC029A">
        <w:rPr>
          <w:b/>
        </w:rPr>
        <w:tab/>
      </w:r>
      <w:r w:rsidRPr="00DC029A">
        <w:rPr>
          <w:b/>
        </w:rPr>
        <w:tab/>
      </w:r>
      <w:r w:rsidRPr="00DC029A">
        <w:rPr>
          <w:b/>
        </w:rPr>
        <w:tab/>
      </w:r>
      <w:r w:rsidRPr="00DC029A">
        <w:rPr>
          <w:b/>
        </w:rPr>
        <w:tab/>
      </w:r>
      <w:r w:rsidRPr="00DC029A">
        <w:rPr>
          <w:b/>
        </w:rPr>
        <w:tab/>
      </w:r>
      <w:r w:rsidRPr="00DC029A">
        <w:rPr>
          <w:b/>
        </w:rPr>
        <w:tab/>
        <w:t>&lt;div class="col-md-12"&gt;</w:t>
      </w:r>
    </w:p>
    <w:p w:rsidR="00DC029A" w:rsidRPr="00DC029A" w:rsidRDefault="00DC029A" w:rsidP="00DC029A">
      <w:pPr>
        <w:tabs>
          <w:tab w:val="left" w:pos="2405"/>
        </w:tabs>
        <w:spacing w:line="360" w:lineRule="auto"/>
        <w:jc w:val="both"/>
        <w:rPr>
          <w:b/>
        </w:rPr>
      </w:pPr>
      <w:r w:rsidRPr="00DC029A">
        <w:rPr>
          <w:b/>
        </w:rPr>
        <w:tab/>
      </w:r>
      <w:r w:rsidRPr="00DC029A">
        <w:rPr>
          <w:b/>
        </w:rPr>
        <w:tab/>
      </w:r>
      <w:r w:rsidRPr="00DC029A">
        <w:rPr>
          <w:b/>
        </w:rPr>
        <w:tab/>
      </w:r>
      <w:r w:rsidRPr="00DC029A">
        <w:rPr>
          <w:b/>
        </w:rPr>
        <w:tab/>
      </w:r>
      <w:r w:rsidRPr="00DC029A">
        <w:rPr>
          <w:b/>
        </w:rPr>
        <w:tab/>
      </w:r>
      <w:r w:rsidRPr="00DC029A">
        <w:rPr>
          <w:b/>
        </w:rPr>
        <w:tab/>
        <w:t>&lt;label&gt;Please Select&lt;/label&gt;</w:t>
      </w:r>
    </w:p>
    <w:p w:rsidR="00DC029A" w:rsidRPr="00DC029A" w:rsidRDefault="00DC029A" w:rsidP="00DC029A">
      <w:pPr>
        <w:tabs>
          <w:tab w:val="left" w:pos="2405"/>
        </w:tabs>
        <w:spacing w:line="360" w:lineRule="auto"/>
        <w:jc w:val="both"/>
        <w:rPr>
          <w:b/>
        </w:rPr>
      </w:pPr>
      <w:r w:rsidRPr="00DC029A">
        <w:rPr>
          <w:b/>
        </w:rPr>
        <w:tab/>
      </w:r>
      <w:r w:rsidRPr="00DC029A">
        <w:rPr>
          <w:b/>
        </w:rPr>
        <w:tab/>
      </w:r>
      <w:r w:rsidRPr="00DC029A">
        <w:rPr>
          <w:b/>
        </w:rPr>
        <w:tab/>
      </w:r>
      <w:r w:rsidRPr="00DC029A">
        <w:rPr>
          <w:b/>
        </w:rPr>
        <w:tab/>
      </w:r>
      <w:r w:rsidRPr="00DC029A">
        <w:rPr>
          <w:b/>
        </w:rPr>
        <w:tab/>
      </w:r>
      <w:r w:rsidRPr="00DC029A">
        <w:rPr>
          <w:b/>
        </w:rPr>
        <w:tab/>
        <w:t>&lt;select class="form-control" name="sym" required&gt;</w:t>
      </w:r>
    </w:p>
    <w:p w:rsidR="00DC029A" w:rsidRPr="00DC029A" w:rsidRDefault="00DC029A" w:rsidP="00DC029A">
      <w:pPr>
        <w:tabs>
          <w:tab w:val="left" w:pos="2405"/>
        </w:tabs>
        <w:spacing w:line="360" w:lineRule="auto"/>
        <w:jc w:val="both"/>
        <w:rPr>
          <w:b/>
        </w:rPr>
      </w:pPr>
      <w:r w:rsidRPr="00DC029A">
        <w:rPr>
          <w:b/>
        </w:rPr>
        <w:t xml:space="preserve">                            &lt;option value=""&gt;------Select any of these -----&lt;/option&gt;</w:t>
      </w:r>
    </w:p>
    <w:p w:rsidR="00DC029A" w:rsidRPr="00DC029A" w:rsidRDefault="00DC029A" w:rsidP="00DC029A">
      <w:pPr>
        <w:tabs>
          <w:tab w:val="left" w:pos="2405"/>
        </w:tabs>
        <w:spacing w:line="360" w:lineRule="auto"/>
        <w:jc w:val="both"/>
        <w:rPr>
          <w:b/>
        </w:rPr>
      </w:pPr>
      <w:r w:rsidRPr="00DC029A">
        <w:rPr>
          <w:b/>
        </w:rPr>
        <w:t xml:space="preserve">                            {% for i in li %}</w:t>
      </w:r>
    </w:p>
    <w:p w:rsidR="00DC029A" w:rsidRPr="00DC029A" w:rsidRDefault="00DC029A" w:rsidP="00DC029A">
      <w:pPr>
        <w:tabs>
          <w:tab w:val="left" w:pos="2405"/>
        </w:tabs>
        <w:spacing w:line="360" w:lineRule="auto"/>
        <w:jc w:val="both"/>
        <w:rPr>
          <w:b/>
        </w:rPr>
      </w:pPr>
      <w:r w:rsidRPr="00DC029A">
        <w:rPr>
          <w:b/>
        </w:rPr>
        <w:t xml:space="preserve">                            &lt;option value="{{i}}"&gt;{{i}}&lt;/option&gt;</w:t>
      </w:r>
    </w:p>
    <w:p w:rsidR="00DC029A" w:rsidRPr="00DC029A" w:rsidRDefault="00DC029A" w:rsidP="00DC029A">
      <w:pPr>
        <w:tabs>
          <w:tab w:val="left" w:pos="2405"/>
        </w:tabs>
        <w:spacing w:line="360" w:lineRule="auto"/>
        <w:jc w:val="both"/>
        <w:rPr>
          <w:b/>
        </w:rPr>
      </w:pPr>
      <w:r w:rsidRPr="00DC029A">
        <w:rPr>
          <w:b/>
        </w:rPr>
        <w:t xml:space="preserve">                            {% endfor %}</w:t>
      </w:r>
    </w:p>
    <w:p w:rsidR="00DC029A" w:rsidRPr="00DC029A" w:rsidRDefault="00DC029A" w:rsidP="00DC029A">
      <w:pPr>
        <w:tabs>
          <w:tab w:val="left" w:pos="2405"/>
        </w:tabs>
        <w:spacing w:line="360" w:lineRule="auto"/>
        <w:jc w:val="both"/>
        <w:rPr>
          <w:b/>
        </w:rPr>
      </w:pPr>
      <w:r w:rsidRPr="00DC029A">
        <w:rPr>
          <w:b/>
        </w:rPr>
        <w:t xml:space="preserve">                        &lt;/select&gt;</w:t>
      </w:r>
    </w:p>
    <w:p w:rsidR="00DC029A" w:rsidRPr="00DC029A" w:rsidRDefault="00DC029A" w:rsidP="00DC029A">
      <w:pPr>
        <w:tabs>
          <w:tab w:val="left" w:pos="2405"/>
        </w:tabs>
        <w:spacing w:line="360" w:lineRule="auto"/>
        <w:jc w:val="both"/>
        <w:rPr>
          <w:b/>
        </w:rPr>
      </w:pPr>
      <w:r w:rsidRPr="00DC029A">
        <w:rPr>
          <w:b/>
        </w:rPr>
        <w:tab/>
      </w:r>
      <w:r w:rsidRPr="00DC029A">
        <w:rPr>
          <w:b/>
        </w:rPr>
        <w:tab/>
      </w:r>
      <w:r w:rsidRPr="00DC029A">
        <w:rPr>
          <w:b/>
        </w:rPr>
        <w:tab/>
      </w:r>
      <w:r w:rsidRPr="00DC029A">
        <w:rPr>
          <w:b/>
        </w:rPr>
        <w:tab/>
      </w:r>
      <w:r w:rsidRPr="00DC029A">
        <w:rPr>
          <w:b/>
        </w:rPr>
        <w:tab/>
      </w:r>
      <w:r w:rsidRPr="00DC029A">
        <w:rPr>
          <w:b/>
        </w:rPr>
        <w:tab/>
        <w:t>&lt;/div&gt;</w:t>
      </w:r>
    </w:p>
    <w:p w:rsidR="00DC029A" w:rsidRPr="00DC029A" w:rsidRDefault="00DC029A" w:rsidP="00DC029A">
      <w:pPr>
        <w:tabs>
          <w:tab w:val="left" w:pos="2405"/>
        </w:tabs>
        <w:spacing w:line="360" w:lineRule="auto"/>
        <w:jc w:val="both"/>
        <w:rPr>
          <w:b/>
        </w:rPr>
      </w:pPr>
      <w:r w:rsidRPr="00DC029A">
        <w:rPr>
          <w:b/>
        </w:rPr>
        <w:tab/>
      </w:r>
      <w:r w:rsidRPr="00DC029A">
        <w:rPr>
          <w:b/>
        </w:rPr>
        <w:tab/>
      </w:r>
      <w:r w:rsidRPr="00DC029A">
        <w:rPr>
          <w:b/>
        </w:rPr>
        <w:tab/>
      </w:r>
      <w:r w:rsidRPr="00DC029A">
        <w:rPr>
          <w:b/>
        </w:rPr>
        <w:tab/>
      </w:r>
      <w:r w:rsidRPr="00DC029A">
        <w:rPr>
          <w:b/>
        </w:rPr>
        <w:tab/>
        <w:t>&lt;/div&gt;</w:t>
      </w:r>
    </w:p>
    <w:p w:rsidR="00DC029A" w:rsidRPr="00DC029A" w:rsidRDefault="00DC029A" w:rsidP="00DC029A">
      <w:pPr>
        <w:tabs>
          <w:tab w:val="left" w:pos="2405"/>
        </w:tabs>
        <w:spacing w:line="360" w:lineRule="auto"/>
        <w:jc w:val="both"/>
        <w:rPr>
          <w:b/>
        </w:rPr>
      </w:pPr>
      <w:r w:rsidRPr="00DC029A">
        <w:rPr>
          <w:b/>
        </w:rPr>
        <w:t xml:space="preserve">                    &lt;div class="row"&gt;</w:t>
      </w:r>
    </w:p>
    <w:p w:rsidR="00DC029A" w:rsidRPr="00DC029A" w:rsidRDefault="00DC029A" w:rsidP="00DC029A">
      <w:pPr>
        <w:tabs>
          <w:tab w:val="left" w:pos="2405"/>
        </w:tabs>
        <w:spacing w:line="360" w:lineRule="auto"/>
        <w:jc w:val="both"/>
        <w:rPr>
          <w:b/>
        </w:rPr>
      </w:pPr>
      <w:r w:rsidRPr="00DC029A">
        <w:rPr>
          <w:b/>
        </w:rPr>
        <w:t xml:space="preserve">                        &lt;div class="col-md-2"&gt;</w:t>
      </w:r>
    </w:p>
    <w:p w:rsidR="00DC029A" w:rsidRPr="00DC029A" w:rsidRDefault="00DC029A" w:rsidP="00DC029A">
      <w:pPr>
        <w:tabs>
          <w:tab w:val="left" w:pos="2405"/>
        </w:tabs>
        <w:spacing w:line="360" w:lineRule="auto"/>
        <w:jc w:val="both"/>
        <w:rPr>
          <w:b/>
        </w:rPr>
      </w:pPr>
      <w:r w:rsidRPr="00DC029A">
        <w:rPr>
          <w:b/>
        </w:rPr>
        <w:t xml:space="preserve">                            &lt;button type="submit" class="btn submit mt-4"&gt;Next&lt;/button&gt;</w:t>
      </w:r>
    </w:p>
    <w:p w:rsidR="00DC029A" w:rsidRPr="00DC029A" w:rsidRDefault="00DC029A" w:rsidP="00DC029A">
      <w:pPr>
        <w:tabs>
          <w:tab w:val="left" w:pos="2405"/>
        </w:tabs>
        <w:spacing w:line="360" w:lineRule="auto"/>
        <w:jc w:val="both"/>
        <w:rPr>
          <w:b/>
        </w:rPr>
      </w:pPr>
      <w:r w:rsidRPr="00DC029A">
        <w:rPr>
          <w:b/>
        </w:rPr>
        <w:t xml:space="preserve">                        &lt;/div&gt;</w:t>
      </w:r>
    </w:p>
    <w:p w:rsidR="00DC029A" w:rsidRPr="00DC029A" w:rsidRDefault="00DC029A" w:rsidP="00DC029A">
      <w:pPr>
        <w:tabs>
          <w:tab w:val="left" w:pos="2405"/>
        </w:tabs>
        <w:spacing w:line="360" w:lineRule="auto"/>
        <w:jc w:val="both"/>
        <w:rPr>
          <w:b/>
        </w:rPr>
      </w:pPr>
      <w:r w:rsidRPr="00DC029A">
        <w:rPr>
          <w:b/>
        </w:rPr>
        <w:t xml:space="preserve">                        &lt;div class="col-md-10"&gt;</w:t>
      </w:r>
    </w:p>
    <w:p w:rsidR="00DC029A" w:rsidRPr="00DC029A" w:rsidRDefault="00DC029A" w:rsidP="00DC029A">
      <w:pPr>
        <w:tabs>
          <w:tab w:val="left" w:pos="2405"/>
        </w:tabs>
        <w:spacing w:line="360" w:lineRule="auto"/>
        <w:jc w:val="both"/>
        <w:rPr>
          <w:b/>
        </w:rPr>
      </w:pPr>
      <w:r w:rsidRPr="00DC029A">
        <w:rPr>
          <w:b/>
        </w:rPr>
        <w:t xml:space="preserve">                            &lt;button class="btn submit mt-4"&gt;&lt;a href="{% url 'predict_disease' 'None' %}" style="color:white"&gt;I have none of the Above Symptom&lt;/a&gt;&lt;/button&gt;</w:t>
      </w:r>
    </w:p>
    <w:p w:rsidR="00DC029A" w:rsidRPr="00DC029A" w:rsidRDefault="00DC029A" w:rsidP="00DC029A">
      <w:pPr>
        <w:tabs>
          <w:tab w:val="left" w:pos="2405"/>
        </w:tabs>
        <w:spacing w:line="360" w:lineRule="auto"/>
        <w:jc w:val="both"/>
        <w:rPr>
          <w:b/>
        </w:rPr>
      </w:pPr>
      <w:r w:rsidRPr="00DC029A">
        <w:rPr>
          <w:b/>
        </w:rPr>
        <w:t xml:space="preserve">                        &lt;/div&gt;</w:t>
      </w:r>
    </w:p>
    <w:p w:rsidR="00DC029A" w:rsidRPr="00DC029A" w:rsidRDefault="00DC029A" w:rsidP="00DC029A">
      <w:pPr>
        <w:tabs>
          <w:tab w:val="left" w:pos="2405"/>
        </w:tabs>
        <w:spacing w:line="360" w:lineRule="auto"/>
        <w:jc w:val="both"/>
        <w:rPr>
          <w:b/>
        </w:rPr>
      </w:pPr>
      <w:r w:rsidRPr="00DC029A">
        <w:rPr>
          <w:b/>
        </w:rPr>
        <w:t xml:space="preserve">                    &lt;/div&gt;</w:t>
      </w:r>
    </w:p>
    <w:p w:rsidR="00DC029A" w:rsidRPr="00DC029A" w:rsidRDefault="00DC029A" w:rsidP="00DC029A">
      <w:pPr>
        <w:tabs>
          <w:tab w:val="left" w:pos="2405"/>
        </w:tabs>
        <w:spacing w:line="360" w:lineRule="auto"/>
        <w:jc w:val="both"/>
        <w:rPr>
          <w:b/>
        </w:rPr>
      </w:pPr>
      <w:r w:rsidRPr="00DC029A">
        <w:rPr>
          <w:b/>
        </w:rPr>
        <w:tab/>
      </w:r>
      <w:r w:rsidRPr="00DC029A">
        <w:rPr>
          <w:b/>
        </w:rPr>
        <w:tab/>
      </w:r>
      <w:r w:rsidRPr="00DC029A">
        <w:rPr>
          <w:b/>
        </w:rPr>
        <w:tab/>
      </w:r>
      <w:r w:rsidRPr="00DC029A">
        <w:rPr>
          <w:b/>
        </w:rPr>
        <w:tab/>
        <w:t>&lt;/form&gt;</w:t>
      </w:r>
    </w:p>
    <w:p w:rsidR="00DC029A" w:rsidRPr="00DC029A" w:rsidRDefault="00DC029A" w:rsidP="00DC029A">
      <w:pPr>
        <w:tabs>
          <w:tab w:val="left" w:pos="2405"/>
        </w:tabs>
        <w:spacing w:line="360" w:lineRule="auto"/>
        <w:jc w:val="both"/>
        <w:rPr>
          <w:b/>
        </w:rPr>
      </w:pPr>
      <w:r w:rsidRPr="00DC029A">
        <w:rPr>
          <w:b/>
        </w:rPr>
        <w:tab/>
      </w:r>
      <w:r w:rsidRPr="00DC029A">
        <w:rPr>
          <w:b/>
        </w:rPr>
        <w:tab/>
      </w:r>
      <w:r w:rsidRPr="00DC029A">
        <w:rPr>
          <w:b/>
        </w:rPr>
        <w:tab/>
        <w:t>&lt;/div&gt;</w:t>
      </w:r>
    </w:p>
    <w:p w:rsidR="00DC029A" w:rsidRPr="00DC029A" w:rsidRDefault="00DC029A" w:rsidP="00DC029A">
      <w:pPr>
        <w:tabs>
          <w:tab w:val="left" w:pos="2405"/>
        </w:tabs>
        <w:spacing w:line="360" w:lineRule="auto"/>
        <w:jc w:val="both"/>
        <w:rPr>
          <w:b/>
        </w:rPr>
      </w:pPr>
      <w:r w:rsidRPr="00DC029A">
        <w:rPr>
          <w:b/>
        </w:rPr>
        <w:t xml:space="preserve">            {% else %}</w:t>
      </w:r>
    </w:p>
    <w:p w:rsidR="00DC029A" w:rsidRPr="00DC029A" w:rsidRDefault="00DC029A" w:rsidP="00DC029A">
      <w:pPr>
        <w:tabs>
          <w:tab w:val="left" w:pos="2405"/>
        </w:tabs>
        <w:spacing w:line="360" w:lineRule="auto"/>
        <w:jc w:val="both"/>
        <w:rPr>
          <w:b/>
        </w:rPr>
      </w:pPr>
      <w:r w:rsidRPr="00DC029A">
        <w:rPr>
          <w:b/>
        </w:rPr>
        <w:t xml:space="preserve">            {% ifequal terror 'End' %}</w:t>
      </w:r>
    </w:p>
    <w:p w:rsidR="00DC029A" w:rsidRPr="00DC029A" w:rsidRDefault="00DC029A" w:rsidP="00DC029A">
      <w:pPr>
        <w:tabs>
          <w:tab w:val="left" w:pos="2405"/>
        </w:tabs>
        <w:spacing w:line="360" w:lineRule="auto"/>
        <w:jc w:val="both"/>
        <w:rPr>
          <w:b/>
        </w:rPr>
      </w:pPr>
    </w:p>
    <w:p w:rsidR="00DC029A" w:rsidRPr="00DC029A" w:rsidRDefault="00DC029A" w:rsidP="00DC029A">
      <w:pPr>
        <w:tabs>
          <w:tab w:val="left" w:pos="2405"/>
        </w:tabs>
        <w:spacing w:line="360" w:lineRule="auto"/>
        <w:jc w:val="both"/>
        <w:rPr>
          <w:b/>
        </w:rPr>
      </w:pPr>
      <w:r w:rsidRPr="00DC029A">
        <w:rPr>
          <w:b/>
        </w:rPr>
        <w:t xml:space="preserve">            &lt;h4 style="color:blue;margin:2%" align="center"&gt;"Analysis Complete"&lt;/h4&gt;</w:t>
      </w:r>
    </w:p>
    <w:p w:rsidR="00DC029A" w:rsidRPr="00DC029A" w:rsidRDefault="00DC029A" w:rsidP="00DC029A">
      <w:pPr>
        <w:tabs>
          <w:tab w:val="left" w:pos="2405"/>
        </w:tabs>
        <w:spacing w:line="360" w:lineRule="auto"/>
        <w:jc w:val="both"/>
        <w:rPr>
          <w:b/>
        </w:rPr>
      </w:pPr>
      <w:r w:rsidRPr="00DC029A">
        <w:rPr>
          <w:b/>
        </w:rPr>
        <w:t xml:space="preserve">                    &lt;div class="form-group"&gt;</w:t>
      </w:r>
    </w:p>
    <w:p w:rsidR="00DC029A" w:rsidRPr="00DC029A" w:rsidRDefault="00DC029A" w:rsidP="00DC029A">
      <w:pPr>
        <w:tabs>
          <w:tab w:val="left" w:pos="2405"/>
        </w:tabs>
        <w:spacing w:line="360" w:lineRule="auto"/>
        <w:jc w:val="both"/>
        <w:rPr>
          <w:b/>
        </w:rPr>
      </w:pPr>
      <w:r w:rsidRPr="00DC029A">
        <w:rPr>
          <w:b/>
        </w:rPr>
        <w:lastRenderedPageBreak/>
        <w:t xml:space="preserve">                        &lt;h3 align="center"&gt;You have suspected Disease  :</w:t>
      </w:r>
    </w:p>
    <w:p w:rsidR="00DC029A" w:rsidRPr="00DC029A" w:rsidRDefault="00DC029A" w:rsidP="00DC029A">
      <w:pPr>
        <w:tabs>
          <w:tab w:val="left" w:pos="2405"/>
        </w:tabs>
        <w:spacing w:line="360" w:lineRule="auto"/>
        <w:jc w:val="both"/>
        <w:rPr>
          <w:b/>
        </w:rPr>
      </w:pPr>
      <w:r w:rsidRPr="00DC029A">
        <w:rPr>
          <w:b/>
        </w:rPr>
        <w:t xml:space="preserve">                            "&lt;span style="color:red;font-weight:bold"&gt;{{dis.name}}&lt;/span&gt;" &lt;/h3&gt;</w:t>
      </w:r>
    </w:p>
    <w:p w:rsidR="00DC029A" w:rsidRPr="00DC029A" w:rsidRDefault="00DC029A" w:rsidP="00DC029A">
      <w:pPr>
        <w:tabs>
          <w:tab w:val="left" w:pos="2405"/>
        </w:tabs>
        <w:spacing w:line="360" w:lineRule="auto"/>
        <w:jc w:val="both"/>
        <w:rPr>
          <w:b/>
        </w:rPr>
      </w:pPr>
      <w:r w:rsidRPr="00DC029A">
        <w:rPr>
          <w:b/>
        </w:rPr>
        <w:t xml:space="preserve">                    &lt;/div&gt;</w:t>
      </w:r>
    </w:p>
    <w:p w:rsidR="00DC029A" w:rsidRPr="00DC029A" w:rsidRDefault="00DC029A" w:rsidP="00DC029A">
      <w:pPr>
        <w:tabs>
          <w:tab w:val="left" w:pos="2405"/>
        </w:tabs>
        <w:spacing w:line="360" w:lineRule="auto"/>
        <w:jc w:val="both"/>
        <w:rPr>
          <w:b/>
        </w:rPr>
      </w:pPr>
    </w:p>
    <w:p w:rsidR="00DC029A" w:rsidRPr="00DC029A" w:rsidRDefault="00DC029A" w:rsidP="00DC029A">
      <w:pPr>
        <w:tabs>
          <w:tab w:val="left" w:pos="2405"/>
        </w:tabs>
        <w:spacing w:line="360" w:lineRule="auto"/>
        <w:jc w:val="both"/>
        <w:rPr>
          <w:b/>
        </w:rPr>
      </w:pPr>
      <w:r w:rsidRPr="00DC029A">
        <w:rPr>
          <w:b/>
        </w:rPr>
        <w:t xml:space="preserve">            &lt;div class="container-fluid" style="width:90%;margin-top:3%"&gt;</w:t>
      </w:r>
    </w:p>
    <w:p w:rsidR="00DC029A" w:rsidRPr="00DC029A" w:rsidRDefault="00DC029A" w:rsidP="00DC029A">
      <w:pPr>
        <w:tabs>
          <w:tab w:val="left" w:pos="2405"/>
        </w:tabs>
        <w:spacing w:line="360" w:lineRule="auto"/>
        <w:jc w:val="both"/>
        <w:rPr>
          <w:b/>
        </w:rPr>
      </w:pPr>
      <w:r w:rsidRPr="00DC029A">
        <w:rPr>
          <w:b/>
        </w:rPr>
        <w:t xml:space="preserve">                    &lt;div class="container-fluid"&gt;</w:t>
      </w:r>
    </w:p>
    <w:p w:rsidR="00DC029A" w:rsidRPr="00DC029A" w:rsidRDefault="00DC029A" w:rsidP="00DC029A">
      <w:pPr>
        <w:tabs>
          <w:tab w:val="left" w:pos="2405"/>
        </w:tabs>
        <w:spacing w:line="360" w:lineRule="auto"/>
        <w:jc w:val="both"/>
        <w:rPr>
          <w:b/>
        </w:rPr>
      </w:pPr>
      <w:r w:rsidRPr="00DC029A">
        <w:rPr>
          <w:b/>
        </w:rPr>
        <w:t xml:space="preserve">                        &lt;h1 align="center" style="font-weight:bold;font-family : 'Monotype Corsiva' ; color : #E6120E ;margin-top:4%"&gt;You may contact this Doctor&lt;/h1&gt;</w:t>
      </w:r>
    </w:p>
    <w:p w:rsidR="00DC029A" w:rsidRPr="00DC029A" w:rsidRDefault="00DC029A" w:rsidP="00DC029A">
      <w:pPr>
        <w:tabs>
          <w:tab w:val="left" w:pos="2405"/>
        </w:tabs>
        <w:spacing w:line="360" w:lineRule="auto"/>
        <w:jc w:val="both"/>
        <w:rPr>
          <w:b/>
        </w:rPr>
      </w:pPr>
      <w:r w:rsidRPr="00DC029A">
        <w:rPr>
          <w:b/>
        </w:rPr>
        <w:t xml:space="preserve">                         &lt;/div&gt;&lt;hr&gt;</w:t>
      </w:r>
    </w:p>
    <w:p w:rsidR="00DC029A" w:rsidRPr="00DC029A" w:rsidRDefault="00DC029A" w:rsidP="00DC029A">
      <w:pPr>
        <w:tabs>
          <w:tab w:val="left" w:pos="2405"/>
        </w:tabs>
        <w:spacing w:line="360" w:lineRule="auto"/>
        <w:jc w:val="both"/>
        <w:rPr>
          <w:b/>
        </w:rPr>
      </w:pPr>
      <w:r w:rsidRPr="00DC029A">
        <w:rPr>
          <w:b/>
        </w:rPr>
        <w:t xml:space="preserve">                                &lt;table id="example" class="display" style="width:100%"&gt;</w:t>
      </w:r>
    </w:p>
    <w:p w:rsidR="00DC029A" w:rsidRPr="00DC029A" w:rsidRDefault="00DC029A" w:rsidP="00DC029A">
      <w:pPr>
        <w:tabs>
          <w:tab w:val="left" w:pos="2405"/>
        </w:tabs>
        <w:spacing w:line="360" w:lineRule="auto"/>
        <w:jc w:val="both"/>
        <w:rPr>
          <w:b/>
        </w:rPr>
      </w:pPr>
      <w:r w:rsidRPr="00DC029A">
        <w:rPr>
          <w:b/>
        </w:rPr>
        <w:t xml:space="preserve">                                  &lt;thead&gt;</w:t>
      </w:r>
    </w:p>
    <w:p w:rsidR="00DC029A" w:rsidRPr="00DC029A" w:rsidRDefault="00DC029A" w:rsidP="00DC029A">
      <w:pPr>
        <w:tabs>
          <w:tab w:val="left" w:pos="2405"/>
        </w:tabs>
        <w:spacing w:line="360" w:lineRule="auto"/>
        <w:jc w:val="both"/>
        <w:rPr>
          <w:b/>
        </w:rPr>
      </w:pPr>
      <w:r w:rsidRPr="00DC029A">
        <w:rPr>
          <w:b/>
        </w:rPr>
        <w:t xml:space="preserve">                                    &lt;tr&gt;</w:t>
      </w:r>
    </w:p>
    <w:p w:rsidR="00DC029A" w:rsidRPr="00DC029A" w:rsidRDefault="00DC029A" w:rsidP="00DC029A">
      <w:pPr>
        <w:tabs>
          <w:tab w:val="left" w:pos="2405"/>
        </w:tabs>
        <w:spacing w:line="360" w:lineRule="auto"/>
        <w:jc w:val="both"/>
        <w:rPr>
          <w:b/>
        </w:rPr>
      </w:pPr>
      <w:r w:rsidRPr="00DC029A">
        <w:rPr>
          <w:b/>
        </w:rPr>
        <w:t xml:space="preserve">                                      &lt;th&gt;#&lt;/th&gt;</w:t>
      </w:r>
    </w:p>
    <w:p w:rsidR="00DC029A" w:rsidRPr="00DC029A" w:rsidRDefault="00DC029A" w:rsidP="00DC029A">
      <w:pPr>
        <w:tabs>
          <w:tab w:val="left" w:pos="2405"/>
        </w:tabs>
        <w:spacing w:line="360" w:lineRule="auto"/>
        <w:jc w:val="both"/>
        <w:rPr>
          <w:b/>
        </w:rPr>
      </w:pPr>
      <w:r w:rsidRPr="00DC029A">
        <w:rPr>
          <w:b/>
        </w:rPr>
        <w:t xml:space="preserve">                                      &lt;th&gt;Image&lt;/th&gt;</w:t>
      </w:r>
    </w:p>
    <w:p w:rsidR="00DC029A" w:rsidRPr="00DC029A" w:rsidRDefault="00DC029A" w:rsidP="00DC029A">
      <w:pPr>
        <w:tabs>
          <w:tab w:val="left" w:pos="2405"/>
        </w:tabs>
        <w:spacing w:line="360" w:lineRule="auto"/>
        <w:jc w:val="both"/>
        <w:rPr>
          <w:b/>
        </w:rPr>
      </w:pPr>
      <w:r w:rsidRPr="00DC029A">
        <w:rPr>
          <w:b/>
        </w:rPr>
        <w:t xml:space="preserve">                                      &lt;th&gt;Full Name&lt;/th&gt;</w:t>
      </w:r>
    </w:p>
    <w:p w:rsidR="00DC029A" w:rsidRPr="00DC029A" w:rsidRDefault="00DC029A" w:rsidP="00DC029A">
      <w:pPr>
        <w:tabs>
          <w:tab w:val="left" w:pos="2405"/>
        </w:tabs>
        <w:spacing w:line="360" w:lineRule="auto"/>
        <w:jc w:val="both"/>
        <w:rPr>
          <w:b/>
        </w:rPr>
      </w:pPr>
      <w:r w:rsidRPr="00DC029A">
        <w:rPr>
          <w:b/>
        </w:rPr>
        <w:t xml:space="preserve">                                      &lt;th&gt;Email&lt;/th&gt;</w:t>
      </w:r>
    </w:p>
    <w:p w:rsidR="00DC029A" w:rsidRPr="00DC029A" w:rsidRDefault="00DC029A" w:rsidP="00DC029A">
      <w:pPr>
        <w:tabs>
          <w:tab w:val="left" w:pos="2405"/>
        </w:tabs>
        <w:spacing w:line="360" w:lineRule="auto"/>
        <w:jc w:val="both"/>
        <w:rPr>
          <w:b/>
        </w:rPr>
      </w:pPr>
      <w:r w:rsidRPr="00DC029A">
        <w:rPr>
          <w:b/>
        </w:rPr>
        <w:t xml:space="preserve">                                      &lt;th&gt;Contact&lt;/th&gt;</w:t>
      </w:r>
    </w:p>
    <w:p w:rsidR="00DC029A" w:rsidRPr="00DC029A" w:rsidRDefault="00DC029A" w:rsidP="00DC029A">
      <w:pPr>
        <w:tabs>
          <w:tab w:val="left" w:pos="2405"/>
        </w:tabs>
        <w:spacing w:line="360" w:lineRule="auto"/>
        <w:jc w:val="both"/>
        <w:rPr>
          <w:b/>
        </w:rPr>
      </w:pPr>
      <w:r w:rsidRPr="00DC029A">
        <w:rPr>
          <w:b/>
        </w:rPr>
        <w:t xml:space="preserve">                                      &lt;th&gt;Address&lt;/th&gt;</w:t>
      </w:r>
    </w:p>
    <w:p w:rsidR="00DC029A" w:rsidRPr="00DC029A" w:rsidRDefault="00DC029A" w:rsidP="00DC029A">
      <w:pPr>
        <w:tabs>
          <w:tab w:val="left" w:pos="2405"/>
        </w:tabs>
        <w:spacing w:line="360" w:lineRule="auto"/>
        <w:jc w:val="both"/>
        <w:rPr>
          <w:b/>
        </w:rPr>
      </w:pPr>
    </w:p>
    <w:p w:rsidR="00DC029A" w:rsidRPr="00DC029A" w:rsidRDefault="00DC029A" w:rsidP="00DC029A">
      <w:pPr>
        <w:tabs>
          <w:tab w:val="left" w:pos="2405"/>
        </w:tabs>
        <w:spacing w:line="360" w:lineRule="auto"/>
        <w:jc w:val="both"/>
        <w:rPr>
          <w:b/>
        </w:rPr>
      </w:pPr>
      <w:r w:rsidRPr="00DC029A">
        <w:rPr>
          <w:b/>
        </w:rPr>
        <w:t xml:space="preserve">                                  &lt;/tr&gt;</w:t>
      </w:r>
    </w:p>
    <w:p w:rsidR="00DC029A" w:rsidRPr="00DC029A" w:rsidRDefault="00DC029A" w:rsidP="00DC029A">
      <w:pPr>
        <w:tabs>
          <w:tab w:val="left" w:pos="2405"/>
        </w:tabs>
        <w:spacing w:line="360" w:lineRule="auto"/>
        <w:jc w:val="both"/>
        <w:rPr>
          <w:b/>
        </w:rPr>
      </w:pPr>
      <w:r w:rsidRPr="00DC029A">
        <w:rPr>
          <w:b/>
        </w:rPr>
        <w:t xml:space="preserve">                              &lt;/thead&gt;</w:t>
      </w:r>
    </w:p>
    <w:p w:rsidR="00DC029A" w:rsidRPr="00DC029A" w:rsidRDefault="00DC029A" w:rsidP="00DC029A">
      <w:pPr>
        <w:tabs>
          <w:tab w:val="left" w:pos="2405"/>
        </w:tabs>
        <w:spacing w:line="360" w:lineRule="auto"/>
        <w:jc w:val="both"/>
        <w:rPr>
          <w:b/>
        </w:rPr>
      </w:pPr>
      <w:r w:rsidRPr="00DC029A">
        <w:rPr>
          <w:b/>
        </w:rPr>
        <w:t xml:space="preserve">                              &lt;tbody&gt;</w:t>
      </w:r>
    </w:p>
    <w:p w:rsidR="00DC029A" w:rsidRPr="00DC029A" w:rsidRDefault="00DC029A" w:rsidP="00DC029A">
      <w:pPr>
        <w:tabs>
          <w:tab w:val="left" w:pos="2405"/>
        </w:tabs>
        <w:spacing w:line="360" w:lineRule="auto"/>
        <w:jc w:val="both"/>
        <w:rPr>
          <w:b/>
        </w:rPr>
      </w:pPr>
      <w:r w:rsidRPr="00DC029A">
        <w:rPr>
          <w:b/>
        </w:rPr>
        <w:t xml:space="preserve">                              {% for i in doc %}</w:t>
      </w:r>
    </w:p>
    <w:p w:rsidR="00DC029A" w:rsidRPr="00DC029A" w:rsidRDefault="00DC029A" w:rsidP="00DC029A">
      <w:pPr>
        <w:tabs>
          <w:tab w:val="left" w:pos="2405"/>
        </w:tabs>
        <w:spacing w:line="360" w:lineRule="auto"/>
        <w:jc w:val="both"/>
        <w:rPr>
          <w:b/>
        </w:rPr>
      </w:pPr>
      <w:r w:rsidRPr="00DC029A">
        <w:rPr>
          <w:b/>
        </w:rPr>
        <w:t xml:space="preserve">                                &lt;tr&gt;</w:t>
      </w:r>
    </w:p>
    <w:p w:rsidR="00DC029A" w:rsidRPr="00DC029A" w:rsidRDefault="00DC029A" w:rsidP="00DC029A">
      <w:pPr>
        <w:tabs>
          <w:tab w:val="left" w:pos="2405"/>
        </w:tabs>
        <w:spacing w:line="360" w:lineRule="auto"/>
        <w:jc w:val="both"/>
        <w:rPr>
          <w:b/>
        </w:rPr>
      </w:pPr>
      <w:r w:rsidRPr="00DC029A">
        <w:rPr>
          <w:b/>
        </w:rPr>
        <w:t xml:space="preserve">                                  &lt;td&gt;{{forloop.counter}}&lt;/td&gt;</w:t>
      </w:r>
    </w:p>
    <w:p w:rsidR="00DC029A" w:rsidRPr="00DC029A" w:rsidRDefault="00DC029A" w:rsidP="00DC029A">
      <w:pPr>
        <w:tabs>
          <w:tab w:val="left" w:pos="2405"/>
        </w:tabs>
        <w:spacing w:line="360" w:lineRule="auto"/>
        <w:jc w:val="both"/>
        <w:rPr>
          <w:b/>
        </w:rPr>
      </w:pPr>
      <w:r w:rsidRPr="00DC029A">
        <w:rPr>
          <w:b/>
        </w:rPr>
        <w:t xml:space="preserve">                                  &lt;td&gt;&lt;img src="{{i.image.url}}" style="width:80px;height:90px"&gt;&lt;/td&gt;</w:t>
      </w:r>
    </w:p>
    <w:p w:rsidR="00DC029A" w:rsidRPr="00DC029A" w:rsidRDefault="00DC029A" w:rsidP="00DC029A">
      <w:pPr>
        <w:tabs>
          <w:tab w:val="left" w:pos="2405"/>
        </w:tabs>
        <w:spacing w:line="360" w:lineRule="auto"/>
        <w:jc w:val="both"/>
        <w:rPr>
          <w:b/>
        </w:rPr>
      </w:pPr>
      <w:r w:rsidRPr="00DC029A">
        <w:rPr>
          <w:b/>
        </w:rPr>
        <w:t xml:space="preserve">                                  &lt;td&gt;{{i.user.first_name}} {{i.user.last_name}}&lt;/td&gt;</w:t>
      </w:r>
    </w:p>
    <w:p w:rsidR="00DC029A" w:rsidRPr="00DC029A" w:rsidRDefault="00DC029A" w:rsidP="00DC029A">
      <w:pPr>
        <w:tabs>
          <w:tab w:val="left" w:pos="2405"/>
        </w:tabs>
        <w:spacing w:line="360" w:lineRule="auto"/>
        <w:jc w:val="both"/>
        <w:rPr>
          <w:b/>
        </w:rPr>
      </w:pPr>
      <w:r w:rsidRPr="00DC029A">
        <w:rPr>
          <w:b/>
        </w:rPr>
        <w:t xml:space="preserve">                                  &lt;td&gt;{{i.user.email}}&lt;/td&gt;</w:t>
      </w:r>
    </w:p>
    <w:p w:rsidR="00DC029A" w:rsidRPr="00DC029A" w:rsidRDefault="00DC029A" w:rsidP="00DC029A">
      <w:pPr>
        <w:tabs>
          <w:tab w:val="left" w:pos="2405"/>
        </w:tabs>
        <w:spacing w:line="360" w:lineRule="auto"/>
        <w:jc w:val="both"/>
        <w:rPr>
          <w:b/>
        </w:rPr>
      </w:pPr>
      <w:r w:rsidRPr="00DC029A">
        <w:rPr>
          <w:b/>
        </w:rPr>
        <w:t xml:space="preserve">                                  &lt;td&gt;{{i.contact}}&lt;/td&gt;</w:t>
      </w:r>
    </w:p>
    <w:p w:rsidR="00DC029A" w:rsidRPr="00DC029A" w:rsidRDefault="00DC029A" w:rsidP="00DC029A">
      <w:pPr>
        <w:tabs>
          <w:tab w:val="left" w:pos="2405"/>
        </w:tabs>
        <w:spacing w:line="360" w:lineRule="auto"/>
        <w:jc w:val="both"/>
        <w:rPr>
          <w:b/>
        </w:rPr>
      </w:pPr>
      <w:r w:rsidRPr="00DC029A">
        <w:rPr>
          <w:b/>
        </w:rPr>
        <w:t xml:space="preserve">                                  &lt;td&gt;{{i.address}}&lt;/td&gt;</w:t>
      </w:r>
    </w:p>
    <w:p w:rsidR="00DC029A" w:rsidRPr="00DC029A" w:rsidRDefault="00DC029A" w:rsidP="00DC029A">
      <w:pPr>
        <w:tabs>
          <w:tab w:val="left" w:pos="2405"/>
        </w:tabs>
        <w:spacing w:line="360" w:lineRule="auto"/>
        <w:jc w:val="both"/>
        <w:rPr>
          <w:b/>
        </w:rPr>
      </w:pPr>
      <w:r w:rsidRPr="00DC029A">
        <w:rPr>
          <w:b/>
        </w:rPr>
        <w:t xml:space="preserve">                              &lt;/tr&gt;</w:t>
      </w:r>
    </w:p>
    <w:p w:rsidR="00DC029A" w:rsidRPr="00DC029A" w:rsidRDefault="00DC029A" w:rsidP="00DC029A">
      <w:pPr>
        <w:tabs>
          <w:tab w:val="left" w:pos="2405"/>
        </w:tabs>
        <w:spacing w:line="360" w:lineRule="auto"/>
        <w:jc w:val="both"/>
        <w:rPr>
          <w:b/>
        </w:rPr>
      </w:pPr>
      <w:r w:rsidRPr="00DC029A">
        <w:rPr>
          <w:b/>
        </w:rPr>
        <w:t xml:space="preserve">                              {% endfor %}</w:t>
      </w:r>
    </w:p>
    <w:p w:rsidR="00DC029A" w:rsidRPr="00DC029A" w:rsidRDefault="00DC029A" w:rsidP="00DC029A">
      <w:pPr>
        <w:tabs>
          <w:tab w:val="left" w:pos="2405"/>
        </w:tabs>
        <w:spacing w:line="360" w:lineRule="auto"/>
        <w:jc w:val="both"/>
        <w:rPr>
          <w:b/>
        </w:rPr>
      </w:pPr>
      <w:r w:rsidRPr="00DC029A">
        <w:rPr>
          <w:b/>
        </w:rPr>
        <w:t xml:space="preserve">                          &lt;/tbody&gt;</w:t>
      </w:r>
    </w:p>
    <w:p w:rsidR="00DC029A" w:rsidRPr="00DC029A" w:rsidRDefault="00DC029A" w:rsidP="00DC029A">
      <w:pPr>
        <w:tabs>
          <w:tab w:val="left" w:pos="2405"/>
        </w:tabs>
        <w:spacing w:line="360" w:lineRule="auto"/>
        <w:jc w:val="both"/>
        <w:rPr>
          <w:b/>
        </w:rPr>
      </w:pPr>
      <w:r w:rsidRPr="00DC029A">
        <w:rPr>
          <w:b/>
        </w:rPr>
        <w:t xml:space="preserve">                      &lt;/table&gt;</w:t>
      </w:r>
    </w:p>
    <w:p w:rsidR="00DC029A" w:rsidRPr="00DC029A" w:rsidRDefault="00DC029A" w:rsidP="00DC029A">
      <w:pPr>
        <w:tabs>
          <w:tab w:val="left" w:pos="2405"/>
        </w:tabs>
        <w:spacing w:line="360" w:lineRule="auto"/>
        <w:jc w:val="both"/>
        <w:rPr>
          <w:b/>
        </w:rPr>
      </w:pPr>
      <w:r w:rsidRPr="00DC029A">
        <w:rPr>
          <w:b/>
        </w:rPr>
        <w:lastRenderedPageBreak/>
        <w:t xml:space="preserve">                  &lt;/div&gt;</w:t>
      </w:r>
    </w:p>
    <w:p w:rsidR="00DC029A" w:rsidRPr="00DC029A" w:rsidRDefault="00DC029A" w:rsidP="00DC029A">
      <w:pPr>
        <w:tabs>
          <w:tab w:val="left" w:pos="2405"/>
        </w:tabs>
        <w:spacing w:line="360" w:lineRule="auto"/>
        <w:jc w:val="both"/>
        <w:rPr>
          <w:b/>
        </w:rPr>
      </w:pPr>
      <w:r w:rsidRPr="00DC029A">
        <w:rPr>
          <w:b/>
        </w:rPr>
        <w:t xml:space="preserve">            {% endifequal %}</w:t>
      </w:r>
    </w:p>
    <w:p w:rsidR="00DC029A" w:rsidRPr="00DC029A" w:rsidRDefault="00DC029A" w:rsidP="00DC029A">
      <w:pPr>
        <w:tabs>
          <w:tab w:val="left" w:pos="2405"/>
        </w:tabs>
        <w:spacing w:line="360" w:lineRule="auto"/>
        <w:jc w:val="both"/>
        <w:rPr>
          <w:b/>
        </w:rPr>
      </w:pPr>
      <w:r w:rsidRPr="00DC029A">
        <w:rPr>
          <w:b/>
        </w:rPr>
        <w:t xml:space="preserve">            {% endifequal %}</w:t>
      </w:r>
    </w:p>
    <w:p w:rsidR="00DC029A" w:rsidRPr="00DC029A" w:rsidRDefault="00DC029A" w:rsidP="00DC029A">
      <w:pPr>
        <w:tabs>
          <w:tab w:val="left" w:pos="2405"/>
        </w:tabs>
        <w:spacing w:line="360" w:lineRule="auto"/>
        <w:jc w:val="both"/>
        <w:rPr>
          <w:b/>
        </w:rPr>
      </w:pPr>
      <w:r w:rsidRPr="00DC029A">
        <w:rPr>
          <w:b/>
        </w:rPr>
        <w:tab/>
      </w:r>
      <w:r w:rsidRPr="00DC029A">
        <w:rPr>
          <w:b/>
        </w:rPr>
        <w:tab/>
        <w:t>&lt;/div&gt;</w:t>
      </w:r>
    </w:p>
    <w:p w:rsidR="00DC029A" w:rsidRPr="00DC029A" w:rsidRDefault="00DC029A" w:rsidP="00DC029A">
      <w:pPr>
        <w:tabs>
          <w:tab w:val="left" w:pos="2405"/>
        </w:tabs>
        <w:spacing w:line="360" w:lineRule="auto"/>
        <w:jc w:val="both"/>
        <w:rPr>
          <w:b/>
        </w:rPr>
      </w:pPr>
      <w:r w:rsidRPr="00DC029A">
        <w:rPr>
          <w:b/>
        </w:rPr>
        <w:tab/>
        <w:t>&lt;/section&gt;</w:t>
      </w:r>
    </w:p>
    <w:p w:rsidR="00DC029A" w:rsidRPr="00DC029A" w:rsidRDefault="00DC029A" w:rsidP="00DC029A">
      <w:pPr>
        <w:tabs>
          <w:tab w:val="left" w:pos="2405"/>
        </w:tabs>
        <w:spacing w:line="360" w:lineRule="auto"/>
        <w:jc w:val="both"/>
        <w:rPr>
          <w:b/>
        </w:rPr>
      </w:pPr>
    </w:p>
    <w:p w:rsidR="00806AE8" w:rsidRDefault="00DC029A" w:rsidP="00DC029A">
      <w:pPr>
        <w:tabs>
          <w:tab w:val="left" w:pos="2405"/>
        </w:tabs>
        <w:spacing w:line="360" w:lineRule="auto"/>
        <w:jc w:val="both"/>
        <w:rPr>
          <w:b/>
        </w:rPr>
      </w:pPr>
      <w:r w:rsidRPr="00DC029A">
        <w:rPr>
          <w:b/>
        </w:rPr>
        <w:t>{% endblock %}</w:t>
      </w:r>
    </w:p>
    <w:p w:rsidR="00F27EC1" w:rsidRDefault="00F27EC1" w:rsidP="00806AE8">
      <w:pPr>
        <w:tabs>
          <w:tab w:val="left" w:pos="2405"/>
        </w:tabs>
        <w:spacing w:line="360" w:lineRule="auto"/>
        <w:jc w:val="both"/>
        <w:rPr>
          <w:b/>
        </w:rPr>
      </w:pPr>
    </w:p>
    <w:p w:rsidR="00841B48" w:rsidRDefault="00841B48" w:rsidP="00806AE8">
      <w:pPr>
        <w:tabs>
          <w:tab w:val="left" w:pos="2405"/>
        </w:tabs>
        <w:spacing w:line="360" w:lineRule="auto"/>
        <w:jc w:val="both"/>
        <w:rPr>
          <w:b/>
        </w:rPr>
      </w:pPr>
    </w:p>
    <w:p w:rsidR="00841B48" w:rsidRDefault="00841B48" w:rsidP="00806AE8">
      <w:pPr>
        <w:tabs>
          <w:tab w:val="left" w:pos="2405"/>
        </w:tabs>
        <w:spacing w:line="360" w:lineRule="auto"/>
        <w:jc w:val="both"/>
        <w:rPr>
          <w:b/>
        </w:rPr>
      </w:pPr>
    </w:p>
    <w:p w:rsidR="00841B48" w:rsidRDefault="00841B48" w:rsidP="00806AE8">
      <w:pPr>
        <w:tabs>
          <w:tab w:val="left" w:pos="2405"/>
        </w:tabs>
        <w:spacing w:line="360" w:lineRule="auto"/>
        <w:jc w:val="both"/>
        <w:rPr>
          <w:b/>
        </w:rPr>
      </w:pPr>
    </w:p>
    <w:p w:rsidR="00841B48" w:rsidRDefault="00841B48" w:rsidP="00806AE8">
      <w:pPr>
        <w:tabs>
          <w:tab w:val="left" w:pos="2405"/>
        </w:tabs>
        <w:spacing w:line="360" w:lineRule="auto"/>
        <w:jc w:val="both"/>
        <w:rPr>
          <w:b/>
        </w:rPr>
      </w:pPr>
    </w:p>
    <w:p w:rsidR="00841B48" w:rsidRDefault="00841B48" w:rsidP="00806AE8">
      <w:pPr>
        <w:tabs>
          <w:tab w:val="left" w:pos="2405"/>
        </w:tabs>
        <w:spacing w:line="360" w:lineRule="auto"/>
        <w:jc w:val="both"/>
        <w:rPr>
          <w:b/>
        </w:rPr>
      </w:pPr>
    </w:p>
    <w:p w:rsidR="00841B48" w:rsidRDefault="00841B48" w:rsidP="00806AE8">
      <w:pPr>
        <w:tabs>
          <w:tab w:val="left" w:pos="2405"/>
        </w:tabs>
        <w:spacing w:line="360" w:lineRule="auto"/>
        <w:jc w:val="both"/>
        <w:rPr>
          <w:b/>
        </w:rPr>
      </w:pPr>
    </w:p>
    <w:p w:rsidR="00841B48" w:rsidRDefault="00841B48" w:rsidP="00806AE8">
      <w:pPr>
        <w:tabs>
          <w:tab w:val="left" w:pos="2405"/>
        </w:tabs>
        <w:spacing w:line="360" w:lineRule="auto"/>
        <w:jc w:val="both"/>
        <w:rPr>
          <w:b/>
        </w:rPr>
      </w:pPr>
    </w:p>
    <w:p w:rsidR="00841B48" w:rsidRDefault="00841B48" w:rsidP="00806AE8">
      <w:pPr>
        <w:tabs>
          <w:tab w:val="left" w:pos="2405"/>
        </w:tabs>
        <w:spacing w:line="360" w:lineRule="auto"/>
        <w:jc w:val="both"/>
        <w:rPr>
          <w:b/>
        </w:rPr>
      </w:pPr>
    </w:p>
    <w:p w:rsidR="00841B48" w:rsidRDefault="00841B48" w:rsidP="00806AE8">
      <w:pPr>
        <w:tabs>
          <w:tab w:val="left" w:pos="2405"/>
        </w:tabs>
        <w:spacing w:line="360" w:lineRule="auto"/>
        <w:jc w:val="both"/>
        <w:rPr>
          <w:b/>
        </w:rPr>
      </w:pPr>
    </w:p>
    <w:p w:rsidR="00841B48" w:rsidRDefault="00841B48" w:rsidP="00806AE8">
      <w:pPr>
        <w:tabs>
          <w:tab w:val="left" w:pos="2405"/>
        </w:tabs>
        <w:spacing w:line="360" w:lineRule="auto"/>
        <w:jc w:val="both"/>
        <w:rPr>
          <w:b/>
        </w:rPr>
      </w:pPr>
    </w:p>
    <w:p w:rsidR="00841B48" w:rsidRDefault="00841B48" w:rsidP="00806AE8">
      <w:pPr>
        <w:tabs>
          <w:tab w:val="left" w:pos="2405"/>
        </w:tabs>
        <w:spacing w:line="360" w:lineRule="auto"/>
        <w:jc w:val="both"/>
        <w:rPr>
          <w:b/>
        </w:rPr>
      </w:pPr>
    </w:p>
    <w:p w:rsidR="00841B48" w:rsidRDefault="00841B48" w:rsidP="00806AE8">
      <w:pPr>
        <w:tabs>
          <w:tab w:val="left" w:pos="2405"/>
        </w:tabs>
        <w:spacing w:line="360" w:lineRule="auto"/>
        <w:jc w:val="both"/>
        <w:rPr>
          <w:b/>
        </w:rPr>
      </w:pPr>
    </w:p>
    <w:p w:rsidR="00841B48" w:rsidRDefault="00841B48" w:rsidP="00806AE8">
      <w:pPr>
        <w:tabs>
          <w:tab w:val="left" w:pos="2405"/>
        </w:tabs>
        <w:spacing w:line="360" w:lineRule="auto"/>
        <w:jc w:val="both"/>
        <w:rPr>
          <w:b/>
        </w:rPr>
      </w:pPr>
    </w:p>
    <w:p w:rsidR="00DC029A" w:rsidRDefault="00DC029A" w:rsidP="00806AE8">
      <w:pPr>
        <w:tabs>
          <w:tab w:val="left" w:pos="2405"/>
        </w:tabs>
        <w:spacing w:line="360" w:lineRule="auto"/>
        <w:jc w:val="both"/>
        <w:rPr>
          <w:b/>
        </w:rPr>
      </w:pPr>
    </w:p>
    <w:p w:rsidR="00DC029A" w:rsidRDefault="00DC029A" w:rsidP="00806AE8">
      <w:pPr>
        <w:tabs>
          <w:tab w:val="left" w:pos="2405"/>
        </w:tabs>
        <w:spacing w:line="360" w:lineRule="auto"/>
        <w:jc w:val="both"/>
        <w:rPr>
          <w:b/>
        </w:rPr>
      </w:pPr>
    </w:p>
    <w:p w:rsidR="00DC029A" w:rsidRDefault="00DC029A" w:rsidP="00806AE8">
      <w:pPr>
        <w:tabs>
          <w:tab w:val="left" w:pos="2405"/>
        </w:tabs>
        <w:spacing w:line="360" w:lineRule="auto"/>
        <w:jc w:val="both"/>
        <w:rPr>
          <w:b/>
        </w:rPr>
      </w:pPr>
    </w:p>
    <w:p w:rsidR="00DC029A" w:rsidRDefault="00DC029A" w:rsidP="00806AE8">
      <w:pPr>
        <w:tabs>
          <w:tab w:val="left" w:pos="2405"/>
        </w:tabs>
        <w:spacing w:line="360" w:lineRule="auto"/>
        <w:jc w:val="both"/>
        <w:rPr>
          <w:b/>
        </w:rPr>
      </w:pPr>
    </w:p>
    <w:p w:rsidR="00DC029A" w:rsidRDefault="00DC029A" w:rsidP="00806AE8">
      <w:pPr>
        <w:tabs>
          <w:tab w:val="left" w:pos="2405"/>
        </w:tabs>
        <w:spacing w:line="360" w:lineRule="auto"/>
        <w:jc w:val="both"/>
        <w:rPr>
          <w:b/>
        </w:rPr>
      </w:pPr>
    </w:p>
    <w:p w:rsidR="00DC029A" w:rsidRDefault="00DC029A" w:rsidP="00806AE8">
      <w:pPr>
        <w:tabs>
          <w:tab w:val="left" w:pos="2405"/>
        </w:tabs>
        <w:spacing w:line="360" w:lineRule="auto"/>
        <w:jc w:val="both"/>
        <w:rPr>
          <w:b/>
        </w:rPr>
      </w:pPr>
    </w:p>
    <w:p w:rsidR="00DC029A" w:rsidRDefault="00DC029A" w:rsidP="00806AE8">
      <w:pPr>
        <w:tabs>
          <w:tab w:val="left" w:pos="2405"/>
        </w:tabs>
        <w:spacing w:line="360" w:lineRule="auto"/>
        <w:jc w:val="both"/>
        <w:rPr>
          <w:b/>
        </w:rPr>
      </w:pPr>
    </w:p>
    <w:p w:rsidR="00DC029A" w:rsidRDefault="00DC029A" w:rsidP="00806AE8">
      <w:pPr>
        <w:tabs>
          <w:tab w:val="left" w:pos="2405"/>
        </w:tabs>
        <w:spacing w:line="360" w:lineRule="auto"/>
        <w:jc w:val="both"/>
        <w:rPr>
          <w:b/>
        </w:rPr>
      </w:pPr>
    </w:p>
    <w:p w:rsidR="00DC029A" w:rsidRDefault="00DC029A" w:rsidP="00806AE8">
      <w:pPr>
        <w:tabs>
          <w:tab w:val="left" w:pos="2405"/>
        </w:tabs>
        <w:spacing w:line="360" w:lineRule="auto"/>
        <w:jc w:val="both"/>
        <w:rPr>
          <w:b/>
        </w:rPr>
      </w:pPr>
    </w:p>
    <w:p w:rsidR="00DC029A" w:rsidRDefault="00DC029A" w:rsidP="00806AE8">
      <w:pPr>
        <w:tabs>
          <w:tab w:val="left" w:pos="2405"/>
        </w:tabs>
        <w:spacing w:line="360" w:lineRule="auto"/>
        <w:jc w:val="both"/>
        <w:rPr>
          <w:b/>
        </w:rPr>
      </w:pPr>
    </w:p>
    <w:p w:rsidR="00DC029A" w:rsidRDefault="00DC029A" w:rsidP="00806AE8">
      <w:pPr>
        <w:tabs>
          <w:tab w:val="left" w:pos="2405"/>
        </w:tabs>
        <w:spacing w:line="360" w:lineRule="auto"/>
        <w:jc w:val="both"/>
        <w:rPr>
          <w:b/>
        </w:rPr>
      </w:pPr>
    </w:p>
    <w:p w:rsidR="00DC029A" w:rsidRDefault="00DC029A" w:rsidP="00806AE8">
      <w:pPr>
        <w:tabs>
          <w:tab w:val="left" w:pos="2405"/>
        </w:tabs>
        <w:spacing w:line="360" w:lineRule="auto"/>
        <w:jc w:val="both"/>
        <w:rPr>
          <w:b/>
        </w:rPr>
      </w:pPr>
    </w:p>
    <w:p w:rsidR="00DC029A" w:rsidRDefault="00DC029A" w:rsidP="00806AE8">
      <w:pPr>
        <w:tabs>
          <w:tab w:val="left" w:pos="2405"/>
        </w:tabs>
        <w:spacing w:line="360" w:lineRule="auto"/>
        <w:jc w:val="both"/>
        <w:rPr>
          <w:b/>
        </w:rPr>
      </w:pPr>
    </w:p>
    <w:p w:rsidR="00DC029A" w:rsidRDefault="00DC029A" w:rsidP="00806AE8">
      <w:pPr>
        <w:tabs>
          <w:tab w:val="left" w:pos="2405"/>
        </w:tabs>
        <w:spacing w:line="360" w:lineRule="auto"/>
        <w:jc w:val="both"/>
        <w:rPr>
          <w:b/>
        </w:rPr>
      </w:pPr>
    </w:p>
    <w:p w:rsidR="009A2D21" w:rsidRDefault="004E5D41" w:rsidP="00320929">
      <w:pPr>
        <w:spacing w:line="360" w:lineRule="auto"/>
        <w:jc w:val="center"/>
        <w:rPr>
          <w:b/>
        </w:rPr>
      </w:pPr>
      <w:r>
        <w:rPr>
          <w:b/>
        </w:rPr>
        <w:t>SEARCH DOCTOR</w:t>
      </w:r>
      <w:r w:rsidR="009A2D21">
        <w:rPr>
          <w:b/>
        </w:rPr>
        <w:t xml:space="preserve"> PAGE CODING</w:t>
      </w:r>
    </w:p>
    <w:p w:rsidR="00F80341" w:rsidRDefault="00F80341" w:rsidP="0098566E">
      <w:pPr>
        <w:spacing w:line="360" w:lineRule="auto"/>
        <w:jc w:val="both"/>
        <w:rPr>
          <w:b/>
        </w:rPr>
      </w:pPr>
    </w:p>
    <w:p w:rsidR="004E5D41" w:rsidRPr="004E5D41" w:rsidRDefault="004E5D41" w:rsidP="004E5D41">
      <w:pPr>
        <w:spacing w:line="360" w:lineRule="auto"/>
        <w:jc w:val="both"/>
        <w:rPr>
          <w:b/>
        </w:rPr>
      </w:pPr>
      <w:r w:rsidRPr="004E5D41">
        <w:rPr>
          <w:b/>
        </w:rPr>
        <w:t>{% extends 'index.html' %}</w:t>
      </w:r>
    </w:p>
    <w:p w:rsidR="004E5D41" w:rsidRPr="004E5D41" w:rsidRDefault="004E5D41" w:rsidP="004E5D41">
      <w:pPr>
        <w:spacing w:line="360" w:lineRule="auto"/>
        <w:jc w:val="both"/>
        <w:rPr>
          <w:b/>
        </w:rPr>
      </w:pPr>
      <w:r w:rsidRPr="004E5D41">
        <w:rPr>
          <w:b/>
        </w:rPr>
        <w:t>{% load static %}</w:t>
      </w:r>
    </w:p>
    <w:p w:rsidR="004E5D41" w:rsidRPr="004E5D41" w:rsidRDefault="004E5D41" w:rsidP="004E5D41">
      <w:pPr>
        <w:spacing w:line="360" w:lineRule="auto"/>
        <w:jc w:val="both"/>
        <w:rPr>
          <w:b/>
        </w:rPr>
      </w:pPr>
      <w:r w:rsidRPr="004E5D41">
        <w:rPr>
          <w:b/>
        </w:rPr>
        <w:t>{% block body %}</w:t>
      </w:r>
    </w:p>
    <w:p w:rsidR="004E5D41" w:rsidRPr="004E5D41" w:rsidRDefault="004E5D41" w:rsidP="004E5D41">
      <w:pPr>
        <w:spacing w:line="360" w:lineRule="auto"/>
        <w:jc w:val="both"/>
        <w:rPr>
          <w:b/>
        </w:rPr>
      </w:pPr>
      <w:r w:rsidRPr="004E5D41">
        <w:rPr>
          <w:b/>
        </w:rPr>
        <w:t>&lt;div class="container" style="margin-top:8%"&gt;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t>&lt;h6 class="w3ls-title-sub"&gt;&lt;/h6&gt;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t>&lt;h3 class="w3ls-title text-uppercase text-dark font-weight-bold"&gt;Search Doctor&lt;/h3&gt;</w:t>
      </w:r>
    </w:p>
    <w:p w:rsidR="004E5D41" w:rsidRPr="004E5D41" w:rsidRDefault="004E5D41" w:rsidP="004E5D41">
      <w:pPr>
        <w:spacing w:line="360" w:lineRule="auto"/>
        <w:jc w:val="both"/>
        <w:rPr>
          <w:b/>
        </w:rPr>
      </w:pPr>
      <w:r w:rsidRPr="004E5D41">
        <w:rPr>
          <w:b/>
        </w:rPr>
        <w:tab/>
      </w:r>
      <w:r w:rsidRPr="004E5D41">
        <w:rPr>
          <w:b/>
        </w:rPr>
        <w:tab/>
      </w:r>
      <w:r w:rsidRPr="004E5D41">
        <w:rPr>
          <w:b/>
        </w:rPr>
        <w:tab/>
        <w:t>&lt;hr/&gt;</w:t>
      </w:r>
    </w:p>
    <w:p w:rsidR="004E5D41" w:rsidRPr="004E5D41" w:rsidRDefault="004E5D41" w:rsidP="004E5D41">
      <w:pPr>
        <w:spacing w:line="360" w:lineRule="auto"/>
        <w:jc w:val="both"/>
        <w:rPr>
          <w:b/>
        </w:rPr>
      </w:pPr>
      <w:r w:rsidRPr="004E5D41">
        <w:rPr>
          <w:b/>
        </w:rPr>
        <w:tab/>
      </w:r>
      <w:r w:rsidRPr="004E5D41">
        <w:rPr>
          <w:b/>
        </w:rPr>
        <w:tab/>
      </w:r>
      <w:r w:rsidRPr="004E5D41">
        <w:rPr>
          <w:b/>
        </w:rPr>
        <w:tab/>
        <w:t>&lt;div class="login px-sm-12" style="width:100%"&gt;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t>&lt;form action="" method="post" enctype="multipart/form-data"&gt;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t>{% csrf_token %}</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t>&lt;div class="form-group row"&gt;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t>&lt;div class="col-md-12"&gt;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t>&lt;label&gt;Select By&lt;/label&gt;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t>&lt;select class="form-control" name="type" style="border:1px solid lightgray" required=""&gt;</w:t>
      </w:r>
    </w:p>
    <w:p w:rsidR="004E5D41" w:rsidRPr="004E5D41" w:rsidRDefault="004E5D41" w:rsidP="004E5D41">
      <w:pPr>
        <w:spacing w:line="360" w:lineRule="auto"/>
        <w:jc w:val="both"/>
        <w:rPr>
          <w:b/>
        </w:rPr>
      </w:pPr>
      <w:r w:rsidRPr="004E5D41">
        <w:rPr>
          <w:b/>
        </w:rPr>
        <w:t xml:space="preserve">                        &lt;option value="Name"&gt;Name&lt;/option&gt;</w:t>
      </w:r>
    </w:p>
    <w:p w:rsidR="004E5D41" w:rsidRPr="004E5D41" w:rsidRDefault="004E5D41" w:rsidP="004E5D41">
      <w:pPr>
        <w:spacing w:line="360" w:lineRule="auto"/>
        <w:jc w:val="both"/>
        <w:rPr>
          <w:b/>
        </w:rPr>
      </w:pPr>
      <w:r w:rsidRPr="004E5D41">
        <w:rPr>
          <w:b/>
        </w:rPr>
        <w:t xml:space="preserve">                        &lt;option value="Type"&gt;Type&lt;/option&gt;</w:t>
      </w:r>
    </w:p>
    <w:p w:rsidR="004E5D41" w:rsidRPr="004E5D41" w:rsidRDefault="004E5D41" w:rsidP="004E5D41">
      <w:pPr>
        <w:spacing w:line="360" w:lineRule="auto"/>
        <w:jc w:val="both"/>
        <w:rPr>
          <w:b/>
        </w:rPr>
      </w:pPr>
      <w:r w:rsidRPr="004E5D41">
        <w:rPr>
          <w:b/>
        </w:rPr>
        <w:t xml:space="preserve">                        &lt;option value="Address"&gt;Address&lt;/option&gt;</w:t>
      </w:r>
    </w:p>
    <w:p w:rsidR="004E5D41" w:rsidRPr="004E5D41" w:rsidRDefault="004E5D41" w:rsidP="004E5D41">
      <w:pPr>
        <w:spacing w:line="360" w:lineRule="auto"/>
        <w:jc w:val="both"/>
        <w:rPr>
          <w:b/>
        </w:rPr>
      </w:pPr>
      <w:r w:rsidRPr="004E5D41">
        <w:rPr>
          <w:b/>
        </w:rPr>
        <w:t xml:space="preserve">                        &lt;/select&gt;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t>&lt;/div&gt;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t>&lt;/div&gt;</w:t>
      </w:r>
    </w:p>
    <w:p w:rsidR="004E5D41" w:rsidRPr="004E5D41" w:rsidRDefault="004E5D41" w:rsidP="004E5D41">
      <w:pPr>
        <w:spacing w:line="360" w:lineRule="auto"/>
        <w:jc w:val="both"/>
        <w:rPr>
          <w:b/>
        </w:rPr>
      </w:pPr>
      <w:r w:rsidRPr="004E5D41">
        <w:rPr>
          <w:b/>
        </w:rPr>
        <w:t xml:space="preserve">                    &lt;div class="form-group row"&gt;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t>&lt;div class="col-md-12"&gt;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t>&lt;label&gt;Write Text&lt;/label&gt;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t>&lt;input type="text" class="form-control" name="tex" placeholder="Enter Contact" required=""&gt;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t>&lt;/div&gt;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t>&lt;/div&gt;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t>&lt;button type="submit" class="btn submit mt-</w:t>
      </w:r>
      <w:r w:rsidRPr="004E5D41">
        <w:rPr>
          <w:b/>
        </w:rPr>
        <w:lastRenderedPageBreak/>
        <w:t>4"&gt;Search&lt;/button&gt;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t>&lt;/form&gt;</w:t>
      </w:r>
    </w:p>
    <w:p w:rsidR="004E5D41" w:rsidRPr="004E5D41" w:rsidRDefault="004E5D41" w:rsidP="004E5D41">
      <w:pPr>
        <w:spacing w:line="360" w:lineRule="auto"/>
        <w:jc w:val="both"/>
        <w:rPr>
          <w:b/>
        </w:rPr>
      </w:pPr>
      <w:r w:rsidRPr="004E5D41">
        <w:rPr>
          <w:b/>
        </w:rPr>
        <w:tab/>
      </w:r>
      <w:r w:rsidRPr="004E5D41">
        <w:rPr>
          <w:b/>
        </w:rPr>
        <w:tab/>
      </w:r>
      <w:r w:rsidRPr="004E5D41">
        <w:rPr>
          <w:b/>
        </w:rPr>
        <w:tab/>
        <w:t>&lt;/div&gt;</w:t>
      </w:r>
    </w:p>
    <w:p w:rsidR="004E5D41" w:rsidRPr="004E5D41" w:rsidRDefault="004E5D41" w:rsidP="004E5D41">
      <w:pPr>
        <w:spacing w:line="360" w:lineRule="auto"/>
        <w:jc w:val="both"/>
        <w:rPr>
          <w:b/>
        </w:rPr>
      </w:pPr>
      <w:r w:rsidRPr="004E5D41">
        <w:rPr>
          <w:b/>
        </w:rPr>
        <w:tab/>
      </w:r>
      <w:r w:rsidRPr="004E5D41">
        <w:rPr>
          <w:b/>
        </w:rPr>
        <w:tab/>
      </w:r>
      <w:r w:rsidRPr="004E5D41">
        <w:rPr>
          <w:b/>
        </w:rPr>
        <w:tab/>
        <w:t>&lt;/div&gt;</w:t>
      </w:r>
    </w:p>
    <w:p w:rsidR="004E5D41" w:rsidRPr="004E5D41" w:rsidRDefault="004E5D41" w:rsidP="004E5D41">
      <w:pPr>
        <w:spacing w:line="360" w:lineRule="auto"/>
        <w:jc w:val="both"/>
        <w:rPr>
          <w:b/>
        </w:rPr>
      </w:pPr>
      <w:r w:rsidRPr="004E5D41">
        <w:rPr>
          <w:b/>
        </w:rPr>
        <w:tab/>
        <w:t>{% ifequal t "Name" %}</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t>&lt;div class="container-fluid" style="width:90%;margin-top:0%"&gt;</w:t>
      </w:r>
    </w:p>
    <w:p w:rsidR="004E5D41" w:rsidRPr="004E5D41" w:rsidRDefault="004E5D41" w:rsidP="004E5D41">
      <w:pPr>
        <w:spacing w:line="360" w:lineRule="auto"/>
        <w:jc w:val="both"/>
        <w:rPr>
          <w:b/>
        </w:rPr>
      </w:pPr>
      <w:r w:rsidRPr="004E5D41">
        <w:rPr>
          <w:b/>
        </w:rPr>
        <w:t xml:space="preserve">                    &lt;div class="container-fluid"&gt;</w:t>
      </w:r>
    </w:p>
    <w:p w:rsidR="004E5D41" w:rsidRPr="004E5D41" w:rsidRDefault="004E5D41" w:rsidP="004E5D41">
      <w:pPr>
        <w:spacing w:line="360" w:lineRule="auto"/>
        <w:jc w:val="both"/>
        <w:rPr>
          <w:b/>
        </w:rPr>
      </w:pPr>
      <w:r w:rsidRPr="004E5D41">
        <w:rPr>
          <w:b/>
        </w:rPr>
        <w:t xml:space="preserve">                        &lt;h1 align="center" style="font-weight:bold;font-family : 'Monotype Corsiva' ; color : #E6120E ;margin-top:4%"&gt;View Doctor Detail&lt;/h1&gt;</w:t>
      </w:r>
    </w:p>
    <w:p w:rsidR="004E5D41" w:rsidRPr="004E5D41" w:rsidRDefault="004E5D41" w:rsidP="004E5D41">
      <w:pPr>
        <w:spacing w:line="360" w:lineRule="auto"/>
        <w:jc w:val="both"/>
        <w:rPr>
          <w:b/>
        </w:rPr>
      </w:pPr>
      <w:r w:rsidRPr="004E5D41">
        <w:rPr>
          <w:b/>
        </w:rPr>
        <w:t xml:space="preserve">                         &lt;/div&gt;&lt;hr&gt;</w:t>
      </w:r>
    </w:p>
    <w:p w:rsidR="004E5D41" w:rsidRPr="004E5D41" w:rsidRDefault="004E5D41" w:rsidP="004E5D41">
      <w:pPr>
        <w:spacing w:line="360" w:lineRule="auto"/>
        <w:jc w:val="both"/>
        <w:rPr>
          <w:b/>
        </w:rPr>
      </w:pPr>
      <w:r w:rsidRPr="004E5D41">
        <w:rPr>
          <w:b/>
        </w:rPr>
        <w:t xml:space="preserve">                                &lt;table id="example" class="display" style="width:100%"&gt;</w:t>
      </w:r>
    </w:p>
    <w:p w:rsidR="004E5D41" w:rsidRPr="004E5D41" w:rsidRDefault="004E5D41" w:rsidP="004E5D41">
      <w:pPr>
        <w:spacing w:line="360" w:lineRule="auto"/>
        <w:jc w:val="both"/>
        <w:rPr>
          <w:b/>
        </w:rPr>
      </w:pPr>
      <w:r w:rsidRPr="004E5D41">
        <w:rPr>
          <w:b/>
        </w:rPr>
        <w:t xml:space="preserve">                                  &lt;thead&gt;</w:t>
      </w:r>
    </w:p>
    <w:p w:rsidR="004E5D41" w:rsidRPr="004E5D41" w:rsidRDefault="004E5D41" w:rsidP="004E5D41">
      <w:pPr>
        <w:spacing w:line="360" w:lineRule="auto"/>
        <w:jc w:val="both"/>
        <w:rPr>
          <w:b/>
        </w:rPr>
      </w:pPr>
      <w:r w:rsidRPr="004E5D41">
        <w:rPr>
          <w:b/>
        </w:rPr>
        <w:t xml:space="preserve">                                    &lt;tr&gt;</w:t>
      </w:r>
    </w:p>
    <w:p w:rsidR="004E5D41" w:rsidRPr="004E5D41" w:rsidRDefault="004E5D41" w:rsidP="004E5D41">
      <w:pPr>
        <w:spacing w:line="360" w:lineRule="auto"/>
        <w:jc w:val="both"/>
        <w:rPr>
          <w:b/>
        </w:rPr>
      </w:pPr>
      <w:r w:rsidRPr="004E5D41">
        <w:rPr>
          <w:b/>
        </w:rPr>
        <w:t xml:space="preserve">                                      &lt;th&gt;#&lt;/th&gt;</w:t>
      </w:r>
    </w:p>
    <w:p w:rsidR="004E5D41" w:rsidRPr="004E5D41" w:rsidRDefault="004E5D41" w:rsidP="004E5D41">
      <w:pPr>
        <w:spacing w:line="360" w:lineRule="auto"/>
        <w:jc w:val="both"/>
        <w:rPr>
          <w:b/>
        </w:rPr>
      </w:pPr>
      <w:r w:rsidRPr="004E5D41">
        <w:rPr>
          <w:b/>
        </w:rPr>
        <w:t xml:space="preserve">                                      &lt;th&gt;Full Name&lt;/th&gt;</w:t>
      </w:r>
    </w:p>
    <w:p w:rsidR="004E5D41" w:rsidRPr="004E5D41" w:rsidRDefault="004E5D41" w:rsidP="004E5D41">
      <w:pPr>
        <w:spacing w:line="360" w:lineRule="auto"/>
        <w:jc w:val="both"/>
        <w:rPr>
          <w:b/>
        </w:rPr>
      </w:pPr>
      <w:r w:rsidRPr="004E5D41">
        <w:rPr>
          <w:b/>
        </w:rPr>
        <w:t xml:space="preserve">                                      &lt;th&gt;Email&lt;/th&gt;</w:t>
      </w:r>
    </w:p>
    <w:p w:rsidR="004E5D41" w:rsidRPr="004E5D41" w:rsidRDefault="004E5D41" w:rsidP="004E5D41">
      <w:pPr>
        <w:spacing w:line="360" w:lineRule="auto"/>
        <w:jc w:val="both"/>
        <w:rPr>
          <w:b/>
        </w:rPr>
      </w:pPr>
      <w:r w:rsidRPr="004E5D41">
        <w:rPr>
          <w:b/>
        </w:rPr>
        <w:t xml:space="preserve">                                      &lt;th&gt;Contact&lt;/th&gt;</w:t>
      </w:r>
    </w:p>
    <w:p w:rsidR="004E5D41" w:rsidRPr="004E5D41" w:rsidRDefault="004E5D41" w:rsidP="004E5D41">
      <w:pPr>
        <w:spacing w:line="360" w:lineRule="auto"/>
        <w:jc w:val="both"/>
        <w:rPr>
          <w:b/>
        </w:rPr>
      </w:pPr>
      <w:r w:rsidRPr="004E5D41">
        <w:rPr>
          <w:b/>
        </w:rPr>
        <w:t xml:space="preserve">                                      &lt;th&gt;Address&lt;/th&gt;</w:t>
      </w:r>
    </w:p>
    <w:p w:rsidR="004E5D41" w:rsidRPr="004E5D41" w:rsidRDefault="004E5D41" w:rsidP="004E5D41">
      <w:pPr>
        <w:spacing w:line="360" w:lineRule="auto"/>
        <w:jc w:val="both"/>
        <w:rPr>
          <w:b/>
        </w:rPr>
      </w:pPr>
      <w:r w:rsidRPr="004E5D41">
        <w:rPr>
          <w:b/>
        </w:rPr>
        <w:t xml:space="preserve">                                      &lt;th&gt;Category&lt;/th&gt;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r>
      <w:r w:rsidRPr="004E5D41">
        <w:rPr>
          <w:b/>
        </w:rPr>
        <w:tab/>
      </w:r>
      <w:r w:rsidRPr="004E5D41">
        <w:rPr>
          <w:b/>
        </w:rPr>
        <w:tab/>
      </w:r>
      <w:r w:rsidRPr="004E5D41">
        <w:rPr>
          <w:b/>
        </w:rPr>
        <w:tab/>
        <w:t>&lt;/tr&gt;</w:t>
      </w:r>
    </w:p>
    <w:p w:rsidR="004E5D41" w:rsidRPr="004E5D41" w:rsidRDefault="004E5D41" w:rsidP="004E5D41">
      <w:pPr>
        <w:spacing w:line="360" w:lineRule="auto"/>
        <w:jc w:val="both"/>
        <w:rPr>
          <w:b/>
        </w:rPr>
      </w:pPr>
      <w:r w:rsidRPr="004E5D41">
        <w:rPr>
          <w:b/>
        </w:rPr>
        <w:t xml:space="preserve">                              &lt;/thead&gt;</w:t>
      </w:r>
    </w:p>
    <w:p w:rsidR="004E5D41" w:rsidRPr="004E5D41" w:rsidRDefault="004E5D41" w:rsidP="004E5D41">
      <w:pPr>
        <w:spacing w:line="360" w:lineRule="auto"/>
        <w:jc w:val="both"/>
        <w:rPr>
          <w:b/>
        </w:rPr>
      </w:pPr>
      <w:r w:rsidRPr="004E5D41">
        <w:rPr>
          <w:b/>
        </w:rPr>
        <w:t xml:space="preserve">                              &lt;tbody&gt;</w:t>
      </w:r>
    </w:p>
    <w:p w:rsidR="004E5D41" w:rsidRPr="004E5D41" w:rsidRDefault="004E5D41" w:rsidP="004E5D41">
      <w:pPr>
        <w:spacing w:line="360" w:lineRule="auto"/>
        <w:jc w:val="both"/>
        <w:rPr>
          <w:b/>
        </w:rPr>
      </w:pPr>
      <w:r w:rsidRPr="004E5D41">
        <w:rPr>
          <w:b/>
        </w:rPr>
        <w:t xml:space="preserve">                              {% for i in doc %}</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r>
      <w:r w:rsidRPr="004E5D41">
        <w:rPr>
          <w:b/>
        </w:rPr>
        <w:tab/>
        <w:t xml:space="preserve">  {% if i.user.id in li %}</w:t>
      </w:r>
    </w:p>
    <w:p w:rsidR="004E5D41" w:rsidRPr="004E5D41" w:rsidRDefault="004E5D41" w:rsidP="004E5D41">
      <w:pPr>
        <w:spacing w:line="360" w:lineRule="auto"/>
        <w:jc w:val="both"/>
        <w:rPr>
          <w:b/>
        </w:rPr>
      </w:pPr>
      <w:r w:rsidRPr="004E5D41">
        <w:rPr>
          <w:b/>
        </w:rPr>
        <w:t xml:space="preserve">                                &lt;tr&gt;</w:t>
      </w:r>
    </w:p>
    <w:p w:rsidR="004E5D41" w:rsidRPr="004E5D41" w:rsidRDefault="004E5D41" w:rsidP="004E5D41">
      <w:pPr>
        <w:spacing w:line="360" w:lineRule="auto"/>
        <w:jc w:val="both"/>
        <w:rPr>
          <w:b/>
        </w:rPr>
      </w:pPr>
      <w:r w:rsidRPr="004E5D41">
        <w:rPr>
          <w:b/>
        </w:rPr>
        <w:t xml:space="preserve">                                  &lt;td&gt;{{forloop.counter}}&lt;/td&gt;</w:t>
      </w:r>
    </w:p>
    <w:p w:rsidR="004E5D41" w:rsidRPr="004E5D41" w:rsidRDefault="004E5D41" w:rsidP="004E5D41">
      <w:pPr>
        <w:spacing w:line="360" w:lineRule="auto"/>
        <w:jc w:val="both"/>
        <w:rPr>
          <w:b/>
        </w:rPr>
      </w:pPr>
      <w:r w:rsidRPr="004E5D41">
        <w:rPr>
          <w:b/>
        </w:rPr>
        <w:t xml:space="preserve">                                  &lt;td&gt;{{i.user.first_name}} {{i.user.last_name}}&lt;/td&gt;</w:t>
      </w:r>
    </w:p>
    <w:p w:rsidR="004E5D41" w:rsidRPr="004E5D41" w:rsidRDefault="004E5D41" w:rsidP="004E5D41">
      <w:pPr>
        <w:spacing w:line="360" w:lineRule="auto"/>
        <w:jc w:val="both"/>
        <w:rPr>
          <w:b/>
        </w:rPr>
      </w:pPr>
      <w:r w:rsidRPr="004E5D41">
        <w:rPr>
          <w:b/>
        </w:rPr>
        <w:t xml:space="preserve">                                  &lt;td&gt;{{i.user.email}}&lt;/td&gt;</w:t>
      </w:r>
    </w:p>
    <w:p w:rsidR="004E5D41" w:rsidRPr="004E5D41" w:rsidRDefault="004E5D41" w:rsidP="004E5D41">
      <w:pPr>
        <w:spacing w:line="360" w:lineRule="auto"/>
        <w:jc w:val="both"/>
        <w:rPr>
          <w:b/>
        </w:rPr>
      </w:pPr>
      <w:r w:rsidRPr="004E5D41">
        <w:rPr>
          <w:b/>
        </w:rPr>
        <w:t xml:space="preserve">                                  &lt;td&gt;{{i.contact}}&lt;/td&gt;</w:t>
      </w:r>
    </w:p>
    <w:p w:rsidR="004E5D41" w:rsidRPr="004E5D41" w:rsidRDefault="004E5D41" w:rsidP="004E5D41">
      <w:pPr>
        <w:spacing w:line="360" w:lineRule="auto"/>
        <w:jc w:val="both"/>
        <w:rPr>
          <w:b/>
        </w:rPr>
      </w:pPr>
      <w:r w:rsidRPr="004E5D41">
        <w:rPr>
          <w:b/>
        </w:rPr>
        <w:t xml:space="preserve">                                  &lt;td&gt;{{i.address}}&lt;/td&gt;</w:t>
      </w:r>
    </w:p>
    <w:p w:rsidR="004E5D41" w:rsidRPr="004E5D41" w:rsidRDefault="004E5D41" w:rsidP="004E5D41">
      <w:pPr>
        <w:spacing w:line="360" w:lineRule="auto"/>
        <w:jc w:val="both"/>
        <w:rPr>
          <w:b/>
        </w:rPr>
      </w:pPr>
      <w:r w:rsidRPr="004E5D41">
        <w:rPr>
          <w:b/>
        </w:rPr>
        <w:t xml:space="preserve">                                  &lt;td&gt;{{i.category}}&lt;/td&gt;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r>
      <w:r w:rsidRPr="004E5D41">
        <w:rPr>
          <w:b/>
        </w:rPr>
        <w:tab/>
      </w:r>
      <w:r w:rsidRPr="004E5D41">
        <w:rPr>
          <w:b/>
        </w:rPr>
        <w:tab/>
        <w:t>&lt;/tr&gt;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r>
      <w:r w:rsidRPr="004E5D41">
        <w:rPr>
          <w:b/>
        </w:rPr>
        <w:tab/>
        <w:t xml:space="preserve">  {% endif %}</w:t>
      </w:r>
    </w:p>
    <w:p w:rsidR="004E5D41" w:rsidRPr="004E5D41" w:rsidRDefault="004E5D41" w:rsidP="004E5D41">
      <w:pPr>
        <w:spacing w:line="360" w:lineRule="auto"/>
        <w:jc w:val="both"/>
        <w:rPr>
          <w:b/>
        </w:rPr>
      </w:pPr>
      <w:r w:rsidRPr="004E5D41">
        <w:rPr>
          <w:b/>
        </w:rPr>
        <w:lastRenderedPageBreak/>
        <w:t xml:space="preserve">                              {% endfor %}</w:t>
      </w:r>
    </w:p>
    <w:p w:rsidR="004E5D41" w:rsidRPr="004E5D41" w:rsidRDefault="004E5D41" w:rsidP="004E5D41">
      <w:pPr>
        <w:spacing w:line="360" w:lineRule="auto"/>
        <w:jc w:val="both"/>
        <w:rPr>
          <w:b/>
        </w:rPr>
      </w:pPr>
      <w:r w:rsidRPr="004E5D41">
        <w:rPr>
          <w:b/>
        </w:rPr>
        <w:t xml:space="preserve">                          &lt;/tbody&gt;</w:t>
      </w:r>
    </w:p>
    <w:p w:rsidR="004E5D41" w:rsidRPr="004E5D41" w:rsidRDefault="004E5D41" w:rsidP="004E5D41">
      <w:pPr>
        <w:spacing w:line="360" w:lineRule="auto"/>
        <w:jc w:val="both"/>
        <w:rPr>
          <w:b/>
        </w:rPr>
      </w:pPr>
      <w:r w:rsidRPr="004E5D41">
        <w:rPr>
          <w:b/>
        </w:rPr>
        <w:t xml:space="preserve">                      &lt;/table&gt;</w:t>
      </w:r>
    </w:p>
    <w:p w:rsidR="004E5D41" w:rsidRPr="004E5D41" w:rsidRDefault="004E5D41" w:rsidP="004E5D41">
      <w:pPr>
        <w:spacing w:line="360" w:lineRule="auto"/>
        <w:jc w:val="both"/>
        <w:rPr>
          <w:b/>
        </w:rPr>
      </w:pPr>
      <w:r w:rsidRPr="004E5D41">
        <w:rPr>
          <w:b/>
        </w:rPr>
        <w:t xml:space="preserve">                  &lt;/div&gt;</w:t>
      </w:r>
    </w:p>
    <w:p w:rsidR="004E5D41" w:rsidRPr="004E5D41" w:rsidRDefault="004E5D41" w:rsidP="004E5D41">
      <w:pPr>
        <w:spacing w:line="360" w:lineRule="auto"/>
        <w:jc w:val="both"/>
        <w:rPr>
          <w:b/>
        </w:rPr>
      </w:pPr>
      <w:r w:rsidRPr="004E5D41">
        <w:rPr>
          <w:b/>
        </w:rPr>
        <w:tab/>
        <w:t>{% else %}</w:t>
      </w:r>
    </w:p>
    <w:p w:rsidR="004E5D41" w:rsidRPr="004E5D41" w:rsidRDefault="004E5D41" w:rsidP="004E5D41">
      <w:pPr>
        <w:spacing w:line="360" w:lineRule="auto"/>
        <w:jc w:val="both"/>
        <w:rPr>
          <w:b/>
        </w:rPr>
      </w:pPr>
      <w:r w:rsidRPr="004E5D41">
        <w:rPr>
          <w:b/>
        </w:rPr>
        <w:tab/>
        <w:t>{% ifequal t "Type" %}</w:t>
      </w:r>
    </w:p>
    <w:p w:rsidR="004E5D41" w:rsidRPr="004E5D41" w:rsidRDefault="004E5D41" w:rsidP="004E5D41">
      <w:pPr>
        <w:spacing w:line="360" w:lineRule="auto"/>
        <w:jc w:val="both"/>
        <w:rPr>
          <w:b/>
        </w:rPr>
      </w:pPr>
      <w:r w:rsidRPr="004E5D41">
        <w:rPr>
          <w:b/>
        </w:rPr>
        <w:tab/>
      </w:r>
      <w:r w:rsidRPr="004E5D41">
        <w:rPr>
          <w:b/>
        </w:rPr>
        <w:tab/>
      </w:r>
      <w:r w:rsidRPr="004E5D41">
        <w:rPr>
          <w:b/>
        </w:rPr>
        <w:tab/>
        <w:t>&lt;div class="container-fluid" style="width:90%;margin-top:%"&gt;</w:t>
      </w:r>
    </w:p>
    <w:p w:rsidR="004E5D41" w:rsidRPr="004E5D41" w:rsidRDefault="004E5D41" w:rsidP="004E5D41">
      <w:pPr>
        <w:spacing w:line="360" w:lineRule="auto"/>
        <w:jc w:val="both"/>
        <w:rPr>
          <w:b/>
        </w:rPr>
      </w:pPr>
      <w:r w:rsidRPr="004E5D41">
        <w:rPr>
          <w:b/>
        </w:rPr>
        <w:t xml:space="preserve">                    &lt;div class="container-fluid"&gt;</w:t>
      </w:r>
    </w:p>
    <w:p w:rsidR="004E5D41" w:rsidRPr="004E5D41" w:rsidRDefault="004E5D41" w:rsidP="004E5D41">
      <w:pPr>
        <w:spacing w:line="360" w:lineRule="auto"/>
        <w:jc w:val="both"/>
        <w:rPr>
          <w:b/>
        </w:rPr>
      </w:pPr>
      <w:r w:rsidRPr="004E5D41">
        <w:rPr>
          <w:b/>
        </w:rPr>
        <w:t xml:space="preserve">                        &lt;h1 align="center" style="font-weight:bold;font-family : 'Monotype Corsiva' ; color : #E6120E ;margin-top:4%"&gt;View Doctor Detail&lt;/h1&gt;</w:t>
      </w:r>
    </w:p>
    <w:p w:rsidR="004E5D41" w:rsidRPr="004E5D41" w:rsidRDefault="004E5D41" w:rsidP="004E5D41">
      <w:pPr>
        <w:spacing w:line="360" w:lineRule="auto"/>
        <w:jc w:val="both"/>
        <w:rPr>
          <w:b/>
        </w:rPr>
      </w:pPr>
      <w:r w:rsidRPr="004E5D41">
        <w:rPr>
          <w:b/>
        </w:rPr>
        <w:t xml:space="preserve">                         &lt;/div&gt;&lt;hr&gt;</w:t>
      </w:r>
    </w:p>
    <w:p w:rsidR="004E5D41" w:rsidRPr="004E5D41" w:rsidRDefault="004E5D41" w:rsidP="004E5D41">
      <w:pPr>
        <w:spacing w:line="360" w:lineRule="auto"/>
        <w:jc w:val="both"/>
        <w:rPr>
          <w:b/>
        </w:rPr>
      </w:pPr>
      <w:r w:rsidRPr="004E5D41">
        <w:rPr>
          <w:b/>
        </w:rPr>
        <w:t xml:space="preserve">                                &lt;table id="example" class="display" style="width:100%"&gt;</w:t>
      </w:r>
    </w:p>
    <w:p w:rsidR="004E5D41" w:rsidRPr="004E5D41" w:rsidRDefault="004E5D41" w:rsidP="004E5D41">
      <w:pPr>
        <w:spacing w:line="360" w:lineRule="auto"/>
        <w:jc w:val="both"/>
        <w:rPr>
          <w:b/>
        </w:rPr>
      </w:pPr>
      <w:r w:rsidRPr="004E5D41">
        <w:rPr>
          <w:b/>
        </w:rPr>
        <w:t xml:space="preserve">                                  &lt;thead&gt;</w:t>
      </w:r>
    </w:p>
    <w:p w:rsidR="004E5D41" w:rsidRPr="004E5D41" w:rsidRDefault="004E5D41" w:rsidP="004E5D41">
      <w:pPr>
        <w:spacing w:line="360" w:lineRule="auto"/>
        <w:jc w:val="both"/>
        <w:rPr>
          <w:b/>
        </w:rPr>
      </w:pPr>
      <w:r w:rsidRPr="004E5D41">
        <w:rPr>
          <w:b/>
        </w:rPr>
        <w:t xml:space="preserve">                                    &lt;tr&gt;</w:t>
      </w:r>
    </w:p>
    <w:p w:rsidR="004E5D41" w:rsidRPr="004E5D41" w:rsidRDefault="004E5D41" w:rsidP="004E5D41">
      <w:pPr>
        <w:spacing w:line="360" w:lineRule="auto"/>
        <w:jc w:val="both"/>
        <w:rPr>
          <w:b/>
        </w:rPr>
      </w:pPr>
      <w:r w:rsidRPr="004E5D41">
        <w:rPr>
          <w:b/>
        </w:rPr>
        <w:t xml:space="preserve">                                      &lt;th&gt;#&lt;/th&gt;</w:t>
      </w:r>
    </w:p>
    <w:p w:rsidR="004E5D41" w:rsidRPr="004E5D41" w:rsidRDefault="004E5D41" w:rsidP="004E5D41">
      <w:pPr>
        <w:spacing w:line="360" w:lineRule="auto"/>
        <w:jc w:val="both"/>
        <w:rPr>
          <w:b/>
        </w:rPr>
      </w:pPr>
      <w:r w:rsidRPr="004E5D41">
        <w:rPr>
          <w:b/>
        </w:rPr>
        <w:t xml:space="preserve">                                      &lt;th&gt;Full Name&lt;/th&gt;</w:t>
      </w:r>
    </w:p>
    <w:p w:rsidR="004E5D41" w:rsidRPr="004E5D41" w:rsidRDefault="004E5D41" w:rsidP="004E5D41">
      <w:pPr>
        <w:spacing w:line="360" w:lineRule="auto"/>
        <w:jc w:val="both"/>
        <w:rPr>
          <w:b/>
        </w:rPr>
      </w:pPr>
      <w:r w:rsidRPr="004E5D41">
        <w:rPr>
          <w:b/>
        </w:rPr>
        <w:t xml:space="preserve">                                      &lt;th&gt;Email&lt;/th&gt;</w:t>
      </w:r>
    </w:p>
    <w:p w:rsidR="004E5D41" w:rsidRPr="004E5D41" w:rsidRDefault="004E5D41" w:rsidP="004E5D41">
      <w:pPr>
        <w:spacing w:line="360" w:lineRule="auto"/>
        <w:jc w:val="both"/>
        <w:rPr>
          <w:b/>
        </w:rPr>
      </w:pPr>
      <w:r w:rsidRPr="004E5D41">
        <w:rPr>
          <w:b/>
        </w:rPr>
        <w:t xml:space="preserve">                                      &lt;th&gt;Contact&lt;/th&gt;</w:t>
      </w:r>
    </w:p>
    <w:p w:rsidR="004E5D41" w:rsidRPr="004E5D41" w:rsidRDefault="004E5D41" w:rsidP="004E5D41">
      <w:pPr>
        <w:spacing w:line="360" w:lineRule="auto"/>
        <w:jc w:val="both"/>
        <w:rPr>
          <w:b/>
        </w:rPr>
      </w:pPr>
      <w:r w:rsidRPr="004E5D41">
        <w:rPr>
          <w:b/>
        </w:rPr>
        <w:t xml:space="preserve">                                      &lt;th&gt;Address&lt;/th&gt;</w:t>
      </w:r>
    </w:p>
    <w:p w:rsidR="004E5D41" w:rsidRPr="004E5D41" w:rsidRDefault="004E5D41" w:rsidP="004E5D41">
      <w:pPr>
        <w:spacing w:line="360" w:lineRule="auto"/>
        <w:jc w:val="both"/>
        <w:rPr>
          <w:b/>
        </w:rPr>
      </w:pPr>
      <w:r w:rsidRPr="004E5D41">
        <w:rPr>
          <w:b/>
        </w:rPr>
        <w:t xml:space="preserve">                                      &lt;th&gt;Category&lt;/th&gt;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r>
      <w:r w:rsidRPr="004E5D41">
        <w:rPr>
          <w:b/>
        </w:rPr>
        <w:tab/>
      </w:r>
      <w:r w:rsidRPr="004E5D41">
        <w:rPr>
          <w:b/>
        </w:rPr>
        <w:tab/>
      </w:r>
      <w:r w:rsidRPr="004E5D41">
        <w:rPr>
          <w:b/>
        </w:rPr>
        <w:tab/>
        <w:t>&lt;/tr&gt;</w:t>
      </w:r>
    </w:p>
    <w:p w:rsidR="004E5D41" w:rsidRPr="004E5D41" w:rsidRDefault="004E5D41" w:rsidP="004E5D41">
      <w:pPr>
        <w:spacing w:line="360" w:lineRule="auto"/>
        <w:jc w:val="both"/>
        <w:rPr>
          <w:b/>
        </w:rPr>
      </w:pPr>
      <w:r w:rsidRPr="004E5D41">
        <w:rPr>
          <w:b/>
        </w:rPr>
        <w:t xml:space="preserve">                              &lt;/thead&gt;</w:t>
      </w:r>
    </w:p>
    <w:p w:rsidR="004E5D41" w:rsidRPr="004E5D41" w:rsidRDefault="004E5D41" w:rsidP="004E5D41">
      <w:pPr>
        <w:spacing w:line="360" w:lineRule="auto"/>
        <w:jc w:val="both"/>
        <w:rPr>
          <w:b/>
        </w:rPr>
      </w:pPr>
      <w:r w:rsidRPr="004E5D41">
        <w:rPr>
          <w:b/>
        </w:rPr>
        <w:t xml:space="preserve">                              &lt;tbody&gt;</w:t>
      </w:r>
    </w:p>
    <w:p w:rsidR="004E5D41" w:rsidRPr="004E5D41" w:rsidRDefault="004E5D41" w:rsidP="004E5D41">
      <w:pPr>
        <w:spacing w:line="360" w:lineRule="auto"/>
        <w:jc w:val="both"/>
        <w:rPr>
          <w:b/>
        </w:rPr>
      </w:pPr>
      <w:r w:rsidRPr="004E5D41">
        <w:rPr>
          <w:b/>
        </w:rPr>
        <w:t xml:space="preserve">                              {% for i in doc %}</w:t>
      </w:r>
    </w:p>
    <w:p w:rsidR="004E5D41" w:rsidRPr="004E5D41" w:rsidRDefault="004E5D41" w:rsidP="004E5D41">
      <w:pPr>
        <w:spacing w:line="360" w:lineRule="auto"/>
        <w:jc w:val="both"/>
        <w:rPr>
          <w:b/>
        </w:rPr>
      </w:pPr>
      <w:r w:rsidRPr="004E5D41">
        <w:rPr>
          <w:b/>
        </w:rPr>
        <w:t xml:space="preserve">                                &lt;tr&gt;</w:t>
      </w:r>
    </w:p>
    <w:p w:rsidR="004E5D41" w:rsidRPr="004E5D41" w:rsidRDefault="004E5D41" w:rsidP="004E5D41">
      <w:pPr>
        <w:spacing w:line="360" w:lineRule="auto"/>
        <w:jc w:val="both"/>
        <w:rPr>
          <w:b/>
        </w:rPr>
      </w:pPr>
      <w:r w:rsidRPr="004E5D41">
        <w:rPr>
          <w:b/>
        </w:rPr>
        <w:t xml:space="preserve">                                  &lt;td&gt;{{forloop.counter}}&lt;/td&gt;</w:t>
      </w:r>
    </w:p>
    <w:p w:rsidR="004E5D41" w:rsidRPr="004E5D41" w:rsidRDefault="004E5D41" w:rsidP="004E5D41">
      <w:pPr>
        <w:spacing w:line="360" w:lineRule="auto"/>
        <w:jc w:val="both"/>
        <w:rPr>
          <w:b/>
        </w:rPr>
      </w:pPr>
      <w:r w:rsidRPr="004E5D41">
        <w:rPr>
          <w:b/>
        </w:rPr>
        <w:t xml:space="preserve">                                  &lt;td&gt;{{i.user.first_name}} {{i.user.last_name}}&lt;/td&gt;</w:t>
      </w:r>
    </w:p>
    <w:p w:rsidR="004E5D41" w:rsidRPr="004E5D41" w:rsidRDefault="004E5D41" w:rsidP="004E5D41">
      <w:pPr>
        <w:spacing w:line="360" w:lineRule="auto"/>
        <w:jc w:val="both"/>
        <w:rPr>
          <w:b/>
        </w:rPr>
      </w:pPr>
      <w:r w:rsidRPr="004E5D41">
        <w:rPr>
          <w:b/>
        </w:rPr>
        <w:t xml:space="preserve">                                  &lt;td&gt;{{i.user.email}}&lt;/td&gt;</w:t>
      </w:r>
    </w:p>
    <w:p w:rsidR="004E5D41" w:rsidRPr="004E5D41" w:rsidRDefault="004E5D41" w:rsidP="004E5D41">
      <w:pPr>
        <w:spacing w:line="360" w:lineRule="auto"/>
        <w:jc w:val="both"/>
        <w:rPr>
          <w:b/>
        </w:rPr>
      </w:pPr>
      <w:r w:rsidRPr="004E5D41">
        <w:rPr>
          <w:b/>
        </w:rPr>
        <w:t xml:space="preserve">                                  &lt;td&gt;{{i.contact}}&lt;/td&gt;</w:t>
      </w:r>
    </w:p>
    <w:p w:rsidR="004E5D41" w:rsidRPr="004E5D41" w:rsidRDefault="004E5D41" w:rsidP="004E5D41">
      <w:pPr>
        <w:spacing w:line="360" w:lineRule="auto"/>
        <w:jc w:val="both"/>
        <w:rPr>
          <w:b/>
        </w:rPr>
      </w:pPr>
      <w:r w:rsidRPr="004E5D41">
        <w:rPr>
          <w:b/>
        </w:rPr>
        <w:t xml:space="preserve">                                  &lt;td&gt;{{i.address}}&lt;/td&gt;</w:t>
      </w:r>
    </w:p>
    <w:p w:rsidR="004E5D41" w:rsidRPr="004E5D41" w:rsidRDefault="004E5D41" w:rsidP="004E5D41">
      <w:pPr>
        <w:spacing w:line="360" w:lineRule="auto"/>
        <w:jc w:val="both"/>
        <w:rPr>
          <w:b/>
        </w:rPr>
      </w:pPr>
      <w:r w:rsidRPr="004E5D41">
        <w:rPr>
          <w:b/>
        </w:rPr>
        <w:t xml:space="preserve">                                  &lt;td&gt;{{i.category}}&lt;/td&gt;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r>
      <w:r w:rsidRPr="004E5D41">
        <w:rPr>
          <w:b/>
        </w:rPr>
        <w:tab/>
      </w:r>
      <w:r w:rsidRPr="004E5D41">
        <w:rPr>
          <w:b/>
        </w:rPr>
        <w:tab/>
        <w:t>&lt;/tr&gt;</w:t>
      </w:r>
    </w:p>
    <w:p w:rsidR="004E5D41" w:rsidRPr="004E5D41" w:rsidRDefault="004E5D41" w:rsidP="004E5D41">
      <w:pPr>
        <w:spacing w:line="360" w:lineRule="auto"/>
        <w:jc w:val="both"/>
        <w:rPr>
          <w:b/>
        </w:rPr>
      </w:pPr>
      <w:r w:rsidRPr="004E5D41">
        <w:rPr>
          <w:b/>
        </w:rPr>
        <w:t xml:space="preserve">                              {% endfor %}</w:t>
      </w:r>
    </w:p>
    <w:p w:rsidR="004E5D41" w:rsidRPr="004E5D41" w:rsidRDefault="004E5D41" w:rsidP="004E5D41">
      <w:pPr>
        <w:spacing w:line="360" w:lineRule="auto"/>
        <w:jc w:val="both"/>
        <w:rPr>
          <w:b/>
        </w:rPr>
      </w:pPr>
      <w:r w:rsidRPr="004E5D41">
        <w:rPr>
          <w:b/>
        </w:rPr>
        <w:t xml:space="preserve">                          &lt;/tbody&gt;</w:t>
      </w:r>
    </w:p>
    <w:p w:rsidR="004E5D41" w:rsidRPr="004E5D41" w:rsidRDefault="004E5D41" w:rsidP="004E5D41">
      <w:pPr>
        <w:spacing w:line="360" w:lineRule="auto"/>
        <w:jc w:val="both"/>
        <w:rPr>
          <w:b/>
        </w:rPr>
      </w:pPr>
      <w:r w:rsidRPr="004E5D41">
        <w:rPr>
          <w:b/>
        </w:rPr>
        <w:lastRenderedPageBreak/>
        <w:t xml:space="preserve">                      &lt;/table&gt;</w:t>
      </w:r>
    </w:p>
    <w:p w:rsidR="004E5D41" w:rsidRPr="004E5D41" w:rsidRDefault="004E5D41" w:rsidP="004E5D41">
      <w:pPr>
        <w:spacing w:line="360" w:lineRule="auto"/>
        <w:jc w:val="both"/>
        <w:rPr>
          <w:b/>
        </w:rPr>
      </w:pPr>
      <w:r w:rsidRPr="004E5D41">
        <w:rPr>
          <w:b/>
        </w:rPr>
        <w:t xml:space="preserve">                  &lt;/div&gt;&lt;/div&gt;</w:t>
      </w:r>
    </w:p>
    <w:p w:rsidR="004E5D41" w:rsidRPr="004E5D41" w:rsidRDefault="004E5D41" w:rsidP="004E5D41">
      <w:pPr>
        <w:spacing w:line="360" w:lineRule="auto"/>
        <w:jc w:val="both"/>
        <w:rPr>
          <w:b/>
        </w:rPr>
      </w:pPr>
      <w:r w:rsidRPr="004E5D41">
        <w:rPr>
          <w:b/>
        </w:rPr>
        <w:tab/>
        <w:t>{% else %}</w:t>
      </w:r>
    </w:p>
    <w:p w:rsidR="004E5D41" w:rsidRPr="004E5D41" w:rsidRDefault="004E5D41" w:rsidP="004E5D41">
      <w:pPr>
        <w:spacing w:line="360" w:lineRule="auto"/>
        <w:jc w:val="both"/>
        <w:rPr>
          <w:b/>
        </w:rPr>
      </w:pPr>
      <w:r w:rsidRPr="004E5D41">
        <w:rPr>
          <w:b/>
        </w:rPr>
        <w:tab/>
        <w:t>{% ifequal t "Address" %}</w:t>
      </w:r>
    </w:p>
    <w:p w:rsidR="004E5D41" w:rsidRPr="004E5D41" w:rsidRDefault="004E5D41" w:rsidP="004E5D41">
      <w:pPr>
        <w:spacing w:line="360" w:lineRule="auto"/>
        <w:jc w:val="both"/>
        <w:rPr>
          <w:b/>
        </w:rPr>
      </w:pPr>
      <w:r w:rsidRPr="004E5D41">
        <w:rPr>
          <w:b/>
        </w:rPr>
        <w:tab/>
      </w:r>
      <w:r w:rsidRPr="004E5D41">
        <w:rPr>
          <w:b/>
        </w:rPr>
        <w:tab/>
      </w:r>
      <w:r w:rsidRPr="004E5D41">
        <w:rPr>
          <w:b/>
        </w:rPr>
        <w:tab/>
        <w:t>&lt;div class="container-fluid" style="width:90%;margin-top:%"&gt;</w:t>
      </w:r>
    </w:p>
    <w:p w:rsidR="004E5D41" w:rsidRPr="004E5D41" w:rsidRDefault="004E5D41" w:rsidP="004E5D41">
      <w:pPr>
        <w:spacing w:line="360" w:lineRule="auto"/>
        <w:jc w:val="both"/>
        <w:rPr>
          <w:b/>
        </w:rPr>
      </w:pPr>
      <w:r w:rsidRPr="004E5D41">
        <w:rPr>
          <w:b/>
        </w:rPr>
        <w:t xml:space="preserve">                    &lt;div class="container-fluid"&gt;</w:t>
      </w:r>
    </w:p>
    <w:p w:rsidR="004E5D41" w:rsidRPr="004E5D41" w:rsidRDefault="004E5D41" w:rsidP="004E5D41">
      <w:pPr>
        <w:spacing w:line="360" w:lineRule="auto"/>
        <w:jc w:val="both"/>
        <w:rPr>
          <w:b/>
        </w:rPr>
      </w:pPr>
      <w:r w:rsidRPr="004E5D41">
        <w:rPr>
          <w:b/>
        </w:rPr>
        <w:t xml:space="preserve">                        &lt;h1 align="center" style="font-weight:bold;font-family : 'Monotype Corsiva' ; color : #E6120E ;margin-top:4%"&gt;View Doctor Detail&lt;/h1&gt;</w:t>
      </w:r>
    </w:p>
    <w:p w:rsidR="004E5D41" w:rsidRPr="004E5D41" w:rsidRDefault="004E5D41" w:rsidP="004E5D41">
      <w:pPr>
        <w:spacing w:line="360" w:lineRule="auto"/>
        <w:jc w:val="both"/>
        <w:rPr>
          <w:b/>
        </w:rPr>
      </w:pPr>
      <w:r w:rsidRPr="004E5D41">
        <w:rPr>
          <w:b/>
        </w:rPr>
        <w:t xml:space="preserve">                         &lt;/div&gt;&lt;hr&gt;</w:t>
      </w:r>
    </w:p>
    <w:p w:rsidR="004E5D41" w:rsidRPr="004E5D41" w:rsidRDefault="004E5D41" w:rsidP="004E5D41">
      <w:pPr>
        <w:spacing w:line="360" w:lineRule="auto"/>
        <w:jc w:val="both"/>
        <w:rPr>
          <w:b/>
        </w:rPr>
      </w:pPr>
      <w:r w:rsidRPr="004E5D41">
        <w:rPr>
          <w:b/>
        </w:rPr>
        <w:t xml:space="preserve">                                &lt;table id="example" class="display" style="width:100%"&gt;</w:t>
      </w:r>
    </w:p>
    <w:p w:rsidR="004E5D41" w:rsidRPr="004E5D41" w:rsidRDefault="004E5D41" w:rsidP="004E5D41">
      <w:pPr>
        <w:spacing w:line="360" w:lineRule="auto"/>
        <w:jc w:val="both"/>
        <w:rPr>
          <w:b/>
        </w:rPr>
      </w:pPr>
      <w:r w:rsidRPr="004E5D41">
        <w:rPr>
          <w:b/>
        </w:rPr>
        <w:t xml:space="preserve">                                  &lt;thead&gt;</w:t>
      </w:r>
    </w:p>
    <w:p w:rsidR="004E5D41" w:rsidRPr="004E5D41" w:rsidRDefault="004E5D41" w:rsidP="004E5D41">
      <w:pPr>
        <w:spacing w:line="360" w:lineRule="auto"/>
        <w:jc w:val="both"/>
        <w:rPr>
          <w:b/>
        </w:rPr>
      </w:pPr>
      <w:r w:rsidRPr="004E5D41">
        <w:rPr>
          <w:b/>
        </w:rPr>
        <w:t xml:space="preserve">                                    &lt;tr&gt;</w:t>
      </w:r>
    </w:p>
    <w:p w:rsidR="004E5D41" w:rsidRPr="004E5D41" w:rsidRDefault="004E5D41" w:rsidP="004E5D41">
      <w:pPr>
        <w:spacing w:line="360" w:lineRule="auto"/>
        <w:jc w:val="both"/>
        <w:rPr>
          <w:b/>
        </w:rPr>
      </w:pPr>
      <w:r w:rsidRPr="004E5D41">
        <w:rPr>
          <w:b/>
        </w:rPr>
        <w:t xml:space="preserve">                                      &lt;th&gt;#&lt;/th&gt;</w:t>
      </w:r>
    </w:p>
    <w:p w:rsidR="004E5D41" w:rsidRPr="004E5D41" w:rsidRDefault="004E5D41" w:rsidP="004E5D41">
      <w:pPr>
        <w:spacing w:line="360" w:lineRule="auto"/>
        <w:jc w:val="both"/>
        <w:rPr>
          <w:b/>
        </w:rPr>
      </w:pPr>
      <w:r w:rsidRPr="004E5D41">
        <w:rPr>
          <w:b/>
        </w:rPr>
        <w:t xml:space="preserve">                                      &lt;th&gt;Full Name&lt;/th&gt;</w:t>
      </w:r>
    </w:p>
    <w:p w:rsidR="004E5D41" w:rsidRPr="004E5D41" w:rsidRDefault="004E5D41" w:rsidP="004E5D41">
      <w:pPr>
        <w:spacing w:line="360" w:lineRule="auto"/>
        <w:jc w:val="both"/>
        <w:rPr>
          <w:b/>
        </w:rPr>
      </w:pPr>
      <w:r w:rsidRPr="004E5D41">
        <w:rPr>
          <w:b/>
        </w:rPr>
        <w:t xml:space="preserve">                                      &lt;th&gt;Email&lt;/th&gt;</w:t>
      </w:r>
    </w:p>
    <w:p w:rsidR="004E5D41" w:rsidRPr="004E5D41" w:rsidRDefault="004E5D41" w:rsidP="004E5D41">
      <w:pPr>
        <w:spacing w:line="360" w:lineRule="auto"/>
        <w:jc w:val="both"/>
        <w:rPr>
          <w:b/>
        </w:rPr>
      </w:pPr>
      <w:r w:rsidRPr="004E5D41">
        <w:rPr>
          <w:b/>
        </w:rPr>
        <w:t xml:space="preserve">                                      &lt;th&gt;Contact&lt;/th&gt;</w:t>
      </w:r>
    </w:p>
    <w:p w:rsidR="004E5D41" w:rsidRPr="004E5D41" w:rsidRDefault="004E5D41" w:rsidP="004E5D41">
      <w:pPr>
        <w:spacing w:line="360" w:lineRule="auto"/>
        <w:jc w:val="both"/>
        <w:rPr>
          <w:b/>
        </w:rPr>
      </w:pPr>
      <w:r w:rsidRPr="004E5D41">
        <w:rPr>
          <w:b/>
        </w:rPr>
        <w:t xml:space="preserve">                                      &lt;th&gt;Address&lt;/th&gt;</w:t>
      </w:r>
    </w:p>
    <w:p w:rsidR="004E5D41" w:rsidRPr="004E5D41" w:rsidRDefault="004E5D41" w:rsidP="004E5D41">
      <w:pPr>
        <w:spacing w:line="360" w:lineRule="auto"/>
        <w:jc w:val="both"/>
        <w:rPr>
          <w:b/>
        </w:rPr>
      </w:pPr>
      <w:r w:rsidRPr="004E5D41">
        <w:rPr>
          <w:b/>
        </w:rPr>
        <w:t xml:space="preserve">                                      &lt;th&gt;Category&lt;/th&gt;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r>
      <w:r w:rsidRPr="004E5D41">
        <w:rPr>
          <w:b/>
        </w:rPr>
        <w:tab/>
      </w:r>
      <w:r w:rsidRPr="004E5D41">
        <w:rPr>
          <w:b/>
        </w:rPr>
        <w:tab/>
      </w:r>
      <w:r w:rsidRPr="004E5D41">
        <w:rPr>
          <w:b/>
        </w:rPr>
        <w:tab/>
        <w:t>&lt;/tr&gt;</w:t>
      </w:r>
    </w:p>
    <w:p w:rsidR="004E5D41" w:rsidRPr="004E5D41" w:rsidRDefault="004E5D41" w:rsidP="004E5D41">
      <w:pPr>
        <w:spacing w:line="360" w:lineRule="auto"/>
        <w:jc w:val="both"/>
        <w:rPr>
          <w:b/>
        </w:rPr>
      </w:pPr>
      <w:r w:rsidRPr="004E5D41">
        <w:rPr>
          <w:b/>
        </w:rPr>
        <w:t xml:space="preserve">                              &lt;/thead&gt;</w:t>
      </w:r>
    </w:p>
    <w:p w:rsidR="004E5D41" w:rsidRPr="004E5D41" w:rsidRDefault="004E5D41" w:rsidP="004E5D41">
      <w:pPr>
        <w:spacing w:line="360" w:lineRule="auto"/>
        <w:jc w:val="both"/>
        <w:rPr>
          <w:b/>
        </w:rPr>
      </w:pPr>
      <w:r w:rsidRPr="004E5D41">
        <w:rPr>
          <w:b/>
        </w:rPr>
        <w:t xml:space="preserve">                              &lt;tbody&gt;</w:t>
      </w:r>
    </w:p>
    <w:p w:rsidR="004E5D41" w:rsidRPr="004E5D41" w:rsidRDefault="004E5D41" w:rsidP="004E5D41">
      <w:pPr>
        <w:spacing w:line="360" w:lineRule="auto"/>
        <w:jc w:val="both"/>
        <w:rPr>
          <w:b/>
        </w:rPr>
      </w:pPr>
      <w:r w:rsidRPr="004E5D41">
        <w:rPr>
          <w:b/>
        </w:rPr>
        <w:t xml:space="preserve">                              {% for i in doc %}</w:t>
      </w:r>
    </w:p>
    <w:p w:rsidR="004E5D41" w:rsidRPr="004E5D41" w:rsidRDefault="004E5D41" w:rsidP="004E5D41">
      <w:pPr>
        <w:spacing w:line="360" w:lineRule="auto"/>
        <w:jc w:val="both"/>
        <w:rPr>
          <w:b/>
        </w:rPr>
      </w:pPr>
      <w:r w:rsidRPr="004E5D41">
        <w:rPr>
          <w:b/>
        </w:rPr>
        <w:t xml:space="preserve">                                &lt;tr&gt;</w:t>
      </w:r>
    </w:p>
    <w:p w:rsidR="004E5D41" w:rsidRPr="004E5D41" w:rsidRDefault="004E5D41" w:rsidP="004E5D41">
      <w:pPr>
        <w:spacing w:line="360" w:lineRule="auto"/>
        <w:jc w:val="both"/>
        <w:rPr>
          <w:b/>
        </w:rPr>
      </w:pPr>
      <w:r w:rsidRPr="004E5D41">
        <w:rPr>
          <w:b/>
        </w:rPr>
        <w:t xml:space="preserve">                                  &lt;td&gt;{{forloop.counter}}&lt;/td&gt;</w:t>
      </w:r>
    </w:p>
    <w:p w:rsidR="004E5D41" w:rsidRPr="004E5D41" w:rsidRDefault="004E5D41" w:rsidP="004E5D41">
      <w:pPr>
        <w:spacing w:line="360" w:lineRule="auto"/>
        <w:jc w:val="both"/>
        <w:rPr>
          <w:b/>
        </w:rPr>
      </w:pPr>
      <w:r w:rsidRPr="004E5D41">
        <w:rPr>
          <w:b/>
        </w:rPr>
        <w:t xml:space="preserve">                                  &lt;td&gt;{{i.user.first_name}} {{i.user.last_name}}&lt;/td&gt;</w:t>
      </w:r>
    </w:p>
    <w:p w:rsidR="004E5D41" w:rsidRPr="004E5D41" w:rsidRDefault="004E5D41" w:rsidP="004E5D41">
      <w:pPr>
        <w:spacing w:line="360" w:lineRule="auto"/>
        <w:jc w:val="both"/>
        <w:rPr>
          <w:b/>
        </w:rPr>
      </w:pPr>
      <w:r w:rsidRPr="004E5D41">
        <w:rPr>
          <w:b/>
        </w:rPr>
        <w:t xml:space="preserve">                                  &lt;td&gt;{{i.user.email}}&lt;/td&gt;</w:t>
      </w:r>
    </w:p>
    <w:p w:rsidR="004E5D41" w:rsidRPr="004E5D41" w:rsidRDefault="004E5D41" w:rsidP="004E5D41">
      <w:pPr>
        <w:spacing w:line="360" w:lineRule="auto"/>
        <w:jc w:val="both"/>
        <w:rPr>
          <w:b/>
        </w:rPr>
      </w:pPr>
      <w:r w:rsidRPr="004E5D41">
        <w:rPr>
          <w:b/>
        </w:rPr>
        <w:t xml:space="preserve">                                  &lt;td&gt;{{i.contact}}&lt;/td&gt;</w:t>
      </w:r>
    </w:p>
    <w:p w:rsidR="004E5D41" w:rsidRPr="004E5D41" w:rsidRDefault="004E5D41" w:rsidP="004E5D41">
      <w:pPr>
        <w:spacing w:line="360" w:lineRule="auto"/>
        <w:jc w:val="both"/>
        <w:rPr>
          <w:b/>
        </w:rPr>
      </w:pPr>
      <w:r w:rsidRPr="004E5D41">
        <w:rPr>
          <w:b/>
        </w:rPr>
        <w:t xml:space="preserve">                                  &lt;td&gt;{{i.address}}&lt;/td&gt;</w:t>
      </w:r>
    </w:p>
    <w:p w:rsidR="004E5D41" w:rsidRPr="004E5D41" w:rsidRDefault="004E5D41" w:rsidP="004E5D41">
      <w:pPr>
        <w:spacing w:line="360" w:lineRule="auto"/>
        <w:jc w:val="both"/>
        <w:rPr>
          <w:b/>
        </w:rPr>
      </w:pPr>
      <w:r w:rsidRPr="004E5D41">
        <w:rPr>
          <w:b/>
        </w:rPr>
        <w:t xml:space="preserve">                                  &lt;td&gt;{{i.category}}&lt;/td&gt;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r>
      <w:r w:rsidRPr="004E5D41">
        <w:rPr>
          <w:b/>
        </w:rPr>
        <w:tab/>
      </w:r>
      <w:r w:rsidRPr="004E5D41">
        <w:rPr>
          <w:b/>
        </w:rPr>
        <w:tab/>
        <w:t>&lt;/tr&gt;</w:t>
      </w:r>
    </w:p>
    <w:p w:rsidR="004E5D41" w:rsidRPr="004E5D41" w:rsidRDefault="004E5D41" w:rsidP="004E5D41">
      <w:pPr>
        <w:spacing w:line="360" w:lineRule="auto"/>
        <w:jc w:val="both"/>
        <w:rPr>
          <w:b/>
        </w:rPr>
      </w:pPr>
      <w:r w:rsidRPr="004E5D41">
        <w:rPr>
          <w:b/>
        </w:rPr>
        <w:t xml:space="preserve">                              {% endfor %}</w:t>
      </w:r>
    </w:p>
    <w:p w:rsidR="004E5D41" w:rsidRPr="004E5D41" w:rsidRDefault="004E5D41" w:rsidP="004E5D41">
      <w:pPr>
        <w:spacing w:line="360" w:lineRule="auto"/>
        <w:jc w:val="both"/>
        <w:rPr>
          <w:b/>
        </w:rPr>
      </w:pPr>
      <w:r w:rsidRPr="004E5D41">
        <w:rPr>
          <w:b/>
        </w:rPr>
        <w:t xml:space="preserve">                          &lt;/tbody&gt;</w:t>
      </w:r>
    </w:p>
    <w:p w:rsidR="004E5D41" w:rsidRPr="004E5D41" w:rsidRDefault="004E5D41" w:rsidP="004E5D41">
      <w:pPr>
        <w:spacing w:line="360" w:lineRule="auto"/>
        <w:jc w:val="both"/>
        <w:rPr>
          <w:b/>
        </w:rPr>
      </w:pPr>
      <w:r w:rsidRPr="004E5D41">
        <w:rPr>
          <w:b/>
        </w:rPr>
        <w:t xml:space="preserve">                      &lt;/table&gt;</w:t>
      </w:r>
    </w:p>
    <w:p w:rsidR="004E5D41" w:rsidRPr="004E5D41" w:rsidRDefault="004E5D41" w:rsidP="004E5D41">
      <w:pPr>
        <w:spacing w:line="360" w:lineRule="auto"/>
        <w:jc w:val="both"/>
        <w:rPr>
          <w:b/>
        </w:rPr>
      </w:pPr>
      <w:r w:rsidRPr="004E5D41">
        <w:rPr>
          <w:b/>
        </w:rPr>
        <w:t xml:space="preserve">                  &lt;/div&gt;</w:t>
      </w:r>
    </w:p>
    <w:p w:rsidR="004E5D41" w:rsidRPr="004E5D41" w:rsidRDefault="004E5D41" w:rsidP="004E5D41">
      <w:pPr>
        <w:spacing w:line="360" w:lineRule="auto"/>
        <w:jc w:val="both"/>
        <w:rPr>
          <w:b/>
        </w:rPr>
      </w:pPr>
      <w:r w:rsidRPr="004E5D41">
        <w:rPr>
          <w:b/>
        </w:rPr>
        <w:lastRenderedPageBreak/>
        <w:tab/>
        <w:t>{% endifequal %}</w:t>
      </w:r>
    </w:p>
    <w:p w:rsidR="004E5D41" w:rsidRPr="004E5D41" w:rsidRDefault="004E5D41" w:rsidP="004E5D41">
      <w:pPr>
        <w:spacing w:line="360" w:lineRule="auto"/>
        <w:jc w:val="both"/>
        <w:rPr>
          <w:b/>
        </w:rPr>
      </w:pPr>
      <w:r w:rsidRPr="004E5D41">
        <w:rPr>
          <w:b/>
        </w:rPr>
        <w:tab/>
        <w:t>{% endifequal %}</w:t>
      </w:r>
    </w:p>
    <w:p w:rsidR="004E5D41" w:rsidRPr="004E5D41" w:rsidRDefault="004E5D41" w:rsidP="004E5D41">
      <w:pPr>
        <w:spacing w:line="360" w:lineRule="auto"/>
        <w:jc w:val="both"/>
        <w:rPr>
          <w:b/>
        </w:rPr>
      </w:pPr>
      <w:r w:rsidRPr="004E5D41">
        <w:rPr>
          <w:b/>
        </w:rPr>
        <w:tab/>
        <w:t>{% endifequal %}</w:t>
      </w:r>
    </w:p>
    <w:p w:rsidR="004E23D3" w:rsidRDefault="004E5D41" w:rsidP="004E5D41">
      <w:pPr>
        <w:spacing w:line="360" w:lineRule="auto"/>
        <w:jc w:val="both"/>
        <w:rPr>
          <w:b/>
        </w:rPr>
      </w:pPr>
      <w:r w:rsidRPr="004E5D41">
        <w:rPr>
          <w:b/>
        </w:rPr>
        <w:t>{% endblock %}</w:t>
      </w:r>
    </w:p>
    <w:p w:rsidR="004E23D3" w:rsidRDefault="004E23D3" w:rsidP="004E23D3">
      <w:pPr>
        <w:spacing w:line="360" w:lineRule="auto"/>
        <w:jc w:val="both"/>
        <w:rPr>
          <w:b/>
        </w:rPr>
      </w:pPr>
    </w:p>
    <w:p w:rsidR="004E23D3" w:rsidRDefault="004E23D3" w:rsidP="004E23D3">
      <w:pPr>
        <w:spacing w:line="360" w:lineRule="auto"/>
        <w:jc w:val="both"/>
        <w:rPr>
          <w:b/>
        </w:rPr>
      </w:pPr>
    </w:p>
    <w:p w:rsidR="004E23D3" w:rsidRDefault="004E23D3" w:rsidP="004E23D3">
      <w:pPr>
        <w:spacing w:line="360" w:lineRule="auto"/>
        <w:jc w:val="both"/>
        <w:rPr>
          <w:b/>
        </w:rPr>
      </w:pPr>
    </w:p>
    <w:p w:rsidR="004E23D3" w:rsidRDefault="004E23D3" w:rsidP="004E23D3">
      <w:pPr>
        <w:spacing w:line="360" w:lineRule="auto"/>
        <w:jc w:val="both"/>
        <w:rPr>
          <w:b/>
        </w:rPr>
      </w:pPr>
    </w:p>
    <w:p w:rsidR="006E1CFB" w:rsidRDefault="006E1CFB"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4E5D41" w:rsidRDefault="004E5D41" w:rsidP="004E5D41">
      <w:pPr>
        <w:tabs>
          <w:tab w:val="left" w:pos="3567"/>
        </w:tabs>
        <w:spacing w:line="360" w:lineRule="auto"/>
        <w:jc w:val="both"/>
        <w:rPr>
          <w:b/>
        </w:rPr>
      </w:pPr>
    </w:p>
    <w:p w:rsidR="00806AE8" w:rsidRDefault="00806AE8" w:rsidP="00B52C2F">
      <w:pPr>
        <w:spacing w:line="360" w:lineRule="auto"/>
        <w:rPr>
          <w:b/>
        </w:rPr>
      </w:pPr>
    </w:p>
    <w:p w:rsidR="00806AE8" w:rsidRDefault="004E5D41" w:rsidP="00806AE8">
      <w:pPr>
        <w:spacing w:line="360" w:lineRule="auto"/>
        <w:jc w:val="center"/>
        <w:rPr>
          <w:b/>
        </w:rPr>
      </w:pPr>
      <w:r>
        <w:rPr>
          <w:b/>
        </w:rPr>
        <w:t xml:space="preserve">ADD DISEASE DETAILS </w:t>
      </w:r>
      <w:r w:rsidR="00806AE8">
        <w:rPr>
          <w:b/>
        </w:rPr>
        <w:t>PAGE</w:t>
      </w:r>
    </w:p>
    <w:p w:rsidR="00806AE8" w:rsidRDefault="00806AE8" w:rsidP="004E23D3">
      <w:pPr>
        <w:spacing w:line="360" w:lineRule="auto"/>
        <w:jc w:val="both"/>
        <w:rPr>
          <w:b/>
        </w:rPr>
      </w:pPr>
    </w:p>
    <w:p w:rsidR="00806AE8" w:rsidRDefault="00806AE8" w:rsidP="004E23D3">
      <w:pPr>
        <w:spacing w:line="360" w:lineRule="auto"/>
        <w:jc w:val="both"/>
        <w:rPr>
          <w:b/>
        </w:rPr>
      </w:pPr>
    </w:p>
    <w:p w:rsidR="004E5D41" w:rsidRPr="004E5D41" w:rsidRDefault="004E5D41" w:rsidP="004E5D41">
      <w:pPr>
        <w:spacing w:line="360" w:lineRule="auto"/>
        <w:jc w:val="both"/>
        <w:rPr>
          <w:b/>
        </w:rPr>
      </w:pPr>
      <w:r w:rsidRPr="004E5D41">
        <w:rPr>
          <w:b/>
        </w:rPr>
        <w:t>{% extends 'index.html' %}</w:t>
      </w:r>
    </w:p>
    <w:p w:rsidR="004E5D41" w:rsidRPr="004E5D41" w:rsidRDefault="004E5D41" w:rsidP="004E5D41">
      <w:pPr>
        <w:spacing w:line="360" w:lineRule="auto"/>
        <w:jc w:val="both"/>
        <w:rPr>
          <w:b/>
        </w:rPr>
      </w:pPr>
      <w:r w:rsidRPr="004E5D41">
        <w:rPr>
          <w:b/>
        </w:rPr>
        <w:t>{% load static %}</w:t>
      </w:r>
    </w:p>
    <w:p w:rsidR="004E5D41" w:rsidRPr="004E5D41" w:rsidRDefault="004E5D41" w:rsidP="004E5D41">
      <w:pPr>
        <w:spacing w:line="360" w:lineRule="auto"/>
        <w:jc w:val="both"/>
        <w:rPr>
          <w:b/>
        </w:rPr>
      </w:pPr>
      <w:r w:rsidRPr="004E5D41">
        <w:rPr>
          <w:b/>
        </w:rPr>
        <w:t>{% block body %}</w:t>
      </w:r>
    </w:p>
    <w:p w:rsidR="004E5D41" w:rsidRPr="004E5D41" w:rsidRDefault="004E5D41" w:rsidP="004E5D41">
      <w:pPr>
        <w:spacing w:line="360" w:lineRule="auto"/>
        <w:jc w:val="both"/>
        <w:rPr>
          <w:b/>
        </w:rPr>
      </w:pPr>
      <w:r w:rsidRPr="004E5D41">
        <w:rPr>
          <w:b/>
        </w:rPr>
        <w:tab/>
        <w:t>&lt;!-- register --&gt;</w:t>
      </w:r>
    </w:p>
    <w:p w:rsidR="004E5D41" w:rsidRPr="004E5D41" w:rsidRDefault="004E5D41" w:rsidP="004E5D41">
      <w:pPr>
        <w:spacing w:line="360" w:lineRule="auto"/>
        <w:jc w:val="both"/>
        <w:rPr>
          <w:b/>
        </w:rPr>
      </w:pPr>
      <w:r w:rsidRPr="004E5D41">
        <w:rPr>
          <w:b/>
        </w:rPr>
        <w:t>{% ifequal error "create" %}</w:t>
      </w:r>
    </w:p>
    <w:p w:rsidR="004E5D41" w:rsidRPr="004E5D41" w:rsidRDefault="004E5D41" w:rsidP="004E5D41">
      <w:pPr>
        <w:spacing w:line="360" w:lineRule="auto"/>
        <w:jc w:val="both"/>
        <w:rPr>
          <w:b/>
        </w:rPr>
      </w:pPr>
      <w:r w:rsidRPr="004E5D41">
        <w:rPr>
          <w:b/>
        </w:rPr>
        <w:t>&lt;script&gt;</w:t>
      </w:r>
    </w:p>
    <w:p w:rsidR="004E5D41" w:rsidRPr="004E5D41" w:rsidRDefault="004E5D41" w:rsidP="004E5D41">
      <w:pPr>
        <w:spacing w:line="360" w:lineRule="auto"/>
        <w:jc w:val="both"/>
        <w:rPr>
          <w:b/>
        </w:rPr>
      </w:pPr>
      <w:r w:rsidRPr="004E5D41">
        <w:rPr>
          <w:b/>
        </w:rPr>
        <w:t xml:space="preserve">    alert('Add a new Disease Successfully');</w:t>
      </w:r>
    </w:p>
    <w:p w:rsidR="004E5D41" w:rsidRPr="004E5D41" w:rsidRDefault="004E5D41" w:rsidP="004E5D41">
      <w:pPr>
        <w:spacing w:line="360" w:lineRule="auto"/>
        <w:jc w:val="both"/>
        <w:rPr>
          <w:b/>
        </w:rPr>
      </w:pPr>
      <w:r w:rsidRPr="004E5D41">
        <w:rPr>
          <w:b/>
        </w:rPr>
        <w:t xml:space="preserve">    window.location="{% url 'view_disease' %}";</w:t>
      </w:r>
    </w:p>
    <w:p w:rsidR="004E5D41" w:rsidRPr="004E5D41" w:rsidRDefault="004E5D41" w:rsidP="004E5D41">
      <w:pPr>
        <w:spacing w:line="360" w:lineRule="auto"/>
        <w:jc w:val="both"/>
        <w:rPr>
          <w:b/>
        </w:rPr>
      </w:pPr>
      <w:r w:rsidRPr="004E5D41">
        <w:rPr>
          <w:b/>
        </w:rPr>
        <w:t>&lt;/script&gt;</w:t>
      </w:r>
    </w:p>
    <w:p w:rsidR="004E5D41" w:rsidRPr="004E5D41" w:rsidRDefault="004E5D41" w:rsidP="004E5D41">
      <w:pPr>
        <w:spacing w:line="360" w:lineRule="auto"/>
        <w:jc w:val="both"/>
        <w:rPr>
          <w:b/>
        </w:rPr>
      </w:pPr>
      <w:r w:rsidRPr="004E5D41">
        <w:rPr>
          <w:b/>
        </w:rPr>
        <w:t>{% endifequal %}</w:t>
      </w:r>
    </w:p>
    <w:p w:rsidR="004E5D41" w:rsidRPr="004E5D41" w:rsidRDefault="004E5D41" w:rsidP="004E5D41">
      <w:pPr>
        <w:spacing w:line="360" w:lineRule="auto"/>
        <w:jc w:val="both"/>
        <w:rPr>
          <w:b/>
        </w:rPr>
      </w:pPr>
    </w:p>
    <w:p w:rsidR="004E5D41" w:rsidRPr="004E5D41" w:rsidRDefault="004E5D41" w:rsidP="004E5D41">
      <w:pPr>
        <w:spacing w:line="360" w:lineRule="auto"/>
        <w:jc w:val="both"/>
        <w:rPr>
          <w:b/>
        </w:rPr>
      </w:pPr>
    </w:p>
    <w:p w:rsidR="004E5D41" w:rsidRPr="004E5D41" w:rsidRDefault="004E5D41" w:rsidP="004E5D41">
      <w:pPr>
        <w:spacing w:line="360" w:lineRule="auto"/>
        <w:jc w:val="both"/>
        <w:rPr>
          <w:b/>
        </w:rPr>
      </w:pPr>
      <w:r w:rsidRPr="004E5D41">
        <w:rPr>
          <w:b/>
        </w:rPr>
        <w:tab/>
        <w:t>&lt;section class="logins py-5"&gt;</w:t>
      </w:r>
    </w:p>
    <w:p w:rsidR="004E5D41" w:rsidRPr="004E5D41" w:rsidRDefault="004E5D41" w:rsidP="004E5D41">
      <w:pPr>
        <w:spacing w:line="360" w:lineRule="auto"/>
        <w:jc w:val="both"/>
        <w:rPr>
          <w:b/>
        </w:rPr>
      </w:pPr>
      <w:r w:rsidRPr="004E5D41">
        <w:rPr>
          <w:b/>
        </w:rPr>
        <w:tab/>
      </w:r>
      <w:r w:rsidRPr="004E5D41">
        <w:rPr>
          <w:b/>
        </w:rPr>
        <w:tab/>
        <w:t>&lt;div class="container py-xl-5 py-lg-3"&gt;</w:t>
      </w:r>
    </w:p>
    <w:p w:rsidR="004E5D41" w:rsidRPr="004E5D41" w:rsidRDefault="004E5D41" w:rsidP="004E5D41">
      <w:pPr>
        <w:spacing w:line="360" w:lineRule="auto"/>
        <w:jc w:val="both"/>
        <w:rPr>
          <w:b/>
        </w:rPr>
      </w:pPr>
      <w:r w:rsidRPr="004E5D41">
        <w:rPr>
          <w:b/>
        </w:rPr>
        <w:tab/>
      </w:r>
      <w:r w:rsidRPr="004E5D41">
        <w:rPr>
          <w:b/>
        </w:rPr>
        <w:tab/>
      </w:r>
      <w:r w:rsidRPr="004E5D41">
        <w:rPr>
          <w:b/>
        </w:rPr>
        <w:tab/>
        <w:t>&lt;div class="title-section mb-md-5 mb-4"&gt;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t>&lt;h6 class="w3ls-title-sub"&gt;&lt;/h6&gt;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t>&lt;h3 class="w3ls-title text-uppercase text-dark font-weight-bold"&gt;Add Disease&lt;/h3&gt;</w:t>
      </w:r>
    </w:p>
    <w:p w:rsidR="004E5D41" w:rsidRPr="004E5D41" w:rsidRDefault="004E5D41" w:rsidP="004E5D41">
      <w:pPr>
        <w:spacing w:line="360" w:lineRule="auto"/>
        <w:jc w:val="both"/>
        <w:rPr>
          <w:b/>
        </w:rPr>
      </w:pPr>
      <w:r w:rsidRPr="004E5D41">
        <w:rPr>
          <w:b/>
        </w:rPr>
        <w:tab/>
      </w:r>
      <w:r w:rsidRPr="004E5D41">
        <w:rPr>
          <w:b/>
        </w:rPr>
        <w:tab/>
      </w:r>
      <w:r w:rsidRPr="004E5D41">
        <w:rPr>
          <w:b/>
        </w:rPr>
        <w:tab/>
        <w:t>&lt;/div&gt;&lt;hr/&gt;</w:t>
      </w:r>
    </w:p>
    <w:p w:rsidR="004E5D41" w:rsidRPr="004E5D41" w:rsidRDefault="004E5D41" w:rsidP="004E5D41">
      <w:pPr>
        <w:spacing w:line="360" w:lineRule="auto"/>
        <w:jc w:val="both"/>
        <w:rPr>
          <w:b/>
        </w:rPr>
      </w:pPr>
      <w:r w:rsidRPr="004E5D41">
        <w:rPr>
          <w:b/>
        </w:rPr>
        <w:tab/>
      </w:r>
      <w:r w:rsidRPr="004E5D41">
        <w:rPr>
          <w:b/>
        </w:rPr>
        <w:tab/>
      </w:r>
      <w:r w:rsidRPr="004E5D41">
        <w:rPr>
          <w:b/>
        </w:rPr>
        <w:tab/>
        <w:t>&lt;div class="login px-sm-12" style="width:100%"&gt;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t>&lt;form action="" method="post" enctype="multipart/form-data"&gt;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t>{% csrf_token %}</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t>&lt;div class="form-group row"&gt;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t>&lt;div class="col-md-12"&gt;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t>&lt;label&gt;Disease Name&lt;/label&gt;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t>&lt;input type="text" class="form-control" name="d_name" placeholder="Disease Name" required=""&gt;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t>&lt;/div&gt;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t>&lt;/div&gt;</w:t>
      </w:r>
    </w:p>
    <w:p w:rsidR="004E5D41" w:rsidRPr="004E5D41" w:rsidRDefault="004E5D41" w:rsidP="004E5D41">
      <w:pPr>
        <w:spacing w:line="360" w:lineRule="auto"/>
        <w:jc w:val="both"/>
        <w:rPr>
          <w:b/>
        </w:rPr>
      </w:pPr>
      <w:r w:rsidRPr="004E5D41">
        <w:rPr>
          <w:b/>
        </w:rPr>
        <w:lastRenderedPageBreak/>
        <w:tab/>
      </w:r>
      <w:r w:rsidRPr="004E5D41">
        <w:rPr>
          <w:b/>
        </w:rPr>
        <w:tab/>
      </w:r>
      <w:r w:rsidRPr="004E5D41">
        <w:rPr>
          <w:b/>
        </w:rPr>
        <w:tab/>
      </w:r>
      <w:r w:rsidRPr="004E5D41">
        <w:rPr>
          <w:b/>
        </w:rPr>
        <w:tab/>
      </w:r>
      <w:r w:rsidRPr="004E5D41">
        <w:rPr>
          <w:b/>
        </w:rPr>
        <w:tab/>
        <w:t>&lt;div class="form-group row"&gt;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t>&lt;div class="col-md-12"&gt;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t>&lt;label&gt;Write Symptom Of Disease (Seperated by ",")&lt;/label&gt;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t>&lt;textarea class="form-control" name="sym" placeholder="Symptom Of Disease" required=""&gt;</w:t>
      </w:r>
    </w:p>
    <w:p w:rsidR="004E5D41" w:rsidRPr="004E5D41" w:rsidRDefault="004E5D41" w:rsidP="004E5D41">
      <w:pPr>
        <w:spacing w:line="360" w:lineRule="auto"/>
        <w:jc w:val="both"/>
        <w:rPr>
          <w:b/>
        </w:rPr>
      </w:pPr>
      <w:r w:rsidRPr="004E5D41">
        <w:rPr>
          <w:b/>
        </w:rPr>
        <w:t xml:space="preserve">                        &lt;/textarea&gt;</w:t>
      </w:r>
    </w:p>
    <w:p w:rsidR="004E5D41" w:rsidRPr="004E5D41" w:rsidRDefault="004E5D41" w:rsidP="004E5D41">
      <w:pPr>
        <w:spacing w:line="360" w:lineRule="auto"/>
        <w:jc w:val="both"/>
        <w:rPr>
          <w:b/>
        </w:rPr>
      </w:pPr>
      <w:r w:rsidRPr="004E5D41">
        <w:rPr>
          <w:b/>
        </w:rPr>
        <w:t xml:space="preserve">                        &lt;/div&gt;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t>&lt;/div&gt;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t>&lt;div class="form-group row"&gt;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t>&lt;div class="col-md-12"&gt;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t>&lt;label&gt;Select Type of Disease&lt;/label&gt;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t>&lt;select class="form-control" name="type" style="border:1px solid lightgray" required=""&gt;</w:t>
      </w:r>
    </w:p>
    <w:p w:rsidR="004E5D41" w:rsidRPr="004E5D41" w:rsidRDefault="004E5D41" w:rsidP="004E5D41">
      <w:pPr>
        <w:spacing w:line="360" w:lineRule="auto"/>
        <w:jc w:val="both"/>
        <w:rPr>
          <w:b/>
        </w:rPr>
      </w:pPr>
      <w:r w:rsidRPr="004E5D41">
        <w:rPr>
          <w:b/>
        </w:rPr>
        <w:t xml:space="preserve">                        {% for i in type  %}</w:t>
      </w:r>
    </w:p>
    <w:p w:rsidR="004E5D41" w:rsidRPr="004E5D41" w:rsidRDefault="004E5D41" w:rsidP="004E5D41">
      <w:pPr>
        <w:spacing w:line="360" w:lineRule="auto"/>
        <w:jc w:val="both"/>
        <w:rPr>
          <w:b/>
        </w:rPr>
      </w:pPr>
      <w:r w:rsidRPr="004E5D41">
        <w:rPr>
          <w:b/>
        </w:rPr>
        <w:t xml:space="preserve">                        &lt;option value="{{i.name}}"&gt;{{i.name}}&lt;/option&gt;</w:t>
      </w:r>
    </w:p>
    <w:p w:rsidR="004E5D41" w:rsidRPr="004E5D41" w:rsidRDefault="004E5D41" w:rsidP="004E5D41">
      <w:pPr>
        <w:spacing w:line="360" w:lineRule="auto"/>
        <w:jc w:val="both"/>
        <w:rPr>
          <w:b/>
        </w:rPr>
      </w:pPr>
      <w:r w:rsidRPr="004E5D41">
        <w:rPr>
          <w:b/>
        </w:rPr>
        <w:t xml:space="preserve">                        {% endfor %}</w:t>
      </w:r>
    </w:p>
    <w:p w:rsidR="004E5D41" w:rsidRPr="004E5D41" w:rsidRDefault="004E5D41" w:rsidP="004E5D41">
      <w:pPr>
        <w:spacing w:line="360" w:lineRule="auto"/>
        <w:jc w:val="both"/>
        <w:rPr>
          <w:b/>
        </w:rPr>
      </w:pPr>
      <w:r w:rsidRPr="004E5D41">
        <w:rPr>
          <w:b/>
        </w:rPr>
        <w:t xml:space="preserve">                        &lt;/select&gt;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r>
      <w:r w:rsidRPr="004E5D41">
        <w:rPr>
          <w:b/>
        </w:rPr>
        <w:tab/>
        <w:t>&lt;/div&gt;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t>&lt;/div&gt;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r>
      <w:r w:rsidRPr="004E5D41">
        <w:rPr>
          <w:b/>
        </w:rPr>
        <w:tab/>
        <w:t>&lt;button type="submit" class="btn submit mt-4"&gt;Register Disease&lt;/button&gt;</w:t>
      </w:r>
    </w:p>
    <w:p w:rsidR="004E5D41" w:rsidRPr="004E5D41" w:rsidRDefault="004E5D41" w:rsidP="004E5D41">
      <w:pPr>
        <w:spacing w:line="360" w:lineRule="auto"/>
        <w:jc w:val="both"/>
        <w:rPr>
          <w:b/>
        </w:rPr>
      </w:pPr>
      <w:r w:rsidRPr="004E5D41">
        <w:rPr>
          <w:b/>
        </w:rPr>
        <w:tab/>
      </w:r>
      <w:r w:rsidRPr="004E5D41">
        <w:rPr>
          <w:b/>
        </w:rPr>
        <w:tab/>
      </w:r>
      <w:r w:rsidRPr="004E5D41">
        <w:rPr>
          <w:b/>
        </w:rPr>
        <w:tab/>
      </w:r>
      <w:r w:rsidRPr="004E5D41">
        <w:rPr>
          <w:b/>
        </w:rPr>
        <w:tab/>
        <w:t>&lt;/form&gt;</w:t>
      </w:r>
    </w:p>
    <w:p w:rsidR="004E5D41" w:rsidRPr="004E5D41" w:rsidRDefault="004E5D41" w:rsidP="004E5D41">
      <w:pPr>
        <w:spacing w:line="360" w:lineRule="auto"/>
        <w:jc w:val="both"/>
        <w:rPr>
          <w:b/>
        </w:rPr>
      </w:pPr>
      <w:r w:rsidRPr="004E5D41">
        <w:rPr>
          <w:b/>
        </w:rPr>
        <w:tab/>
      </w:r>
      <w:r w:rsidRPr="004E5D41">
        <w:rPr>
          <w:b/>
        </w:rPr>
        <w:tab/>
      </w:r>
      <w:r w:rsidRPr="004E5D41">
        <w:rPr>
          <w:b/>
        </w:rPr>
        <w:tab/>
        <w:t>&lt;/div&gt;</w:t>
      </w:r>
    </w:p>
    <w:p w:rsidR="004E5D41" w:rsidRPr="004E5D41" w:rsidRDefault="004E5D41" w:rsidP="004E5D41">
      <w:pPr>
        <w:spacing w:line="360" w:lineRule="auto"/>
        <w:jc w:val="both"/>
        <w:rPr>
          <w:b/>
        </w:rPr>
      </w:pPr>
      <w:r w:rsidRPr="004E5D41">
        <w:rPr>
          <w:b/>
        </w:rPr>
        <w:tab/>
      </w:r>
      <w:r w:rsidRPr="004E5D41">
        <w:rPr>
          <w:b/>
        </w:rPr>
        <w:tab/>
        <w:t>&lt;/div&gt;</w:t>
      </w:r>
    </w:p>
    <w:p w:rsidR="004E5D41" w:rsidRPr="004E5D41" w:rsidRDefault="004E5D41" w:rsidP="004E5D41">
      <w:pPr>
        <w:spacing w:line="360" w:lineRule="auto"/>
        <w:jc w:val="both"/>
        <w:rPr>
          <w:b/>
        </w:rPr>
      </w:pPr>
      <w:r w:rsidRPr="004E5D41">
        <w:rPr>
          <w:b/>
        </w:rPr>
        <w:tab/>
        <w:t>&lt;/section&gt;</w:t>
      </w:r>
    </w:p>
    <w:p w:rsidR="004E5D41" w:rsidRPr="004E5D41" w:rsidRDefault="004E5D41" w:rsidP="004E5D41">
      <w:pPr>
        <w:spacing w:line="360" w:lineRule="auto"/>
        <w:jc w:val="both"/>
        <w:rPr>
          <w:b/>
        </w:rPr>
      </w:pPr>
      <w:r w:rsidRPr="004E5D41">
        <w:rPr>
          <w:b/>
        </w:rPr>
        <w:tab/>
        <w:t>&lt;!-- //register --&gt;</w:t>
      </w:r>
    </w:p>
    <w:p w:rsidR="004E5D41" w:rsidRPr="004E5D41" w:rsidRDefault="004E5D41" w:rsidP="004E5D41">
      <w:pPr>
        <w:spacing w:line="360" w:lineRule="auto"/>
        <w:jc w:val="both"/>
        <w:rPr>
          <w:b/>
        </w:rPr>
      </w:pPr>
    </w:p>
    <w:p w:rsidR="00B52C2F" w:rsidRDefault="004E5D41" w:rsidP="004E5D41">
      <w:pPr>
        <w:spacing w:line="360" w:lineRule="auto"/>
        <w:jc w:val="both"/>
        <w:rPr>
          <w:b/>
        </w:rPr>
      </w:pPr>
      <w:r w:rsidRPr="004E5D41">
        <w:rPr>
          <w:b/>
        </w:rPr>
        <w:t>{% endblock %}</w:t>
      </w:r>
    </w:p>
    <w:p w:rsidR="00B52C2F" w:rsidRDefault="00B52C2F" w:rsidP="004E23D3">
      <w:pPr>
        <w:spacing w:line="360" w:lineRule="auto"/>
        <w:jc w:val="both"/>
        <w:rPr>
          <w:b/>
        </w:rPr>
      </w:pPr>
    </w:p>
    <w:p w:rsidR="00B52C2F" w:rsidRDefault="00B52C2F" w:rsidP="004E23D3">
      <w:pPr>
        <w:spacing w:line="360" w:lineRule="auto"/>
        <w:jc w:val="both"/>
        <w:rPr>
          <w:b/>
        </w:rPr>
      </w:pPr>
    </w:p>
    <w:p w:rsidR="00B52C2F" w:rsidRDefault="00B52C2F" w:rsidP="004E23D3">
      <w:pPr>
        <w:spacing w:line="360" w:lineRule="auto"/>
        <w:jc w:val="both"/>
        <w:rPr>
          <w:b/>
        </w:rPr>
      </w:pPr>
    </w:p>
    <w:p w:rsidR="004E5D41" w:rsidRDefault="004E5D41" w:rsidP="004E23D3">
      <w:pPr>
        <w:spacing w:line="360" w:lineRule="auto"/>
        <w:jc w:val="both"/>
        <w:rPr>
          <w:b/>
        </w:rPr>
      </w:pPr>
    </w:p>
    <w:p w:rsidR="004E5D41" w:rsidRDefault="004E5D41" w:rsidP="004E23D3">
      <w:pPr>
        <w:spacing w:line="360" w:lineRule="auto"/>
        <w:jc w:val="both"/>
        <w:rPr>
          <w:b/>
        </w:rPr>
      </w:pPr>
    </w:p>
    <w:p w:rsidR="00806AE8" w:rsidRDefault="00286161" w:rsidP="00286161">
      <w:pPr>
        <w:spacing w:line="360" w:lineRule="auto"/>
        <w:jc w:val="center"/>
        <w:rPr>
          <w:b/>
        </w:rPr>
      </w:pPr>
      <w:r>
        <w:rPr>
          <w:b/>
        </w:rPr>
        <w:lastRenderedPageBreak/>
        <w:t xml:space="preserve">VIEW </w:t>
      </w:r>
      <w:r w:rsidR="004E5D41">
        <w:rPr>
          <w:b/>
        </w:rPr>
        <w:t>DISEASE</w:t>
      </w:r>
      <w:r>
        <w:rPr>
          <w:b/>
        </w:rPr>
        <w:t xml:space="preserve"> </w:t>
      </w:r>
      <w:r w:rsidR="004E5D41">
        <w:rPr>
          <w:b/>
        </w:rPr>
        <w:t xml:space="preserve">DETAILS </w:t>
      </w:r>
      <w:r>
        <w:rPr>
          <w:b/>
        </w:rPr>
        <w:t>PAGE</w:t>
      </w:r>
      <w:r w:rsidR="004E5D41">
        <w:rPr>
          <w:b/>
        </w:rPr>
        <w:t xml:space="preserve"> CODING</w:t>
      </w:r>
    </w:p>
    <w:p w:rsidR="00286161" w:rsidRDefault="00286161" w:rsidP="00286161">
      <w:pPr>
        <w:spacing w:line="360" w:lineRule="auto"/>
        <w:rPr>
          <w:b/>
        </w:rPr>
      </w:pPr>
    </w:p>
    <w:p w:rsidR="004E5D41" w:rsidRPr="004E5D41" w:rsidRDefault="004E5D41" w:rsidP="004E5D41">
      <w:pPr>
        <w:spacing w:line="360" w:lineRule="auto"/>
        <w:rPr>
          <w:b/>
        </w:rPr>
      </w:pPr>
      <w:r w:rsidRPr="004E5D41">
        <w:rPr>
          <w:b/>
        </w:rPr>
        <w:t>{% extends 'index.html' %}</w:t>
      </w:r>
    </w:p>
    <w:p w:rsidR="004E5D41" w:rsidRPr="004E5D41" w:rsidRDefault="004E5D41" w:rsidP="004E5D41">
      <w:pPr>
        <w:spacing w:line="360" w:lineRule="auto"/>
        <w:rPr>
          <w:b/>
        </w:rPr>
      </w:pPr>
      <w:r w:rsidRPr="004E5D41">
        <w:rPr>
          <w:b/>
        </w:rPr>
        <w:t>{% load static %}</w:t>
      </w:r>
    </w:p>
    <w:p w:rsidR="004E5D41" w:rsidRPr="004E5D41" w:rsidRDefault="004E5D41" w:rsidP="004E5D41">
      <w:pPr>
        <w:spacing w:line="360" w:lineRule="auto"/>
        <w:rPr>
          <w:b/>
        </w:rPr>
      </w:pPr>
      <w:r w:rsidRPr="004E5D41">
        <w:rPr>
          <w:b/>
        </w:rPr>
        <w:t>{% block body %}</w:t>
      </w:r>
    </w:p>
    <w:p w:rsidR="004E5D41" w:rsidRPr="004E5D41" w:rsidRDefault="004E5D41" w:rsidP="004E5D41">
      <w:pPr>
        <w:spacing w:line="360" w:lineRule="auto"/>
        <w:rPr>
          <w:b/>
        </w:rPr>
      </w:pPr>
    </w:p>
    <w:p w:rsidR="004E5D41" w:rsidRPr="004E5D41" w:rsidRDefault="004E5D41" w:rsidP="004E5D41">
      <w:pPr>
        <w:spacing w:line="360" w:lineRule="auto"/>
        <w:rPr>
          <w:b/>
        </w:rPr>
      </w:pPr>
      <w:r w:rsidRPr="004E5D41">
        <w:rPr>
          <w:b/>
        </w:rPr>
        <w:t>&lt;div class="container-fluid" style="width:90%;margin-top:8%"&gt;</w:t>
      </w:r>
    </w:p>
    <w:p w:rsidR="004E5D41" w:rsidRPr="004E5D41" w:rsidRDefault="004E5D41" w:rsidP="004E5D41">
      <w:pPr>
        <w:spacing w:line="360" w:lineRule="auto"/>
        <w:rPr>
          <w:b/>
        </w:rPr>
      </w:pPr>
      <w:r w:rsidRPr="004E5D41">
        <w:rPr>
          <w:b/>
        </w:rPr>
        <w:t xml:space="preserve">                    &lt;div class="container-fluid"&gt;</w:t>
      </w:r>
    </w:p>
    <w:p w:rsidR="004E5D41" w:rsidRPr="004E5D41" w:rsidRDefault="004E5D41" w:rsidP="004E5D41">
      <w:pPr>
        <w:spacing w:line="360" w:lineRule="auto"/>
        <w:rPr>
          <w:b/>
        </w:rPr>
      </w:pPr>
      <w:r w:rsidRPr="004E5D41">
        <w:rPr>
          <w:b/>
        </w:rPr>
        <w:t xml:space="preserve">                        &lt;h1 align="center" style="font-weight:bold;font-family : 'Monotype Corsiva' ; color : #E6120E ;margin-top:4%"&gt;View Disease&lt;/h1&gt;</w:t>
      </w:r>
    </w:p>
    <w:p w:rsidR="004E5D41" w:rsidRPr="004E5D41" w:rsidRDefault="004E5D41" w:rsidP="004E5D41">
      <w:pPr>
        <w:spacing w:line="360" w:lineRule="auto"/>
        <w:rPr>
          <w:b/>
        </w:rPr>
      </w:pPr>
      <w:r w:rsidRPr="004E5D41">
        <w:rPr>
          <w:b/>
        </w:rPr>
        <w:t xml:space="preserve">                         &lt;/div&gt;&lt;hr&gt;</w:t>
      </w:r>
    </w:p>
    <w:p w:rsidR="004E5D41" w:rsidRPr="004E5D41" w:rsidRDefault="004E5D41" w:rsidP="004E5D41">
      <w:pPr>
        <w:spacing w:line="360" w:lineRule="auto"/>
        <w:rPr>
          <w:b/>
        </w:rPr>
      </w:pPr>
      <w:r w:rsidRPr="004E5D41">
        <w:rPr>
          <w:b/>
        </w:rPr>
        <w:t xml:space="preserve">                                &lt;table id="example" class="display" style="width:100%"&gt;</w:t>
      </w:r>
    </w:p>
    <w:p w:rsidR="004E5D41" w:rsidRPr="004E5D41" w:rsidRDefault="004E5D41" w:rsidP="004E5D41">
      <w:pPr>
        <w:spacing w:line="360" w:lineRule="auto"/>
        <w:rPr>
          <w:b/>
        </w:rPr>
      </w:pPr>
      <w:r w:rsidRPr="004E5D41">
        <w:rPr>
          <w:b/>
        </w:rPr>
        <w:t xml:space="preserve">                                  &lt;thead&gt;</w:t>
      </w:r>
    </w:p>
    <w:p w:rsidR="004E5D41" w:rsidRPr="004E5D41" w:rsidRDefault="004E5D41" w:rsidP="004E5D41">
      <w:pPr>
        <w:spacing w:line="360" w:lineRule="auto"/>
        <w:rPr>
          <w:b/>
        </w:rPr>
      </w:pPr>
      <w:r w:rsidRPr="004E5D41">
        <w:rPr>
          <w:b/>
        </w:rPr>
        <w:t xml:space="preserve">                                    &lt;tr&gt;</w:t>
      </w:r>
    </w:p>
    <w:p w:rsidR="004E5D41" w:rsidRPr="004E5D41" w:rsidRDefault="004E5D41" w:rsidP="004E5D41">
      <w:pPr>
        <w:spacing w:line="360" w:lineRule="auto"/>
        <w:rPr>
          <w:b/>
        </w:rPr>
      </w:pPr>
      <w:r w:rsidRPr="004E5D41">
        <w:rPr>
          <w:b/>
        </w:rPr>
        <w:t xml:space="preserve">                                      &lt;th&gt;#&lt;/th&gt;</w:t>
      </w:r>
    </w:p>
    <w:p w:rsidR="004E5D41" w:rsidRPr="004E5D41" w:rsidRDefault="004E5D41" w:rsidP="004E5D41">
      <w:pPr>
        <w:spacing w:line="360" w:lineRule="auto"/>
        <w:rPr>
          <w:b/>
        </w:rPr>
      </w:pPr>
      <w:r w:rsidRPr="004E5D41">
        <w:rPr>
          <w:b/>
        </w:rPr>
        <w:t xml:space="preserve">                                      &lt;th&gt;Disease Name&lt;/th&gt;</w:t>
      </w:r>
    </w:p>
    <w:p w:rsidR="004E5D41" w:rsidRPr="004E5D41" w:rsidRDefault="004E5D41" w:rsidP="004E5D41">
      <w:pPr>
        <w:spacing w:line="360" w:lineRule="auto"/>
        <w:rPr>
          <w:b/>
        </w:rPr>
      </w:pPr>
      <w:r w:rsidRPr="004E5D41">
        <w:rPr>
          <w:b/>
        </w:rPr>
        <w:t xml:space="preserve">                                      &lt;th&gt;Type&lt;/th&gt;</w:t>
      </w:r>
    </w:p>
    <w:p w:rsidR="004E5D41" w:rsidRPr="004E5D41" w:rsidRDefault="004E5D41" w:rsidP="004E5D41">
      <w:pPr>
        <w:spacing w:line="360" w:lineRule="auto"/>
        <w:rPr>
          <w:b/>
        </w:rPr>
      </w:pPr>
      <w:r w:rsidRPr="004E5D41">
        <w:rPr>
          <w:b/>
        </w:rPr>
        <w:t xml:space="preserve">                                      &lt;th&gt;Symptom of Disease&lt;/th&gt;</w:t>
      </w:r>
    </w:p>
    <w:p w:rsidR="004E5D41" w:rsidRPr="004E5D41" w:rsidRDefault="004E5D41" w:rsidP="004E5D41">
      <w:pPr>
        <w:spacing w:line="360" w:lineRule="auto"/>
        <w:rPr>
          <w:b/>
        </w:rPr>
      </w:pPr>
      <w:r w:rsidRPr="004E5D41">
        <w:rPr>
          <w:b/>
        </w:rPr>
        <w:t xml:space="preserve">                                      &lt;th&gt;Action&lt;/th&gt;</w:t>
      </w:r>
    </w:p>
    <w:p w:rsidR="004E5D41" w:rsidRPr="004E5D41" w:rsidRDefault="004E5D41" w:rsidP="004E5D41">
      <w:pPr>
        <w:spacing w:line="360" w:lineRule="auto"/>
        <w:rPr>
          <w:b/>
        </w:rPr>
      </w:pPr>
    </w:p>
    <w:p w:rsidR="004E5D41" w:rsidRPr="004E5D41" w:rsidRDefault="004E5D41" w:rsidP="004E5D41">
      <w:pPr>
        <w:spacing w:line="360" w:lineRule="auto"/>
        <w:rPr>
          <w:b/>
        </w:rPr>
      </w:pPr>
      <w:r w:rsidRPr="004E5D41">
        <w:rPr>
          <w:b/>
        </w:rPr>
        <w:t xml:space="preserve">                                  &lt;/tr&gt;</w:t>
      </w:r>
    </w:p>
    <w:p w:rsidR="004E5D41" w:rsidRPr="004E5D41" w:rsidRDefault="004E5D41" w:rsidP="004E5D41">
      <w:pPr>
        <w:spacing w:line="360" w:lineRule="auto"/>
        <w:rPr>
          <w:b/>
        </w:rPr>
      </w:pPr>
      <w:r w:rsidRPr="004E5D41">
        <w:rPr>
          <w:b/>
        </w:rPr>
        <w:t xml:space="preserve">                              &lt;/thead&gt;</w:t>
      </w:r>
    </w:p>
    <w:p w:rsidR="004E5D41" w:rsidRPr="004E5D41" w:rsidRDefault="004E5D41" w:rsidP="004E5D41">
      <w:pPr>
        <w:spacing w:line="360" w:lineRule="auto"/>
        <w:rPr>
          <w:b/>
        </w:rPr>
      </w:pPr>
      <w:r w:rsidRPr="004E5D41">
        <w:rPr>
          <w:b/>
        </w:rPr>
        <w:t xml:space="preserve">                              &lt;tbody&gt;</w:t>
      </w:r>
    </w:p>
    <w:p w:rsidR="004E5D41" w:rsidRPr="004E5D41" w:rsidRDefault="004E5D41" w:rsidP="004E5D41">
      <w:pPr>
        <w:spacing w:line="360" w:lineRule="auto"/>
        <w:rPr>
          <w:b/>
        </w:rPr>
      </w:pPr>
      <w:r w:rsidRPr="004E5D41">
        <w:rPr>
          <w:b/>
        </w:rPr>
        <w:t xml:space="preserve">                              {% for i in dis %}</w:t>
      </w:r>
    </w:p>
    <w:p w:rsidR="004E5D41" w:rsidRPr="004E5D41" w:rsidRDefault="004E5D41" w:rsidP="004E5D41">
      <w:pPr>
        <w:spacing w:line="360" w:lineRule="auto"/>
        <w:rPr>
          <w:b/>
        </w:rPr>
      </w:pPr>
      <w:r w:rsidRPr="004E5D41">
        <w:rPr>
          <w:b/>
        </w:rPr>
        <w:t xml:space="preserve">                                &lt;tr&gt;</w:t>
      </w:r>
    </w:p>
    <w:p w:rsidR="004E5D41" w:rsidRPr="004E5D41" w:rsidRDefault="004E5D41" w:rsidP="004E5D41">
      <w:pPr>
        <w:spacing w:line="360" w:lineRule="auto"/>
        <w:rPr>
          <w:b/>
        </w:rPr>
      </w:pPr>
      <w:r w:rsidRPr="004E5D41">
        <w:rPr>
          <w:b/>
        </w:rPr>
        <w:t xml:space="preserve">                                  &lt;td&gt;{{forloop.counter}}&lt;/td&gt;</w:t>
      </w:r>
    </w:p>
    <w:p w:rsidR="004E5D41" w:rsidRPr="004E5D41" w:rsidRDefault="004E5D41" w:rsidP="004E5D41">
      <w:pPr>
        <w:spacing w:line="360" w:lineRule="auto"/>
        <w:rPr>
          <w:b/>
        </w:rPr>
      </w:pPr>
      <w:r w:rsidRPr="004E5D41">
        <w:rPr>
          <w:b/>
        </w:rPr>
        <w:t xml:space="preserve">                                  &lt;td&gt;{{i.name}}&lt;/td&gt;</w:t>
      </w:r>
    </w:p>
    <w:p w:rsidR="004E5D41" w:rsidRPr="004E5D41" w:rsidRDefault="004E5D41" w:rsidP="004E5D41">
      <w:pPr>
        <w:spacing w:line="360" w:lineRule="auto"/>
        <w:rPr>
          <w:b/>
        </w:rPr>
      </w:pPr>
      <w:r w:rsidRPr="004E5D41">
        <w:rPr>
          <w:b/>
        </w:rPr>
        <w:t xml:space="preserve">                                  &lt;td&gt;{{i.type.name}}&lt;/td&gt;</w:t>
      </w:r>
    </w:p>
    <w:p w:rsidR="004E5D41" w:rsidRPr="004E5D41" w:rsidRDefault="004E5D41" w:rsidP="004E5D41">
      <w:pPr>
        <w:spacing w:line="360" w:lineRule="auto"/>
        <w:rPr>
          <w:b/>
        </w:rPr>
      </w:pPr>
      <w:r w:rsidRPr="004E5D41">
        <w:rPr>
          <w:b/>
        </w:rPr>
        <w:t xml:space="preserve">                                  &lt;td&gt;{{i.symptom}}&lt;/td&gt;</w:t>
      </w:r>
    </w:p>
    <w:p w:rsidR="004E5D41" w:rsidRPr="004E5D41" w:rsidRDefault="004E5D41" w:rsidP="004E5D41">
      <w:pPr>
        <w:spacing w:line="360" w:lineRule="auto"/>
        <w:rPr>
          <w:b/>
        </w:rPr>
      </w:pPr>
      <w:r w:rsidRPr="004E5D41">
        <w:rPr>
          <w:b/>
        </w:rPr>
        <w:t xml:space="preserve">                                  &lt;td style="width:150px"&gt;</w:t>
      </w:r>
    </w:p>
    <w:p w:rsidR="004E5D41" w:rsidRPr="004E5D41" w:rsidRDefault="004E5D41" w:rsidP="004E5D41">
      <w:pPr>
        <w:spacing w:line="360" w:lineRule="auto"/>
        <w:rPr>
          <w:b/>
        </w:rPr>
      </w:pPr>
    </w:p>
    <w:p w:rsidR="004E5D41" w:rsidRPr="004E5D41" w:rsidRDefault="004E5D41" w:rsidP="004E5D41">
      <w:pPr>
        <w:spacing w:line="360" w:lineRule="auto"/>
        <w:rPr>
          <w:b/>
        </w:rPr>
      </w:pPr>
      <w:r w:rsidRPr="004E5D41">
        <w:rPr>
          <w:b/>
        </w:rPr>
        <w:t xml:space="preserve">                                      &lt;a href="{% url 'edit_disease' i.id %}" &gt;&lt;button class="btn btn-primary"&gt;&lt;i class="fa fa-edit"&gt;&lt;/i&gt;&lt;/button&gt;&lt;/a&gt;</w:t>
      </w:r>
    </w:p>
    <w:p w:rsidR="004E5D41" w:rsidRPr="004E5D41" w:rsidRDefault="004E5D41" w:rsidP="004E5D41">
      <w:pPr>
        <w:spacing w:line="360" w:lineRule="auto"/>
        <w:rPr>
          <w:b/>
        </w:rPr>
      </w:pPr>
      <w:r w:rsidRPr="004E5D41">
        <w:rPr>
          <w:b/>
        </w:rPr>
        <w:t xml:space="preserve">                                      &lt;a href="{% url 'delete_disease' i.id %}" &gt;&lt;button class="btn btn-</w:t>
      </w:r>
      <w:r w:rsidRPr="004E5D41">
        <w:rPr>
          <w:b/>
        </w:rPr>
        <w:lastRenderedPageBreak/>
        <w:t>danger" onclick="return confirm('Are you sure?')"&gt;&lt;i class="fa fa-trash-o"&gt;&lt;/i&gt;&lt;/button&gt;&lt;/a&gt;&lt;/td&gt;</w:t>
      </w:r>
    </w:p>
    <w:p w:rsidR="004E5D41" w:rsidRPr="004E5D41" w:rsidRDefault="004E5D41" w:rsidP="004E5D41">
      <w:pPr>
        <w:spacing w:line="360" w:lineRule="auto"/>
        <w:rPr>
          <w:b/>
        </w:rPr>
      </w:pPr>
      <w:r w:rsidRPr="004E5D41">
        <w:rPr>
          <w:b/>
        </w:rPr>
        <w:t xml:space="preserve">                              &lt;/tr&gt;</w:t>
      </w:r>
    </w:p>
    <w:p w:rsidR="004E5D41" w:rsidRPr="004E5D41" w:rsidRDefault="004E5D41" w:rsidP="004E5D41">
      <w:pPr>
        <w:spacing w:line="360" w:lineRule="auto"/>
        <w:rPr>
          <w:b/>
        </w:rPr>
      </w:pPr>
      <w:r w:rsidRPr="004E5D41">
        <w:rPr>
          <w:b/>
        </w:rPr>
        <w:t xml:space="preserve">                              {% endfor %}</w:t>
      </w:r>
    </w:p>
    <w:p w:rsidR="004E5D41" w:rsidRPr="004E5D41" w:rsidRDefault="004E5D41" w:rsidP="004E5D41">
      <w:pPr>
        <w:spacing w:line="360" w:lineRule="auto"/>
        <w:rPr>
          <w:b/>
        </w:rPr>
      </w:pPr>
      <w:r w:rsidRPr="004E5D41">
        <w:rPr>
          <w:b/>
        </w:rPr>
        <w:t xml:space="preserve">                          &lt;/tbody&gt;</w:t>
      </w:r>
    </w:p>
    <w:p w:rsidR="004E5D41" w:rsidRPr="004E5D41" w:rsidRDefault="004E5D41" w:rsidP="004E5D41">
      <w:pPr>
        <w:spacing w:line="360" w:lineRule="auto"/>
        <w:rPr>
          <w:b/>
        </w:rPr>
      </w:pPr>
      <w:r w:rsidRPr="004E5D41">
        <w:rPr>
          <w:b/>
        </w:rPr>
        <w:t xml:space="preserve">                      &lt;/table&gt;</w:t>
      </w:r>
    </w:p>
    <w:p w:rsidR="004E5D41" w:rsidRPr="004E5D41" w:rsidRDefault="004E5D41" w:rsidP="004E5D41">
      <w:pPr>
        <w:spacing w:line="360" w:lineRule="auto"/>
        <w:rPr>
          <w:b/>
        </w:rPr>
      </w:pPr>
      <w:r w:rsidRPr="004E5D41">
        <w:rPr>
          <w:b/>
        </w:rPr>
        <w:t xml:space="preserve">                  &lt;/div&gt;</w:t>
      </w:r>
    </w:p>
    <w:p w:rsidR="00286161" w:rsidRDefault="004E5D41" w:rsidP="004E5D41">
      <w:pPr>
        <w:spacing w:line="360" w:lineRule="auto"/>
        <w:rPr>
          <w:b/>
        </w:rPr>
      </w:pPr>
      <w:r w:rsidRPr="004E5D41">
        <w:rPr>
          <w:b/>
        </w:rPr>
        <w:t>{% endblock %}</w:t>
      </w:r>
    </w:p>
    <w:p w:rsidR="00286161" w:rsidRDefault="00286161" w:rsidP="00286161">
      <w:pPr>
        <w:spacing w:line="360" w:lineRule="auto"/>
        <w:rPr>
          <w:b/>
        </w:rPr>
      </w:pPr>
    </w:p>
    <w:p w:rsidR="00286161" w:rsidRDefault="00286161" w:rsidP="00286161">
      <w:pPr>
        <w:spacing w:line="360" w:lineRule="auto"/>
        <w:rPr>
          <w:b/>
        </w:rPr>
      </w:pPr>
    </w:p>
    <w:p w:rsidR="00286161" w:rsidRDefault="00286161" w:rsidP="00286161">
      <w:pPr>
        <w:spacing w:line="360" w:lineRule="auto"/>
        <w:rPr>
          <w:b/>
        </w:rPr>
      </w:pPr>
    </w:p>
    <w:p w:rsidR="00286161" w:rsidRDefault="00286161" w:rsidP="00286161">
      <w:pPr>
        <w:spacing w:line="360" w:lineRule="auto"/>
        <w:rPr>
          <w:b/>
        </w:rPr>
      </w:pPr>
    </w:p>
    <w:p w:rsidR="00286161" w:rsidRDefault="00286161" w:rsidP="00286161">
      <w:pPr>
        <w:spacing w:line="360" w:lineRule="auto"/>
        <w:rPr>
          <w:b/>
        </w:rPr>
      </w:pPr>
    </w:p>
    <w:p w:rsidR="004E5D41" w:rsidRDefault="004E5D41" w:rsidP="00286161">
      <w:pPr>
        <w:spacing w:line="360" w:lineRule="auto"/>
        <w:rPr>
          <w:b/>
        </w:rPr>
      </w:pPr>
    </w:p>
    <w:p w:rsidR="004E5D41" w:rsidRDefault="004E5D41" w:rsidP="00286161">
      <w:pPr>
        <w:spacing w:line="360" w:lineRule="auto"/>
        <w:rPr>
          <w:b/>
        </w:rPr>
      </w:pPr>
    </w:p>
    <w:p w:rsidR="004E5D41" w:rsidRDefault="004E5D41" w:rsidP="00286161">
      <w:pPr>
        <w:spacing w:line="360" w:lineRule="auto"/>
        <w:rPr>
          <w:b/>
        </w:rPr>
      </w:pPr>
    </w:p>
    <w:p w:rsidR="004E5D41" w:rsidRDefault="004E5D41" w:rsidP="00286161">
      <w:pPr>
        <w:spacing w:line="360" w:lineRule="auto"/>
        <w:rPr>
          <w:b/>
        </w:rPr>
      </w:pPr>
    </w:p>
    <w:p w:rsidR="004E5D41" w:rsidRDefault="004E5D41" w:rsidP="00286161">
      <w:pPr>
        <w:spacing w:line="360" w:lineRule="auto"/>
        <w:rPr>
          <w:b/>
        </w:rPr>
      </w:pPr>
    </w:p>
    <w:p w:rsidR="004E5D41" w:rsidRDefault="004E5D41" w:rsidP="00286161">
      <w:pPr>
        <w:spacing w:line="360" w:lineRule="auto"/>
        <w:rPr>
          <w:b/>
        </w:rPr>
      </w:pPr>
    </w:p>
    <w:p w:rsidR="004E5D41" w:rsidRDefault="004E5D41" w:rsidP="00286161">
      <w:pPr>
        <w:spacing w:line="360" w:lineRule="auto"/>
        <w:rPr>
          <w:b/>
        </w:rPr>
      </w:pPr>
    </w:p>
    <w:p w:rsidR="004E5D41" w:rsidRDefault="004E5D41" w:rsidP="00286161">
      <w:pPr>
        <w:spacing w:line="360" w:lineRule="auto"/>
        <w:rPr>
          <w:b/>
        </w:rPr>
      </w:pPr>
    </w:p>
    <w:p w:rsidR="004E5D41" w:rsidRDefault="004E5D41" w:rsidP="00286161">
      <w:pPr>
        <w:spacing w:line="360" w:lineRule="auto"/>
        <w:rPr>
          <w:b/>
        </w:rPr>
      </w:pPr>
    </w:p>
    <w:p w:rsidR="004E5D41" w:rsidRDefault="004E5D41" w:rsidP="00286161">
      <w:pPr>
        <w:spacing w:line="360" w:lineRule="auto"/>
        <w:rPr>
          <w:b/>
        </w:rPr>
      </w:pPr>
    </w:p>
    <w:p w:rsidR="004E5D41" w:rsidRDefault="004E5D41" w:rsidP="00286161">
      <w:pPr>
        <w:spacing w:line="360" w:lineRule="auto"/>
        <w:rPr>
          <w:b/>
        </w:rPr>
      </w:pPr>
    </w:p>
    <w:p w:rsidR="004E5D41" w:rsidRDefault="004E5D41" w:rsidP="00286161">
      <w:pPr>
        <w:spacing w:line="360" w:lineRule="auto"/>
        <w:rPr>
          <w:b/>
        </w:rPr>
      </w:pPr>
    </w:p>
    <w:p w:rsidR="004E5D41" w:rsidRDefault="004E5D41" w:rsidP="00286161">
      <w:pPr>
        <w:spacing w:line="360" w:lineRule="auto"/>
        <w:rPr>
          <w:b/>
        </w:rPr>
      </w:pPr>
    </w:p>
    <w:p w:rsidR="004E5D41" w:rsidRDefault="004E5D41" w:rsidP="00286161">
      <w:pPr>
        <w:spacing w:line="360" w:lineRule="auto"/>
        <w:rPr>
          <w:b/>
        </w:rPr>
      </w:pPr>
    </w:p>
    <w:p w:rsidR="004E5D41" w:rsidRDefault="004E5D41" w:rsidP="00286161">
      <w:pPr>
        <w:spacing w:line="360" w:lineRule="auto"/>
        <w:rPr>
          <w:b/>
        </w:rPr>
      </w:pPr>
    </w:p>
    <w:p w:rsidR="004E5D41" w:rsidRDefault="004E5D41" w:rsidP="00286161">
      <w:pPr>
        <w:spacing w:line="360" w:lineRule="auto"/>
        <w:rPr>
          <w:b/>
        </w:rPr>
      </w:pPr>
    </w:p>
    <w:p w:rsidR="004E5D41" w:rsidRDefault="004E5D41" w:rsidP="00286161">
      <w:pPr>
        <w:spacing w:line="360" w:lineRule="auto"/>
        <w:rPr>
          <w:b/>
        </w:rPr>
      </w:pPr>
    </w:p>
    <w:p w:rsidR="004E5D41" w:rsidRDefault="004E5D41" w:rsidP="00286161">
      <w:pPr>
        <w:spacing w:line="360" w:lineRule="auto"/>
        <w:rPr>
          <w:b/>
        </w:rPr>
      </w:pPr>
    </w:p>
    <w:p w:rsidR="004E5D41" w:rsidRDefault="004E5D41" w:rsidP="00286161">
      <w:pPr>
        <w:spacing w:line="360" w:lineRule="auto"/>
        <w:rPr>
          <w:b/>
        </w:rPr>
      </w:pPr>
    </w:p>
    <w:p w:rsidR="004E5D41" w:rsidRDefault="004E5D41" w:rsidP="00286161">
      <w:pPr>
        <w:spacing w:line="360" w:lineRule="auto"/>
        <w:rPr>
          <w:b/>
        </w:rPr>
      </w:pPr>
    </w:p>
    <w:p w:rsidR="004E5D41" w:rsidRDefault="004E5D41" w:rsidP="00286161">
      <w:pPr>
        <w:spacing w:line="360" w:lineRule="auto"/>
        <w:rPr>
          <w:b/>
        </w:rPr>
      </w:pPr>
    </w:p>
    <w:p w:rsidR="00B52C2F" w:rsidRDefault="00B52C2F" w:rsidP="00286161">
      <w:pPr>
        <w:spacing w:line="360" w:lineRule="auto"/>
        <w:rPr>
          <w:b/>
        </w:rPr>
      </w:pPr>
    </w:p>
    <w:p w:rsidR="00B52C2F" w:rsidRDefault="00B52C2F" w:rsidP="00B52C2F">
      <w:pPr>
        <w:spacing w:line="360" w:lineRule="auto"/>
        <w:jc w:val="center"/>
        <w:rPr>
          <w:b/>
        </w:rPr>
      </w:pPr>
      <w:r>
        <w:rPr>
          <w:b/>
        </w:rPr>
        <w:t xml:space="preserve">VIEW ALL </w:t>
      </w:r>
      <w:r w:rsidR="004E5D41">
        <w:rPr>
          <w:b/>
        </w:rPr>
        <w:t>DOCTORS</w:t>
      </w:r>
      <w:r>
        <w:rPr>
          <w:b/>
        </w:rPr>
        <w:t xml:space="preserve"> PAGE CODING</w:t>
      </w:r>
    </w:p>
    <w:p w:rsidR="00286161" w:rsidRDefault="00286161" w:rsidP="00286161">
      <w:pPr>
        <w:spacing w:line="360" w:lineRule="auto"/>
        <w:rPr>
          <w:b/>
        </w:rPr>
      </w:pPr>
    </w:p>
    <w:p w:rsidR="00B52C2F" w:rsidRDefault="00B52C2F" w:rsidP="00286161">
      <w:pPr>
        <w:spacing w:line="360" w:lineRule="auto"/>
        <w:rPr>
          <w:b/>
        </w:rPr>
      </w:pPr>
    </w:p>
    <w:p w:rsidR="004E5D41" w:rsidRDefault="004E5D41" w:rsidP="004E5D41">
      <w:pPr>
        <w:spacing w:line="360" w:lineRule="auto"/>
        <w:jc w:val="both"/>
      </w:pPr>
      <w:r>
        <w:t>{% extends 'index.html' %}</w:t>
      </w:r>
    </w:p>
    <w:p w:rsidR="004E5D41" w:rsidRDefault="004E5D41" w:rsidP="004E5D41">
      <w:pPr>
        <w:spacing w:line="360" w:lineRule="auto"/>
        <w:jc w:val="both"/>
      </w:pPr>
      <w:r>
        <w:t>{% load static %}</w:t>
      </w:r>
    </w:p>
    <w:p w:rsidR="004E5D41" w:rsidRDefault="004E5D41" w:rsidP="004E5D41">
      <w:pPr>
        <w:spacing w:line="360" w:lineRule="auto"/>
        <w:jc w:val="both"/>
      </w:pPr>
      <w:r>
        <w:t>{% block body %}</w:t>
      </w:r>
    </w:p>
    <w:p w:rsidR="004E5D41" w:rsidRDefault="004E5D41" w:rsidP="004E5D41">
      <w:pPr>
        <w:spacing w:line="360" w:lineRule="auto"/>
        <w:jc w:val="both"/>
      </w:pPr>
    </w:p>
    <w:p w:rsidR="004E5D41" w:rsidRDefault="004E5D41" w:rsidP="004E5D41">
      <w:pPr>
        <w:spacing w:line="360" w:lineRule="auto"/>
        <w:jc w:val="both"/>
      </w:pPr>
      <w:r>
        <w:t>&lt;div class="container-fluid" style="width:90%;margin-top:8%"&gt;</w:t>
      </w:r>
    </w:p>
    <w:p w:rsidR="004E5D41" w:rsidRDefault="004E5D41" w:rsidP="004E5D41">
      <w:pPr>
        <w:spacing w:line="360" w:lineRule="auto"/>
        <w:jc w:val="both"/>
      </w:pPr>
      <w:r>
        <w:t xml:space="preserve">                    &lt;div class="container-fluid"&gt;</w:t>
      </w:r>
    </w:p>
    <w:p w:rsidR="004E5D41" w:rsidRDefault="004E5D41" w:rsidP="004E5D41">
      <w:pPr>
        <w:spacing w:line="360" w:lineRule="auto"/>
        <w:jc w:val="both"/>
      </w:pPr>
      <w:r>
        <w:t xml:space="preserve">                        &lt;h1 align="center" style="font-weight:bold;font-family : 'Monotype Corsiva' ; color : #E6120E ;margin-top:4%"&gt;View Doctor&lt;/h1&gt;</w:t>
      </w:r>
    </w:p>
    <w:p w:rsidR="004E5D41" w:rsidRDefault="004E5D41" w:rsidP="004E5D41">
      <w:pPr>
        <w:spacing w:line="360" w:lineRule="auto"/>
        <w:jc w:val="both"/>
      </w:pPr>
      <w:r>
        <w:t xml:space="preserve">                         &lt;/div&gt;&lt;hr&gt;</w:t>
      </w:r>
    </w:p>
    <w:p w:rsidR="004E5D41" w:rsidRDefault="004E5D41" w:rsidP="004E5D41">
      <w:pPr>
        <w:spacing w:line="360" w:lineRule="auto"/>
        <w:jc w:val="both"/>
      </w:pPr>
      <w:r>
        <w:t xml:space="preserve">                                &lt;table id="example" class="display" style="width:100%"&gt;</w:t>
      </w:r>
    </w:p>
    <w:p w:rsidR="004E5D41" w:rsidRDefault="004E5D41" w:rsidP="004E5D41">
      <w:pPr>
        <w:spacing w:line="360" w:lineRule="auto"/>
        <w:jc w:val="both"/>
      </w:pPr>
      <w:r>
        <w:t xml:space="preserve">                                  &lt;thead&gt;</w:t>
      </w:r>
    </w:p>
    <w:p w:rsidR="004E5D41" w:rsidRDefault="004E5D41" w:rsidP="004E5D41">
      <w:pPr>
        <w:spacing w:line="360" w:lineRule="auto"/>
        <w:jc w:val="both"/>
      </w:pPr>
      <w:r>
        <w:t xml:space="preserve">                                    &lt;tr&gt;</w:t>
      </w:r>
    </w:p>
    <w:p w:rsidR="004E5D41" w:rsidRDefault="004E5D41" w:rsidP="004E5D41">
      <w:pPr>
        <w:spacing w:line="360" w:lineRule="auto"/>
        <w:jc w:val="both"/>
      </w:pPr>
      <w:r>
        <w:t xml:space="preserve">                                      &lt;th&gt;#&lt;/th&gt;</w:t>
      </w:r>
    </w:p>
    <w:p w:rsidR="004E5D41" w:rsidRDefault="004E5D41" w:rsidP="004E5D41">
      <w:pPr>
        <w:spacing w:line="360" w:lineRule="auto"/>
        <w:jc w:val="both"/>
      </w:pPr>
      <w:r>
        <w:t xml:space="preserve">                                      &lt;th&gt;Full Name&lt;/th&gt;</w:t>
      </w:r>
    </w:p>
    <w:p w:rsidR="004E5D41" w:rsidRDefault="004E5D41" w:rsidP="004E5D41">
      <w:pPr>
        <w:spacing w:line="360" w:lineRule="auto"/>
        <w:jc w:val="both"/>
      </w:pPr>
      <w:r>
        <w:t xml:space="preserve">                                      &lt;th&gt;Image&lt;/th&gt;</w:t>
      </w:r>
    </w:p>
    <w:p w:rsidR="004E5D41" w:rsidRDefault="004E5D41" w:rsidP="004E5D41">
      <w:pPr>
        <w:spacing w:line="360" w:lineRule="auto"/>
        <w:jc w:val="both"/>
      </w:pPr>
      <w:r>
        <w:t xml:space="preserve">                                      &lt;th&gt;Email&lt;/th&gt;</w:t>
      </w:r>
    </w:p>
    <w:p w:rsidR="004E5D41" w:rsidRDefault="004E5D41" w:rsidP="004E5D41">
      <w:pPr>
        <w:spacing w:line="360" w:lineRule="auto"/>
        <w:jc w:val="both"/>
      </w:pPr>
      <w:r>
        <w:t xml:space="preserve">                                      &lt;th&gt;Contact&lt;/th&gt;</w:t>
      </w:r>
    </w:p>
    <w:p w:rsidR="004E5D41" w:rsidRDefault="004E5D41" w:rsidP="004E5D41">
      <w:pPr>
        <w:spacing w:line="360" w:lineRule="auto"/>
        <w:jc w:val="both"/>
      </w:pPr>
      <w:r>
        <w:t xml:space="preserve">                                      &lt;th&gt;Address&lt;/th&gt;</w:t>
      </w:r>
    </w:p>
    <w:p w:rsidR="004E5D41" w:rsidRDefault="004E5D41" w:rsidP="004E5D41">
      <w:pPr>
        <w:spacing w:line="360" w:lineRule="auto"/>
        <w:jc w:val="both"/>
      </w:pPr>
      <w:r>
        <w:t xml:space="preserve">                                      &lt;th&gt;Category&lt;/th&gt;</w:t>
      </w:r>
    </w:p>
    <w:p w:rsidR="004E5D41" w:rsidRDefault="004E5D41" w:rsidP="004E5D41">
      <w:pPr>
        <w:spacing w:line="360" w:lineRule="auto"/>
        <w:jc w:val="both"/>
      </w:pPr>
      <w:r>
        <w:t xml:space="preserve">                                      &lt;th&gt;Action&lt;/th&gt;</w:t>
      </w:r>
    </w:p>
    <w:p w:rsidR="004E5D41" w:rsidRDefault="004E5D41" w:rsidP="004E5D41">
      <w:pPr>
        <w:spacing w:line="360" w:lineRule="auto"/>
        <w:jc w:val="both"/>
      </w:pPr>
    </w:p>
    <w:p w:rsidR="004E5D41" w:rsidRDefault="004E5D41" w:rsidP="004E5D41">
      <w:pPr>
        <w:spacing w:line="360" w:lineRule="auto"/>
        <w:jc w:val="both"/>
      </w:pPr>
      <w:r>
        <w:t xml:space="preserve">                                  &lt;/tr&gt;</w:t>
      </w:r>
    </w:p>
    <w:p w:rsidR="004E5D41" w:rsidRDefault="004E5D41" w:rsidP="004E5D41">
      <w:pPr>
        <w:spacing w:line="360" w:lineRule="auto"/>
        <w:jc w:val="both"/>
      </w:pPr>
      <w:r>
        <w:t xml:space="preserve">                              &lt;/thead&gt;</w:t>
      </w:r>
    </w:p>
    <w:p w:rsidR="004E5D41" w:rsidRDefault="004E5D41" w:rsidP="004E5D41">
      <w:pPr>
        <w:spacing w:line="360" w:lineRule="auto"/>
        <w:jc w:val="both"/>
      </w:pPr>
      <w:r>
        <w:t xml:space="preserve">                              &lt;tbody&gt;</w:t>
      </w:r>
    </w:p>
    <w:p w:rsidR="004E5D41" w:rsidRDefault="004E5D41" w:rsidP="004E5D41">
      <w:pPr>
        <w:spacing w:line="360" w:lineRule="auto"/>
        <w:jc w:val="both"/>
      </w:pPr>
      <w:r>
        <w:t xml:space="preserve">                              {% for i in doc %}</w:t>
      </w:r>
    </w:p>
    <w:p w:rsidR="004E5D41" w:rsidRDefault="004E5D41" w:rsidP="004E5D41">
      <w:pPr>
        <w:spacing w:line="360" w:lineRule="auto"/>
        <w:jc w:val="both"/>
      </w:pPr>
      <w:r>
        <w:t xml:space="preserve">                                &lt;tr&gt;</w:t>
      </w:r>
    </w:p>
    <w:p w:rsidR="004E5D41" w:rsidRDefault="004E5D41" w:rsidP="004E5D41">
      <w:pPr>
        <w:spacing w:line="360" w:lineRule="auto"/>
        <w:jc w:val="both"/>
      </w:pPr>
      <w:r>
        <w:t xml:space="preserve">                                  &lt;td&gt;{{forloop.counter}}&lt;/td&gt;</w:t>
      </w:r>
    </w:p>
    <w:p w:rsidR="004E5D41" w:rsidRDefault="004E5D41" w:rsidP="004E5D41">
      <w:pPr>
        <w:spacing w:line="360" w:lineRule="auto"/>
        <w:jc w:val="both"/>
      </w:pPr>
      <w:r>
        <w:t xml:space="preserve">                                  &lt;td&gt;{{i.user.first_name}} {{i.user.last_name}}&lt;/td&gt;</w:t>
      </w:r>
    </w:p>
    <w:p w:rsidR="004E5D41" w:rsidRDefault="004E5D41" w:rsidP="004E5D41">
      <w:pPr>
        <w:spacing w:line="360" w:lineRule="auto"/>
        <w:jc w:val="both"/>
      </w:pPr>
      <w:r>
        <w:t xml:space="preserve">                                  &lt;td&gt;&lt;img src="{{i.image.url}}" style="width:80px;height:80px"&gt;&lt;/td&gt;</w:t>
      </w:r>
    </w:p>
    <w:p w:rsidR="004E5D41" w:rsidRDefault="004E5D41" w:rsidP="004E5D41">
      <w:pPr>
        <w:spacing w:line="360" w:lineRule="auto"/>
        <w:jc w:val="both"/>
      </w:pPr>
      <w:r>
        <w:t xml:space="preserve">                                  &lt;td&gt;{{i.user.email}}&lt;/td&gt;</w:t>
      </w:r>
    </w:p>
    <w:p w:rsidR="004E5D41" w:rsidRDefault="004E5D41" w:rsidP="004E5D41">
      <w:pPr>
        <w:spacing w:line="360" w:lineRule="auto"/>
        <w:jc w:val="both"/>
      </w:pPr>
      <w:r>
        <w:lastRenderedPageBreak/>
        <w:t xml:space="preserve">                                  &lt;td&gt;{{i.contact}}&lt;/td&gt;</w:t>
      </w:r>
    </w:p>
    <w:p w:rsidR="004E5D41" w:rsidRDefault="004E5D41" w:rsidP="004E5D41">
      <w:pPr>
        <w:spacing w:line="360" w:lineRule="auto"/>
        <w:jc w:val="both"/>
      </w:pPr>
      <w:r>
        <w:t xml:space="preserve">                                  &lt;td&gt;{{i.address}}&lt;/td&gt;</w:t>
      </w:r>
    </w:p>
    <w:p w:rsidR="004E5D41" w:rsidRDefault="004E5D41" w:rsidP="004E5D41">
      <w:pPr>
        <w:spacing w:line="360" w:lineRule="auto"/>
        <w:jc w:val="both"/>
      </w:pPr>
      <w:r>
        <w:t xml:space="preserve">                                  &lt;td&gt;{{i.category}}&lt;/td&gt;</w:t>
      </w:r>
    </w:p>
    <w:p w:rsidR="004E5D41" w:rsidRDefault="004E5D41" w:rsidP="004E5D41">
      <w:pPr>
        <w:spacing w:line="360" w:lineRule="auto"/>
        <w:jc w:val="both"/>
      </w:pPr>
      <w:r>
        <w:t xml:space="preserve">                                  &lt;td style="width:150px"&gt;</w:t>
      </w:r>
    </w:p>
    <w:p w:rsidR="004E5D41" w:rsidRDefault="004E5D41" w:rsidP="004E5D41">
      <w:pPr>
        <w:spacing w:line="360" w:lineRule="auto"/>
        <w:jc w:val="both"/>
      </w:pPr>
    </w:p>
    <w:p w:rsidR="004E5D41" w:rsidRDefault="004E5D41" w:rsidP="004E5D41">
      <w:pPr>
        <w:spacing w:line="360" w:lineRule="auto"/>
        <w:jc w:val="both"/>
      </w:pPr>
      <w:r>
        <w:t xml:space="preserve">                                      &lt;a href="{% url 'edit_doctor' i.id %}" &gt;&lt;button class="btn btn-primary"&gt;&lt;i class="fa fa-edit"&gt;&lt;/i&gt;&lt;/button&gt;&lt;/a&gt;</w:t>
      </w:r>
    </w:p>
    <w:p w:rsidR="004E5D41" w:rsidRDefault="004E5D41" w:rsidP="004E5D41">
      <w:pPr>
        <w:spacing w:line="360" w:lineRule="auto"/>
        <w:jc w:val="both"/>
      </w:pPr>
      <w:r>
        <w:t xml:space="preserve">                                      &lt;a href="{% url 'delete_doctor' i.id %}" &gt;&lt;button class="btn btn-danger" onclick="return confirm('Are you sure?')"&gt;&lt;i class="fa fa-trash-o"&gt;&lt;/i&gt;&lt;/button&gt;&lt;/a&gt;&lt;/td&gt;</w:t>
      </w:r>
    </w:p>
    <w:p w:rsidR="004E5D41" w:rsidRDefault="004E5D41" w:rsidP="004E5D41">
      <w:pPr>
        <w:spacing w:line="360" w:lineRule="auto"/>
        <w:jc w:val="both"/>
      </w:pPr>
      <w:r>
        <w:t xml:space="preserve">                              &lt;/tr&gt;</w:t>
      </w:r>
    </w:p>
    <w:p w:rsidR="004E5D41" w:rsidRDefault="004E5D41" w:rsidP="004E5D41">
      <w:pPr>
        <w:spacing w:line="360" w:lineRule="auto"/>
        <w:jc w:val="both"/>
      </w:pPr>
      <w:r>
        <w:t xml:space="preserve">                              {% endfor %}</w:t>
      </w:r>
    </w:p>
    <w:p w:rsidR="004E5D41" w:rsidRDefault="004E5D41" w:rsidP="004E5D41">
      <w:pPr>
        <w:spacing w:line="360" w:lineRule="auto"/>
        <w:jc w:val="both"/>
      </w:pPr>
      <w:r>
        <w:t xml:space="preserve">                          &lt;/tbody&gt;</w:t>
      </w:r>
    </w:p>
    <w:p w:rsidR="004E5D41" w:rsidRDefault="004E5D41" w:rsidP="004E5D41">
      <w:pPr>
        <w:spacing w:line="360" w:lineRule="auto"/>
        <w:jc w:val="both"/>
      </w:pPr>
      <w:r>
        <w:t xml:space="preserve">                      &lt;/table&gt;</w:t>
      </w:r>
    </w:p>
    <w:p w:rsidR="004E5D41" w:rsidRDefault="004E5D41" w:rsidP="004E5D41">
      <w:pPr>
        <w:spacing w:line="360" w:lineRule="auto"/>
        <w:jc w:val="both"/>
      </w:pPr>
      <w:r>
        <w:t xml:space="preserve">                  &lt;/div&gt;</w:t>
      </w:r>
    </w:p>
    <w:p w:rsidR="003B5927" w:rsidRDefault="004E5D41" w:rsidP="004E5D41">
      <w:pPr>
        <w:spacing w:line="360" w:lineRule="auto"/>
        <w:jc w:val="both"/>
        <w:rPr>
          <w:b/>
        </w:rPr>
      </w:pPr>
      <w:r>
        <w:t>{% endblock %}</w:t>
      </w:r>
    </w:p>
    <w:p w:rsidR="003B5927" w:rsidRDefault="003B5927" w:rsidP="00286161">
      <w:pPr>
        <w:spacing w:line="360" w:lineRule="auto"/>
        <w:jc w:val="both"/>
        <w:rPr>
          <w:b/>
        </w:rPr>
      </w:pPr>
    </w:p>
    <w:p w:rsidR="003B5927" w:rsidRDefault="003B5927" w:rsidP="00286161">
      <w:pPr>
        <w:spacing w:line="360" w:lineRule="auto"/>
        <w:jc w:val="both"/>
        <w:rPr>
          <w:b/>
        </w:rPr>
      </w:pPr>
    </w:p>
    <w:p w:rsidR="003B5927" w:rsidRDefault="003B5927" w:rsidP="00286161">
      <w:pPr>
        <w:spacing w:line="360" w:lineRule="auto"/>
        <w:jc w:val="both"/>
        <w:rPr>
          <w:b/>
        </w:rPr>
      </w:pPr>
    </w:p>
    <w:p w:rsidR="003B5927" w:rsidRDefault="003B5927" w:rsidP="00286161">
      <w:pPr>
        <w:spacing w:line="360" w:lineRule="auto"/>
        <w:jc w:val="both"/>
        <w:rPr>
          <w:b/>
        </w:rPr>
      </w:pPr>
    </w:p>
    <w:p w:rsidR="003B5927" w:rsidRDefault="003B5927" w:rsidP="00286161">
      <w:pPr>
        <w:spacing w:line="360" w:lineRule="auto"/>
        <w:jc w:val="both"/>
        <w:rPr>
          <w:b/>
        </w:rPr>
      </w:pPr>
    </w:p>
    <w:p w:rsidR="003B5927" w:rsidRDefault="003B5927" w:rsidP="00286161">
      <w:pPr>
        <w:spacing w:line="360" w:lineRule="auto"/>
        <w:jc w:val="both"/>
        <w:rPr>
          <w:b/>
        </w:rPr>
      </w:pPr>
    </w:p>
    <w:p w:rsidR="003B5927" w:rsidRDefault="003B5927" w:rsidP="00286161">
      <w:pPr>
        <w:spacing w:line="360" w:lineRule="auto"/>
        <w:jc w:val="both"/>
        <w:rPr>
          <w:b/>
        </w:rPr>
      </w:pPr>
    </w:p>
    <w:p w:rsidR="003B5927" w:rsidRDefault="003B5927" w:rsidP="00286161">
      <w:pPr>
        <w:spacing w:line="360" w:lineRule="auto"/>
        <w:jc w:val="both"/>
        <w:rPr>
          <w:b/>
        </w:rPr>
      </w:pPr>
    </w:p>
    <w:p w:rsidR="003B5927" w:rsidRDefault="003B5927" w:rsidP="00286161">
      <w:pPr>
        <w:spacing w:line="360" w:lineRule="auto"/>
        <w:jc w:val="both"/>
        <w:rPr>
          <w:b/>
        </w:rPr>
      </w:pPr>
    </w:p>
    <w:p w:rsidR="003B5927" w:rsidRDefault="003B5927" w:rsidP="00286161">
      <w:pPr>
        <w:spacing w:line="360" w:lineRule="auto"/>
        <w:jc w:val="both"/>
        <w:rPr>
          <w:b/>
        </w:rPr>
      </w:pPr>
    </w:p>
    <w:p w:rsidR="003B5927" w:rsidRDefault="003B5927" w:rsidP="00286161">
      <w:pPr>
        <w:spacing w:line="360" w:lineRule="auto"/>
        <w:jc w:val="both"/>
        <w:rPr>
          <w:b/>
        </w:rPr>
      </w:pPr>
    </w:p>
    <w:p w:rsidR="003B5927" w:rsidRDefault="003B5927" w:rsidP="00286161">
      <w:pPr>
        <w:spacing w:line="360" w:lineRule="auto"/>
        <w:jc w:val="both"/>
        <w:rPr>
          <w:b/>
        </w:rPr>
      </w:pPr>
    </w:p>
    <w:p w:rsidR="003B5927" w:rsidRDefault="003B5927" w:rsidP="00286161">
      <w:pPr>
        <w:spacing w:line="360" w:lineRule="auto"/>
        <w:jc w:val="both"/>
        <w:rPr>
          <w:b/>
        </w:rPr>
      </w:pPr>
    </w:p>
    <w:p w:rsidR="003B5927" w:rsidRDefault="003B5927" w:rsidP="00286161">
      <w:pPr>
        <w:spacing w:line="360" w:lineRule="auto"/>
        <w:jc w:val="both"/>
        <w:rPr>
          <w:b/>
        </w:rPr>
      </w:pPr>
    </w:p>
    <w:p w:rsidR="003B5927" w:rsidRDefault="003B5927" w:rsidP="00286161">
      <w:pPr>
        <w:spacing w:line="360" w:lineRule="auto"/>
        <w:jc w:val="both"/>
        <w:rPr>
          <w:b/>
        </w:rPr>
      </w:pPr>
    </w:p>
    <w:p w:rsidR="003B5927" w:rsidRDefault="003B5927" w:rsidP="00286161">
      <w:pPr>
        <w:spacing w:line="360" w:lineRule="auto"/>
        <w:jc w:val="both"/>
        <w:rPr>
          <w:b/>
        </w:rPr>
      </w:pPr>
    </w:p>
    <w:p w:rsidR="003B5927" w:rsidRDefault="003B5927" w:rsidP="00286161">
      <w:pPr>
        <w:spacing w:line="360" w:lineRule="auto"/>
        <w:jc w:val="both"/>
        <w:rPr>
          <w:b/>
        </w:rPr>
      </w:pPr>
    </w:p>
    <w:p w:rsidR="003B5927" w:rsidRDefault="003B5927" w:rsidP="00286161">
      <w:pPr>
        <w:spacing w:line="360" w:lineRule="auto"/>
        <w:jc w:val="both"/>
        <w:rPr>
          <w:b/>
        </w:rPr>
      </w:pPr>
    </w:p>
    <w:p w:rsidR="003B5927" w:rsidRDefault="003B5927" w:rsidP="00286161">
      <w:pPr>
        <w:spacing w:line="360" w:lineRule="auto"/>
        <w:jc w:val="both"/>
        <w:rPr>
          <w:b/>
        </w:rPr>
      </w:pPr>
    </w:p>
    <w:p w:rsidR="003B5927" w:rsidRDefault="003B5927" w:rsidP="00286161">
      <w:pPr>
        <w:spacing w:line="360" w:lineRule="auto"/>
        <w:jc w:val="both"/>
        <w:rPr>
          <w:b/>
        </w:rPr>
      </w:pPr>
    </w:p>
    <w:p w:rsidR="003B5927" w:rsidRDefault="003B5927" w:rsidP="003B5927">
      <w:pPr>
        <w:spacing w:line="360" w:lineRule="auto"/>
        <w:jc w:val="center"/>
        <w:rPr>
          <w:b/>
        </w:rPr>
      </w:pPr>
      <w:r>
        <w:rPr>
          <w:b/>
        </w:rPr>
        <w:t>CHANGE PASSWORD PAGE CODING</w:t>
      </w:r>
    </w:p>
    <w:p w:rsidR="003B5927" w:rsidRDefault="003B5927" w:rsidP="00286161">
      <w:pPr>
        <w:spacing w:line="360" w:lineRule="auto"/>
        <w:jc w:val="both"/>
        <w:rPr>
          <w:b/>
        </w:rPr>
      </w:pPr>
    </w:p>
    <w:p w:rsidR="003B5927" w:rsidRDefault="003B5927" w:rsidP="00286161">
      <w:pPr>
        <w:spacing w:line="360" w:lineRule="auto"/>
        <w:jc w:val="both"/>
        <w:rPr>
          <w:b/>
        </w:rPr>
      </w:pPr>
    </w:p>
    <w:p w:rsidR="003B5927" w:rsidRPr="003B5927" w:rsidRDefault="003B5927" w:rsidP="003B5927">
      <w:pPr>
        <w:spacing w:line="360" w:lineRule="auto"/>
        <w:jc w:val="both"/>
        <w:rPr>
          <w:b/>
        </w:rPr>
      </w:pPr>
      <w:r w:rsidRPr="003B5927">
        <w:rPr>
          <w:b/>
        </w:rPr>
        <w:t>{% extends 'usernavigation.html' %}</w:t>
      </w:r>
    </w:p>
    <w:p w:rsidR="003B5927" w:rsidRPr="003B5927" w:rsidRDefault="003B5927" w:rsidP="003B5927">
      <w:pPr>
        <w:spacing w:line="360" w:lineRule="auto"/>
        <w:jc w:val="both"/>
        <w:rPr>
          <w:b/>
        </w:rPr>
      </w:pPr>
      <w:r w:rsidRPr="003B5927">
        <w:rPr>
          <w:b/>
        </w:rPr>
        <w:t>{% block body %}</w:t>
      </w:r>
    </w:p>
    <w:p w:rsidR="003B5927" w:rsidRPr="003B5927" w:rsidRDefault="003B5927" w:rsidP="003B5927">
      <w:pPr>
        <w:spacing w:line="360" w:lineRule="auto"/>
        <w:jc w:val="both"/>
        <w:rPr>
          <w:b/>
        </w:rPr>
      </w:pPr>
      <w:r w:rsidRPr="003B5927">
        <w:rPr>
          <w:b/>
        </w:rPr>
        <w:t>{% load static %}</w:t>
      </w:r>
    </w:p>
    <w:p w:rsidR="003B5927" w:rsidRPr="003B5927" w:rsidRDefault="003B5927" w:rsidP="003B5927">
      <w:pPr>
        <w:spacing w:line="360" w:lineRule="auto"/>
        <w:jc w:val="both"/>
        <w:rPr>
          <w:b/>
        </w:rPr>
      </w:pPr>
      <w:r w:rsidRPr="003B5927">
        <w:rPr>
          <w:b/>
        </w:rPr>
        <w:t>&lt;style&gt;</w:t>
      </w:r>
    </w:p>
    <w:p w:rsidR="003B5927" w:rsidRPr="003B5927" w:rsidRDefault="003B5927" w:rsidP="003B5927">
      <w:pPr>
        <w:spacing w:line="360" w:lineRule="auto"/>
        <w:jc w:val="both"/>
        <w:rPr>
          <w:b/>
        </w:rPr>
      </w:pPr>
      <w:r w:rsidRPr="003B5927">
        <w:rPr>
          <w:b/>
        </w:rPr>
        <w:t>.mybtnone:hover{background-color : #800000;</w:t>
      </w:r>
    </w:p>
    <w:p w:rsidR="003B5927" w:rsidRPr="003B5927" w:rsidRDefault="003B5927" w:rsidP="003B5927">
      <w:pPr>
        <w:spacing w:line="360" w:lineRule="auto"/>
        <w:jc w:val="both"/>
        <w:rPr>
          <w:b/>
        </w:rPr>
      </w:pPr>
      <w:r w:rsidRPr="003B5927">
        <w:rPr>
          <w:b/>
        </w:rPr>
        <w:t>color : #429E00 ; font-weight : bold</w:t>
      </w:r>
    </w:p>
    <w:p w:rsidR="003B5927" w:rsidRPr="003B5927" w:rsidRDefault="003B5927" w:rsidP="003B5927">
      <w:pPr>
        <w:spacing w:line="360" w:lineRule="auto"/>
        <w:jc w:val="both"/>
        <w:rPr>
          <w:b/>
        </w:rPr>
      </w:pPr>
      <w:r w:rsidRPr="003B5927">
        <w:rPr>
          <w:b/>
        </w:rPr>
        <w:t>}</w:t>
      </w:r>
    </w:p>
    <w:p w:rsidR="003B5927" w:rsidRPr="003B5927" w:rsidRDefault="003B5927" w:rsidP="003B5927">
      <w:pPr>
        <w:spacing w:line="360" w:lineRule="auto"/>
        <w:jc w:val="both"/>
        <w:rPr>
          <w:b/>
        </w:rPr>
      </w:pPr>
      <w:r w:rsidRPr="003B5927">
        <w:rPr>
          <w:b/>
        </w:rPr>
        <w:t>&lt;/style&gt;</w:t>
      </w:r>
    </w:p>
    <w:p w:rsidR="003B5927" w:rsidRPr="003B5927" w:rsidRDefault="003B5927" w:rsidP="003B5927">
      <w:pPr>
        <w:spacing w:line="360" w:lineRule="auto"/>
        <w:jc w:val="both"/>
        <w:rPr>
          <w:b/>
        </w:rPr>
      </w:pPr>
      <w:r w:rsidRPr="003B5927">
        <w:rPr>
          <w:b/>
        </w:rPr>
        <w:t>&lt;div class="container"&gt;</w:t>
      </w:r>
    </w:p>
    <w:p w:rsidR="003B5927" w:rsidRPr="003B5927" w:rsidRDefault="003B5927" w:rsidP="003B5927">
      <w:pPr>
        <w:spacing w:line="360" w:lineRule="auto"/>
        <w:jc w:val="both"/>
        <w:rPr>
          <w:b/>
        </w:rPr>
      </w:pPr>
      <w:r w:rsidRPr="003B5927">
        <w:rPr>
          <w:b/>
        </w:rPr>
        <w:t xml:space="preserve">    &lt;h2  style = "font-weight:bold;font-family : 'Monotype Corsiva' ; color : #E6120E ;margin-top:7%" align="center"&gt;Change Password&lt;/h2&gt;&lt;hr&gt;</w:t>
      </w:r>
    </w:p>
    <w:p w:rsidR="003B5927" w:rsidRPr="003B5927" w:rsidRDefault="003B5927" w:rsidP="003B5927">
      <w:pPr>
        <w:spacing w:line="360" w:lineRule="auto"/>
        <w:jc w:val="both"/>
        <w:rPr>
          <w:b/>
        </w:rPr>
      </w:pPr>
    </w:p>
    <w:p w:rsidR="003B5927" w:rsidRPr="003B5927" w:rsidRDefault="003B5927" w:rsidP="003B5927">
      <w:pPr>
        <w:spacing w:line="360" w:lineRule="auto"/>
        <w:jc w:val="both"/>
        <w:rPr>
          <w:b/>
        </w:rPr>
      </w:pPr>
      <w:r w:rsidRPr="003B5927">
        <w:rPr>
          <w:b/>
        </w:rPr>
        <w:t>&lt;div class="container-fluid" style=""&gt;</w:t>
      </w:r>
    </w:p>
    <w:p w:rsidR="003B5927" w:rsidRPr="003B5927" w:rsidRDefault="003B5927" w:rsidP="003B5927">
      <w:pPr>
        <w:spacing w:line="360" w:lineRule="auto"/>
        <w:jc w:val="both"/>
        <w:rPr>
          <w:b/>
        </w:rPr>
      </w:pPr>
      <w:r w:rsidRPr="003B5927">
        <w:rPr>
          <w:b/>
        </w:rPr>
        <w:t>&lt;div class="row"&gt;</w:t>
      </w:r>
    </w:p>
    <w:p w:rsidR="003B5927" w:rsidRPr="003B5927" w:rsidRDefault="003B5927" w:rsidP="003B5927">
      <w:pPr>
        <w:spacing w:line="360" w:lineRule="auto"/>
        <w:jc w:val="both"/>
        <w:rPr>
          <w:b/>
        </w:rPr>
      </w:pPr>
      <w:r w:rsidRPr="003B5927">
        <w:rPr>
          <w:b/>
        </w:rPr>
        <w:t xml:space="preserve">  &lt;div class="col-md-6"&gt;</w:t>
      </w:r>
    </w:p>
    <w:p w:rsidR="003B5927" w:rsidRPr="003B5927" w:rsidRDefault="003B5927" w:rsidP="003B5927">
      <w:pPr>
        <w:spacing w:line="360" w:lineRule="auto"/>
        <w:jc w:val="both"/>
        <w:rPr>
          <w:b/>
        </w:rPr>
      </w:pPr>
      <w:r w:rsidRPr="003B5927">
        <w:rPr>
          <w:b/>
        </w:rPr>
        <w:t xml:space="preserve">    &lt;form method="post" action=""&gt;</w:t>
      </w:r>
    </w:p>
    <w:p w:rsidR="003B5927" w:rsidRPr="003B5927" w:rsidRDefault="003B5927" w:rsidP="003B5927">
      <w:pPr>
        <w:spacing w:line="360" w:lineRule="auto"/>
        <w:jc w:val="both"/>
        <w:rPr>
          <w:b/>
        </w:rPr>
      </w:pPr>
      <w:r w:rsidRPr="003B5927">
        <w:rPr>
          <w:b/>
        </w:rPr>
        <w:t xml:space="preserve">    {% csrf_token %}</w:t>
      </w:r>
    </w:p>
    <w:p w:rsidR="003B5927" w:rsidRPr="003B5927" w:rsidRDefault="003B5927" w:rsidP="003B5927">
      <w:pPr>
        <w:spacing w:line="360" w:lineRule="auto"/>
        <w:jc w:val="both"/>
        <w:rPr>
          <w:b/>
        </w:rPr>
      </w:pPr>
      <w:r w:rsidRPr="003B5927">
        <w:rPr>
          <w:b/>
        </w:rPr>
        <w:t xml:space="preserve">  &lt;div class="form-group"&gt;</w:t>
      </w:r>
    </w:p>
    <w:p w:rsidR="003B5927" w:rsidRPr="003B5927" w:rsidRDefault="003B5927" w:rsidP="003B5927">
      <w:pPr>
        <w:spacing w:line="360" w:lineRule="auto"/>
        <w:jc w:val="both"/>
        <w:rPr>
          <w:b/>
        </w:rPr>
      </w:pPr>
      <w:r w:rsidRPr="003B5927">
        <w:rPr>
          <w:b/>
        </w:rPr>
        <w:t xml:space="preserve">    &lt;label &gt;Old Password&lt;/label&gt;</w:t>
      </w:r>
    </w:p>
    <w:p w:rsidR="003B5927" w:rsidRPr="003B5927" w:rsidRDefault="003B5927" w:rsidP="003B5927">
      <w:pPr>
        <w:spacing w:line="360" w:lineRule="auto"/>
        <w:jc w:val="both"/>
        <w:rPr>
          <w:b/>
        </w:rPr>
      </w:pPr>
      <w:r w:rsidRPr="003B5927">
        <w:rPr>
          <w:b/>
        </w:rPr>
        <w:t xml:space="preserve">    &lt;input type="password" class="form-control"  aria-describedby="emailHelp" name="pwd3"&gt;</w:t>
      </w:r>
    </w:p>
    <w:p w:rsidR="003B5927" w:rsidRPr="003B5927" w:rsidRDefault="003B5927" w:rsidP="003B5927">
      <w:pPr>
        <w:spacing w:line="360" w:lineRule="auto"/>
        <w:jc w:val="both"/>
        <w:rPr>
          <w:b/>
        </w:rPr>
      </w:pPr>
      <w:r w:rsidRPr="003B5927">
        <w:rPr>
          <w:b/>
        </w:rPr>
        <w:t xml:space="preserve">  &lt;/div&gt;</w:t>
      </w:r>
    </w:p>
    <w:p w:rsidR="003B5927" w:rsidRPr="003B5927" w:rsidRDefault="003B5927" w:rsidP="003B5927">
      <w:pPr>
        <w:spacing w:line="360" w:lineRule="auto"/>
        <w:jc w:val="both"/>
        <w:rPr>
          <w:b/>
        </w:rPr>
      </w:pPr>
    </w:p>
    <w:p w:rsidR="003B5927" w:rsidRPr="003B5927" w:rsidRDefault="003B5927" w:rsidP="003B5927">
      <w:pPr>
        <w:spacing w:line="360" w:lineRule="auto"/>
        <w:jc w:val="both"/>
        <w:rPr>
          <w:b/>
        </w:rPr>
      </w:pPr>
      <w:r w:rsidRPr="003B5927">
        <w:rPr>
          <w:b/>
        </w:rPr>
        <w:t xml:space="preserve">  &lt;div class="form-group"&gt;</w:t>
      </w:r>
    </w:p>
    <w:p w:rsidR="003B5927" w:rsidRPr="003B5927" w:rsidRDefault="003B5927" w:rsidP="003B5927">
      <w:pPr>
        <w:spacing w:line="360" w:lineRule="auto"/>
        <w:jc w:val="both"/>
        <w:rPr>
          <w:b/>
        </w:rPr>
      </w:pPr>
      <w:r w:rsidRPr="003B5927">
        <w:rPr>
          <w:b/>
        </w:rPr>
        <w:t xml:space="preserve">    &lt;label &gt;New Password&lt;/label&gt;</w:t>
      </w:r>
    </w:p>
    <w:p w:rsidR="003B5927" w:rsidRPr="003B5927" w:rsidRDefault="003B5927" w:rsidP="003B5927">
      <w:pPr>
        <w:spacing w:line="360" w:lineRule="auto"/>
        <w:jc w:val="both"/>
        <w:rPr>
          <w:b/>
        </w:rPr>
      </w:pPr>
      <w:r w:rsidRPr="003B5927">
        <w:rPr>
          <w:b/>
        </w:rPr>
        <w:t xml:space="preserve">    &lt;input type="password" class="form-control"  aria-describedby="emailHelp" name="pwd1"&gt;</w:t>
      </w:r>
    </w:p>
    <w:p w:rsidR="003B5927" w:rsidRPr="003B5927" w:rsidRDefault="003B5927" w:rsidP="003B5927">
      <w:pPr>
        <w:spacing w:line="360" w:lineRule="auto"/>
        <w:jc w:val="both"/>
        <w:rPr>
          <w:b/>
        </w:rPr>
      </w:pPr>
      <w:r w:rsidRPr="003B5927">
        <w:rPr>
          <w:b/>
        </w:rPr>
        <w:t xml:space="preserve">  &lt;/div&gt;</w:t>
      </w:r>
    </w:p>
    <w:p w:rsidR="003B5927" w:rsidRPr="003B5927" w:rsidRDefault="003B5927" w:rsidP="003B5927">
      <w:pPr>
        <w:spacing w:line="360" w:lineRule="auto"/>
        <w:jc w:val="both"/>
        <w:rPr>
          <w:b/>
        </w:rPr>
      </w:pPr>
    </w:p>
    <w:p w:rsidR="003B5927" w:rsidRPr="003B5927" w:rsidRDefault="003B5927" w:rsidP="003B5927">
      <w:pPr>
        <w:spacing w:line="360" w:lineRule="auto"/>
        <w:jc w:val="both"/>
        <w:rPr>
          <w:b/>
        </w:rPr>
      </w:pPr>
      <w:r w:rsidRPr="003B5927">
        <w:rPr>
          <w:b/>
        </w:rPr>
        <w:t xml:space="preserve">  &lt;div class="form-group"&gt;</w:t>
      </w:r>
    </w:p>
    <w:p w:rsidR="003B5927" w:rsidRPr="003B5927" w:rsidRDefault="003B5927" w:rsidP="003B5927">
      <w:pPr>
        <w:spacing w:line="360" w:lineRule="auto"/>
        <w:jc w:val="both"/>
        <w:rPr>
          <w:b/>
        </w:rPr>
      </w:pPr>
      <w:r w:rsidRPr="003B5927">
        <w:rPr>
          <w:b/>
        </w:rPr>
        <w:lastRenderedPageBreak/>
        <w:t xml:space="preserve">    &lt;label for="exampleInputPassword1"&gt;Confirm Password&lt;/label&gt;</w:t>
      </w:r>
    </w:p>
    <w:p w:rsidR="003B5927" w:rsidRPr="003B5927" w:rsidRDefault="003B5927" w:rsidP="003B5927">
      <w:pPr>
        <w:spacing w:line="360" w:lineRule="auto"/>
        <w:jc w:val="both"/>
        <w:rPr>
          <w:b/>
        </w:rPr>
      </w:pPr>
      <w:r w:rsidRPr="003B5927">
        <w:rPr>
          <w:b/>
        </w:rPr>
        <w:t xml:space="preserve">    &lt;input type="password" class="form-control" id="exampleInputPassword1"  name="pwd2"&gt;</w:t>
      </w:r>
    </w:p>
    <w:p w:rsidR="003B5927" w:rsidRPr="003B5927" w:rsidRDefault="003B5927" w:rsidP="003B5927">
      <w:pPr>
        <w:spacing w:line="360" w:lineRule="auto"/>
        <w:jc w:val="both"/>
        <w:rPr>
          <w:b/>
        </w:rPr>
      </w:pPr>
      <w:r w:rsidRPr="003B5927">
        <w:rPr>
          <w:b/>
        </w:rPr>
        <w:t xml:space="preserve">  &lt;/div&gt;</w:t>
      </w:r>
    </w:p>
    <w:p w:rsidR="003B5927" w:rsidRPr="003B5927" w:rsidRDefault="003B5927" w:rsidP="003B5927">
      <w:pPr>
        <w:spacing w:line="360" w:lineRule="auto"/>
        <w:jc w:val="both"/>
        <w:rPr>
          <w:b/>
        </w:rPr>
      </w:pPr>
      <w:r w:rsidRPr="003B5927">
        <w:rPr>
          <w:b/>
        </w:rPr>
        <w:t xml:space="preserve">  &lt;button type="submit" class="btn btn-primary mybtnone"&gt;Submit&lt;/button&gt;</w:t>
      </w:r>
    </w:p>
    <w:p w:rsidR="003B5927" w:rsidRPr="003B5927" w:rsidRDefault="003B5927" w:rsidP="003B5927">
      <w:pPr>
        <w:spacing w:line="360" w:lineRule="auto"/>
        <w:jc w:val="both"/>
        <w:rPr>
          <w:b/>
        </w:rPr>
      </w:pPr>
      <w:r w:rsidRPr="003B5927">
        <w:rPr>
          <w:b/>
        </w:rPr>
        <w:t>&lt;/form&gt;</w:t>
      </w:r>
    </w:p>
    <w:p w:rsidR="003B5927" w:rsidRPr="003B5927" w:rsidRDefault="003B5927" w:rsidP="003B5927">
      <w:pPr>
        <w:spacing w:line="360" w:lineRule="auto"/>
        <w:jc w:val="both"/>
        <w:rPr>
          <w:b/>
        </w:rPr>
      </w:pPr>
      <w:r w:rsidRPr="003B5927">
        <w:rPr>
          <w:b/>
        </w:rPr>
        <w:t xml:space="preserve">  &lt;/div&gt;</w:t>
      </w:r>
    </w:p>
    <w:p w:rsidR="003B5927" w:rsidRPr="003B5927" w:rsidRDefault="003B5927" w:rsidP="003B5927">
      <w:pPr>
        <w:spacing w:line="360" w:lineRule="auto"/>
        <w:jc w:val="both"/>
        <w:rPr>
          <w:b/>
        </w:rPr>
      </w:pPr>
    </w:p>
    <w:p w:rsidR="003B5927" w:rsidRPr="003B5927" w:rsidRDefault="003B5927" w:rsidP="003B5927">
      <w:pPr>
        <w:spacing w:line="360" w:lineRule="auto"/>
        <w:jc w:val="both"/>
        <w:rPr>
          <w:b/>
        </w:rPr>
      </w:pPr>
    </w:p>
    <w:p w:rsidR="003B5927" w:rsidRPr="003B5927" w:rsidRDefault="003B5927" w:rsidP="003B5927">
      <w:pPr>
        <w:spacing w:line="360" w:lineRule="auto"/>
        <w:jc w:val="both"/>
        <w:rPr>
          <w:b/>
        </w:rPr>
      </w:pPr>
      <w:r w:rsidRPr="003B5927">
        <w:rPr>
          <w:b/>
        </w:rPr>
        <w:t xml:space="preserve">  &lt;div class="col-md-6"&gt;</w:t>
      </w:r>
    </w:p>
    <w:p w:rsidR="003B5927" w:rsidRPr="003B5927" w:rsidRDefault="003B5927" w:rsidP="003B5927">
      <w:pPr>
        <w:spacing w:line="360" w:lineRule="auto"/>
        <w:jc w:val="both"/>
        <w:rPr>
          <w:b/>
        </w:rPr>
      </w:pPr>
      <w:r w:rsidRPr="003B5927">
        <w:rPr>
          <w:b/>
        </w:rPr>
        <w:t xml:space="preserve">    &lt;img src="{% static 'images/notes2.jpg' %}" style="width:90%;height:400px"&gt;</w:t>
      </w:r>
    </w:p>
    <w:p w:rsidR="003B5927" w:rsidRPr="003B5927" w:rsidRDefault="003B5927" w:rsidP="003B5927">
      <w:pPr>
        <w:spacing w:line="360" w:lineRule="auto"/>
        <w:jc w:val="both"/>
        <w:rPr>
          <w:b/>
        </w:rPr>
      </w:pPr>
      <w:r w:rsidRPr="003B5927">
        <w:rPr>
          <w:b/>
        </w:rPr>
        <w:t xml:space="preserve">  &lt;/div&gt;</w:t>
      </w:r>
    </w:p>
    <w:p w:rsidR="003B5927" w:rsidRPr="003B5927" w:rsidRDefault="003B5927" w:rsidP="003B5927">
      <w:pPr>
        <w:spacing w:line="360" w:lineRule="auto"/>
        <w:jc w:val="both"/>
        <w:rPr>
          <w:b/>
        </w:rPr>
      </w:pPr>
      <w:r w:rsidRPr="003B5927">
        <w:rPr>
          <w:b/>
        </w:rPr>
        <w:t>&lt;/div&gt;</w:t>
      </w:r>
    </w:p>
    <w:p w:rsidR="003B5927" w:rsidRPr="003B5927" w:rsidRDefault="003B5927" w:rsidP="003B5927">
      <w:pPr>
        <w:spacing w:line="360" w:lineRule="auto"/>
        <w:jc w:val="both"/>
        <w:rPr>
          <w:b/>
        </w:rPr>
      </w:pPr>
    </w:p>
    <w:p w:rsidR="003B5927" w:rsidRPr="003B5927" w:rsidRDefault="003B5927" w:rsidP="003B5927">
      <w:pPr>
        <w:spacing w:line="360" w:lineRule="auto"/>
        <w:jc w:val="both"/>
        <w:rPr>
          <w:b/>
        </w:rPr>
      </w:pPr>
      <w:r w:rsidRPr="003B5927">
        <w:rPr>
          <w:b/>
        </w:rPr>
        <w:t>&lt;/div&gt;</w:t>
      </w:r>
    </w:p>
    <w:p w:rsidR="003B5927" w:rsidRPr="003B5927" w:rsidRDefault="003B5927" w:rsidP="003B5927">
      <w:pPr>
        <w:spacing w:line="360" w:lineRule="auto"/>
        <w:jc w:val="both"/>
        <w:rPr>
          <w:b/>
        </w:rPr>
      </w:pPr>
      <w:r w:rsidRPr="003B5927">
        <w:rPr>
          <w:b/>
        </w:rPr>
        <w:t>&lt;/div&gt;</w:t>
      </w:r>
    </w:p>
    <w:p w:rsidR="003B5927" w:rsidRPr="003B5927" w:rsidRDefault="003B5927" w:rsidP="003B5927">
      <w:pPr>
        <w:spacing w:line="360" w:lineRule="auto"/>
        <w:jc w:val="both"/>
        <w:rPr>
          <w:b/>
        </w:rPr>
      </w:pPr>
    </w:p>
    <w:p w:rsidR="003B5927" w:rsidRPr="003B5927" w:rsidRDefault="003B5927" w:rsidP="003B5927">
      <w:pPr>
        <w:spacing w:line="360" w:lineRule="auto"/>
        <w:jc w:val="both"/>
        <w:rPr>
          <w:b/>
        </w:rPr>
      </w:pPr>
    </w:p>
    <w:p w:rsidR="003B5927" w:rsidRPr="003B5927" w:rsidRDefault="003B5927" w:rsidP="003B5927">
      <w:pPr>
        <w:spacing w:line="360" w:lineRule="auto"/>
        <w:jc w:val="both"/>
        <w:rPr>
          <w:b/>
        </w:rPr>
      </w:pPr>
      <w:r w:rsidRPr="003B5927">
        <w:rPr>
          <w:b/>
        </w:rPr>
        <w:t>{% ifequal error "yes" %}</w:t>
      </w:r>
    </w:p>
    <w:p w:rsidR="003B5927" w:rsidRPr="003B5927" w:rsidRDefault="003B5927" w:rsidP="003B5927">
      <w:pPr>
        <w:spacing w:line="360" w:lineRule="auto"/>
        <w:jc w:val="both"/>
        <w:rPr>
          <w:b/>
        </w:rPr>
      </w:pPr>
      <w:r w:rsidRPr="003B5927">
        <w:rPr>
          <w:b/>
        </w:rPr>
        <w:t>&lt;script&gt;</w:t>
      </w:r>
    </w:p>
    <w:p w:rsidR="003B5927" w:rsidRPr="003B5927" w:rsidRDefault="003B5927" w:rsidP="003B5927">
      <w:pPr>
        <w:spacing w:line="360" w:lineRule="auto"/>
        <w:jc w:val="both"/>
        <w:rPr>
          <w:b/>
        </w:rPr>
      </w:pPr>
      <w:r w:rsidRPr="003B5927">
        <w:rPr>
          <w:b/>
        </w:rPr>
        <w:t xml:space="preserve">    alert('Password Changed.....');</w:t>
      </w:r>
    </w:p>
    <w:p w:rsidR="003B5927" w:rsidRPr="003B5927" w:rsidRDefault="003B5927" w:rsidP="003B5927">
      <w:pPr>
        <w:spacing w:line="360" w:lineRule="auto"/>
        <w:jc w:val="both"/>
        <w:rPr>
          <w:b/>
        </w:rPr>
      </w:pPr>
      <w:r w:rsidRPr="003B5927">
        <w:rPr>
          <w:b/>
        </w:rPr>
        <w:t xml:space="preserve">    window.location=('{% url 'logout' %}')</w:t>
      </w:r>
    </w:p>
    <w:p w:rsidR="003B5927" w:rsidRPr="003B5927" w:rsidRDefault="003B5927" w:rsidP="003B5927">
      <w:pPr>
        <w:spacing w:line="360" w:lineRule="auto"/>
        <w:jc w:val="both"/>
        <w:rPr>
          <w:b/>
        </w:rPr>
      </w:pPr>
      <w:r w:rsidRPr="003B5927">
        <w:rPr>
          <w:b/>
        </w:rPr>
        <w:t>&lt;/script&gt;</w:t>
      </w:r>
    </w:p>
    <w:p w:rsidR="003B5927" w:rsidRPr="003B5927" w:rsidRDefault="003B5927" w:rsidP="003B5927">
      <w:pPr>
        <w:spacing w:line="360" w:lineRule="auto"/>
        <w:jc w:val="both"/>
        <w:rPr>
          <w:b/>
        </w:rPr>
      </w:pPr>
      <w:r w:rsidRPr="003B5927">
        <w:rPr>
          <w:b/>
        </w:rPr>
        <w:t>{% endifequal %}</w:t>
      </w:r>
    </w:p>
    <w:p w:rsidR="003B5927" w:rsidRPr="003B5927" w:rsidRDefault="003B5927" w:rsidP="003B5927">
      <w:pPr>
        <w:spacing w:line="360" w:lineRule="auto"/>
        <w:jc w:val="both"/>
        <w:rPr>
          <w:b/>
        </w:rPr>
      </w:pPr>
      <w:r w:rsidRPr="003B5927">
        <w:rPr>
          <w:b/>
        </w:rPr>
        <w:t>{% ifequal error "not" %}</w:t>
      </w:r>
    </w:p>
    <w:p w:rsidR="003B5927" w:rsidRPr="003B5927" w:rsidRDefault="003B5927" w:rsidP="003B5927">
      <w:pPr>
        <w:spacing w:line="360" w:lineRule="auto"/>
        <w:jc w:val="both"/>
        <w:rPr>
          <w:b/>
        </w:rPr>
      </w:pPr>
      <w:r w:rsidRPr="003B5927">
        <w:rPr>
          <w:b/>
        </w:rPr>
        <w:t>&lt;script&gt;</w:t>
      </w:r>
    </w:p>
    <w:p w:rsidR="003B5927" w:rsidRPr="003B5927" w:rsidRDefault="003B5927" w:rsidP="003B5927">
      <w:pPr>
        <w:spacing w:line="360" w:lineRule="auto"/>
        <w:jc w:val="both"/>
        <w:rPr>
          <w:b/>
        </w:rPr>
      </w:pPr>
      <w:r w:rsidRPr="003B5927">
        <w:rPr>
          <w:b/>
        </w:rPr>
        <w:t xml:space="preserve">    alert('New Password and Confirm Password are not match');</w:t>
      </w:r>
    </w:p>
    <w:p w:rsidR="003B5927" w:rsidRPr="003B5927" w:rsidRDefault="003B5927" w:rsidP="003B5927">
      <w:pPr>
        <w:spacing w:line="360" w:lineRule="auto"/>
        <w:jc w:val="both"/>
        <w:rPr>
          <w:b/>
        </w:rPr>
      </w:pPr>
      <w:r w:rsidRPr="003B5927">
        <w:rPr>
          <w:b/>
        </w:rPr>
        <w:t>&lt;/script&gt;</w:t>
      </w:r>
    </w:p>
    <w:p w:rsidR="003B5927" w:rsidRPr="003B5927" w:rsidRDefault="003B5927" w:rsidP="003B5927">
      <w:pPr>
        <w:spacing w:line="360" w:lineRule="auto"/>
        <w:jc w:val="both"/>
        <w:rPr>
          <w:b/>
        </w:rPr>
      </w:pPr>
      <w:r w:rsidRPr="003B5927">
        <w:rPr>
          <w:b/>
        </w:rPr>
        <w:t>{% endifequal %}</w:t>
      </w:r>
    </w:p>
    <w:p w:rsidR="003B5927" w:rsidRPr="003B5927" w:rsidRDefault="003B5927" w:rsidP="003B5927">
      <w:pPr>
        <w:spacing w:line="360" w:lineRule="auto"/>
        <w:jc w:val="both"/>
        <w:rPr>
          <w:b/>
        </w:rPr>
      </w:pPr>
    </w:p>
    <w:p w:rsidR="003B5927" w:rsidRDefault="003B5927" w:rsidP="003B5927">
      <w:pPr>
        <w:spacing w:line="360" w:lineRule="auto"/>
        <w:jc w:val="both"/>
        <w:rPr>
          <w:b/>
        </w:rPr>
      </w:pPr>
      <w:r w:rsidRPr="003B5927">
        <w:rPr>
          <w:b/>
        </w:rPr>
        <w:t>{% endblock %}</w:t>
      </w:r>
    </w:p>
    <w:p w:rsidR="00286161" w:rsidRDefault="00286161" w:rsidP="00286161">
      <w:pPr>
        <w:spacing w:line="360" w:lineRule="auto"/>
        <w:jc w:val="both"/>
        <w:rPr>
          <w:b/>
        </w:rPr>
      </w:pPr>
    </w:p>
    <w:p w:rsidR="003B5927" w:rsidRDefault="003B5927" w:rsidP="00286161">
      <w:pPr>
        <w:spacing w:line="360" w:lineRule="auto"/>
        <w:jc w:val="both"/>
        <w:rPr>
          <w:b/>
        </w:rPr>
      </w:pPr>
    </w:p>
    <w:p w:rsidR="003B5927" w:rsidRDefault="003B5927" w:rsidP="00286161">
      <w:pPr>
        <w:spacing w:line="360" w:lineRule="auto"/>
        <w:jc w:val="both"/>
        <w:rPr>
          <w:b/>
        </w:rPr>
      </w:pPr>
    </w:p>
    <w:p w:rsidR="003B5927" w:rsidRDefault="003B5927" w:rsidP="00286161">
      <w:pPr>
        <w:spacing w:line="360" w:lineRule="auto"/>
        <w:jc w:val="both"/>
        <w:rPr>
          <w:b/>
        </w:rPr>
      </w:pPr>
    </w:p>
    <w:p w:rsidR="00286161" w:rsidRPr="00D2552A" w:rsidRDefault="00EC5A6D" w:rsidP="00286161">
      <w:pPr>
        <w:jc w:val="both"/>
        <w:rPr>
          <w:b/>
          <w:bCs/>
          <w:sz w:val="72"/>
        </w:rPr>
      </w:pPr>
      <w:r w:rsidRPr="00EC5A6D">
        <w:rPr>
          <w:b/>
          <w:bCs/>
          <w:noProof/>
          <w:sz w:val="96"/>
          <w:szCs w:val="96"/>
        </w:rPr>
        <w:pict>
          <v:shapetype id="_x0000_t32" coordsize="21600,21600" o:spt="32" o:oned="t" path="m,l21600,21600e" filled="f">
            <v:path arrowok="t" fillok="f" o:connecttype="none"/>
            <o:lock v:ext="edit" shapetype="t"/>
          </v:shapetype>
          <v:shape id="_x0000_s1633" type="#_x0000_t32" style="position:absolute;left:0;text-align:left;margin-left:67.95pt;margin-top:-27.65pt;width:2.9pt;height:179.15pt;z-index:251670016" o:connectortype="straight"/>
        </w:pict>
      </w:r>
      <w:r w:rsidRPr="00EC5A6D">
        <w:rPr>
          <w:b/>
          <w:bCs/>
          <w:noProof/>
          <w:sz w:val="96"/>
          <w:szCs w:val="96"/>
        </w:rPr>
        <w:pict>
          <v:shape id="_x0000_s1632" type="#_x0000_t32" style="position:absolute;left:0;text-align:left;margin-left:6.9pt;margin-top:51.25pt;width:301.25pt;height:2.3pt;flip:y;z-index:251668992" o:connectortype="straight"/>
        </w:pict>
      </w:r>
      <w:r w:rsidR="00286161">
        <w:rPr>
          <w:b/>
          <w:bCs/>
          <w:sz w:val="96"/>
          <w:szCs w:val="96"/>
        </w:rPr>
        <w:t xml:space="preserve">      </w:t>
      </w:r>
      <w:r w:rsidR="003B5927" w:rsidRPr="00D2552A">
        <w:rPr>
          <w:b/>
          <w:bCs/>
          <w:sz w:val="96"/>
          <w:szCs w:val="96"/>
        </w:rPr>
        <w:t>C</w:t>
      </w:r>
      <w:r w:rsidR="003B5927" w:rsidRPr="00D2552A">
        <w:rPr>
          <w:b/>
          <w:bCs/>
          <w:sz w:val="52"/>
        </w:rPr>
        <w:t>HAPTER #</w:t>
      </w:r>
      <w:r w:rsidR="00286161">
        <w:rPr>
          <w:b/>
          <w:bCs/>
          <w:sz w:val="72"/>
        </w:rPr>
        <w:t xml:space="preserve"> 8</w:t>
      </w:r>
    </w:p>
    <w:p w:rsidR="00286161" w:rsidRDefault="00286161" w:rsidP="00286161">
      <w:pPr>
        <w:spacing w:line="360" w:lineRule="auto"/>
        <w:jc w:val="both"/>
        <w:rPr>
          <w:b/>
          <w:bCs/>
          <w:sz w:val="56"/>
          <w:szCs w:val="56"/>
          <w:u w:val="single"/>
        </w:rPr>
      </w:pPr>
      <w:r>
        <w:rPr>
          <w:rFonts w:ascii="Monotype Corsiva" w:hAnsi="Monotype Corsiva"/>
          <w:b/>
          <w:bCs/>
          <w:sz w:val="72"/>
        </w:rPr>
        <w:t xml:space="preserve">         </w:t>
      </w:r>
      <w:r>
        <w:rPr>
          <w:b/>
          <w:bCs/>
          <w:sz w:val="56"/>
          <w:szCs w:val="56"/>
          <w:u w:val="single"/>
        </w:rPr>
        <w:t>Advantages &amp; Limitations</w:t>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p>
    <w:p w:rsidR="00286161" w:rsidRPr="002E3A3D" w:rsidRDefault="00286161" w:rsidP="00286161">
      <w:pPr>
        <w:spacing w:line="360" w:lineRule="auto"/>
        <w:jc w:val="both"/>
        <w:rPr>
          <w:b/>
          <w:bCs/>
          <w:sz w:val="56"/>
          <w:szCs w:val="56"/>
          <w:u w:val="single"/>
        </w:rPr>
      </w:pPr>
    </w:p>
    <w:p w:rsidR="00286161" w:rsidRPr="00441C11" w:rsidRDefault="00286161" w:rsidP="00286161">
      <w:pPr>
        <w:spacing w:after="280" w:line="360" w:lineRule="auto"/>
        <w:ind w:left="705" w:right="660"/>
        <w:jc w:val="both"/>
        <w:rPr>
          <w:rFonts w:eastAsia="Times New Roman"/>
          <w:b/>
          <w:bCs/>
          <w:color w:val="000000"/>
          <w:sz w:val="28"/>
          <w:szCs w:val="28"/>
          <w:u w:val="single"/>
        </w:rPr>
      </w:pPr>
      <w:r>
        <w:rPr>
          <w:rFonts w:eastAsia="Times New Roman"/>
          <w:b/>
          <w:bCs/>
          <w:color w:val="000000"/>
          <w:sz w:val="28"/>
          <w:szCs w:val="28"/>
          <w:u w:val="single"/>
        </w:rPr>
        <w:t>Advantages</w:t>
      </w:r>
      <w:r w:rsidRPr="00441C11">
        <w:rPr>
          <w:rFonts w:eastAsia="Times New Roman"/>
          <w:b/>
          <w:bCs/>
          <w:color w:val="000000"/>
          <w:sz w:val="28"/>
          <w:szCs w:val="28"/>
          <w:u w:val="single"/>
        </w:rPr>
        <w:t xml:space="preserve"> of “</w:t>
      </w:r>
      <w:r w:rsidR="004954B7">
        <w:rPr>
          <w:b/>
          <w:sz w:val="28"/>
          <w:szCs w:val="28"/>
          <w:u w:val="single"/>
        </w:rPr>
        <w:t>Smart Health Prediction System”</w:t>
      </w:r>
    </w:p>
    <w:p w:rsidR="00286161" w:rsidRPr="00441C11" w:rsidRDefault="00286161" w:rsidP="00286161">
      <w:pPr>
        <w:spacing w:before="115" w:after="115" w:line="360" w:lineRule="auto"/>
        <w:ind w:left="720" w:right="645" w:firstLine="705"/>
        <w:jc w:val="both"/>
      </w:pPr>
      <w:r w:rsidRPr="00441C11">
        <w:t>“</w:t>
      </w:r>
      <w:r w:rsidR="004954B7">
        <w:t>Smart Health Prediction System</w:t>
      </w:r>
      <w:r w:rsidRPr="00441C11">
        <w:t>” provides various features, which complement the information system and increase the productivity of the system. These features make the system easily usable and convenient.  Some of the important features included are listed as follows:</w:t>
      </w:r>
    </w:p>
    <w:p w:rsidR="00286161" w:rsidRPr="00441C11" w:rsidRDefault="00286161" w:rsidP="00286161">
      <w:pPr>
        <w:numPr>
          <w:ilvl w:val="0"/>
          <w:numId w:val="12"/>
        </w:numPr>
        <w:tabs>
          <w:tab w:val="left" w:pos="2138"/>
        </w:tabs>
        <w:spacing w:line="360" w:lineRule="auto"/>
        <w:ind w:left="2138" w:hanging="360"/>
        <w:jc w:val="both"/>
      </w:pPr>
      <w:r w:rsidRPr="00441C11">
        <w:t>Intelligent User Forms Design</w:t>
      </w:r>
    </w:p>
    <w:p w:rsidR="00286161" w:rsidRPr="00441C11" w:rsidRDefault="00286161" w:rsidP="00286161">
      <w:pPr>
        <w:numPr>
          <w:ilvl w:val="2"/>
          <w:numId w:val="12"/>
        </w:numPr>
        <w:tabs>
          <w:tab w:val="left" w:pos="2858"/>
        </w:tabs>
        <w:spacing w:line="360" w:lineRule="auto"/>
        <w:ind w:left="2858" w:hanging="360"/>
        <w:jc w:val="both"/>
      </w:pPr>
      <w:r w:rsidRPr="00441C11">
        <w:t>Data access and manipulation through same forms</w:t>
      </w:r>
    </w:p>
    <w:p w:rsidR="00286161" w:rsidRPr="00441C11" w:rsidRDefault="00286161" w:rsidP="00286161">
      <w:pPr>
        <w:numPr>
          <w:ilvl w:val="2"/>
          <w:numId w:val="12"/>
        </w:numPr>
        <w:tabs>
          <w:tab w:val="left" w:pos="2858"/>
        </w:tabs>
        <w:spacing w:line="360" w:lineRule="auto"/>
        <w:ind w:left="2858" w:hanging="360"/>
        <w:jc w:val="both"/>
      </w:pPr>
      <w:r w:rsidRPr="00441C11">
        <w:t>Access to most required information</w:t>
      </w:r>
    </w:p>
    <w:p w:rsidR="00286161" w:rsidRPr="00441C11" w:rsidRDefault="00286161" w:rsidP="00286161">
      <w:pPr>
        <w:numPr>
          <w:ilvl w:val="0"/>
          <w:numId w:val="12"/>
        </w:numPr>
        <w:tabs>
          <w:tab w:val="left" w:pos="2138"/>
        </w:tabs>
        <w:spacing w:line="360" w:lineRule="auto"/>
        <w:ind w:left="2138" w:hanging="360"/>
        <w:jc w:val="both"/>
      </w:pPr>
      <w:r w:rsidRPr="00441C11">
        <w:t xml:space="preserve">Data Security </w:t>
      </w:r>
    </w:p>
    <w:p w:rsidR="00286161" w:rsidRPr="00441C11" w:rsidRDefault="00286161" w:rsidP="00286161">
      <w:pPr>
        <w:numPr>
          <w:ilvl w:val="0"/>
          <w:numId w:val="12"/>
        </w:numPr>
        <w:tabs>
          <w:tab w:val="left" w:pos="2138"/>
        </w:tabs>
        <w:spacing w:line="360" w:lineRule="auto"/>
        <w:ind w:left="2138" w:hanging="360"/>
        <w:jc w:val="both"/>
      </w:pPr>
      <w:r w:rsidRPr="00441C11">
        <w:t>Restrictive data access, as per login assigned only.</w:t>
      </w:r>
    </w:p>
    <w:p w:rsidR="00286161" w:rsidRPr="00BB2D59" w:rsidRDefault="00286161" w:rsidP="00286161">
      <w:pPr>
        <w:numPr>
          <w:ilvl w:val="0"/>
          <w:numId w:val="12"/>
        </w:numPr>
        <w:tabs>
          <w:tab w:val="left" w:pos="2138"/>
        </w:tabs>
        <w:spacing w:line="360" w:lineRule="auto"/>
        <w:ind w:left="2138" w:hanging="360"/>
        <w:jc w:val="both"/>
      </w:pPr>
      <w:r w:rsidRPr="00441C11">
        <w:t>Organized and structured storage of facts.</w:t>
      </w:r>
    </w:p>
    <w:p w:rsidR="00286161" w:rsidRDefault="00286161" w:rsidP="00286161">
      <w:pPr>
        <w:numPr>
          <w:ilvl w:val="0"/>
          <w:numId w:val="12"/>
        </w:numPr>
        <w:tabs>
          <w:tab w:val="left" w:pos="2138"/>
        </w:tabs>
        <w:spacing w:line="360" w:lineRule="auto"/>
        <w:ind w:left="2138" w:hanging="360"/>
        <w:jc w:val="both"/>
        <w:rPr>
          <w:rFonts w:ascii="Georgia" w:hAnsi="Georgia"/>
          <w:sz w:val="22"/>
          <w:szCs w:val="22"/>
        </w:rPr>
      </w:pPr>
      <w:r>
        <w:rPr>
          <w:rFonts w:ascii="Georgia" w:hAnsi="Georgia"/>
          <w:sz w:val="22"/>
          <w:szCs w:val="22"/>
        </w:rPr>
        <w:t>Strategic Planning made easy.</w:t>
      </w:r>
    </w:p>
    <w:p w:rsidR="00286161" w:rsidRDefault="00286161" w:rsidP="00286161">
      <w:pPr>
        <w:numPr>
          <w:ilvl w:val="0"/>
          <w:numId w:val="12"/>
        </w:numPr>
        <w:tabs>
          <w:tab w:val="left" w:pos="2138"/>
        </w:tabs>
        <w:spacing w:line="360" w:lineRule="auto"/>
        <w:ind w:left="2138" w:hanging="360"/>
        <w:jc w:val="both"/>
        <w:rPr>
          <w:rFonts w:ascii="Georgia" w:hAnsi="Georgia"/>
          <w:sz w:val="22"/>
          <w:szCs w:val="22"/>
        </w:rPr>
      </w:pPr>
      <w:r>
        <w:rPr>
          <w:rFonts w:ascii="Georgia" w:hAnsi="Georgia"/>
          <w:sz w:val="22"/>
          <w:szCs w:val="22"/>
        </w:rPr>
        <w:t>No decay of old Records.</w:t>
      </w:r>
    </w:p>
    <w:p w:rsidR="004954B7" w:rsidRDefault="00286161" w:rsidP="004954B7">
      <w:pPr>
        <w:numPr>
          <w:ilvl w:val="0"/>
          <w:numId w:val="12"/>
        </w:numPr>
        <w:tabs>
          <w:tab w:val="left" w:pos="2138"/>
        </w:tabs>
        <w:spacing w:line="360" w:lineRule="auto"/>
        <w:ind w:left="2138" w:hanging="360"/>
        <w:jc w:val="both"/>
        <w:rPr>
          <w:rFonts w:ascii="Georgia" w:hAnsi="Georgia"/>
          <w:sz w:val="22"/>
          <w:szCs w:val="22"/>
        </w:rPr>
      </w:pPr>
      <w:r>
        <w:rPr>
          <w:rFonts w:ascii="Georgia" w:hAnsi="Georgia"/>
          <w:sz w:val="22"/>
          <w:szCs w:val="22"/>
        </w:rPr>
        <w:t>Exact financial position of the Business.</w:t>
      </w:r>
    </w:p>
    <w:p w:rsidR="004954B7" w:rsidRPr="004954B7" w:rsidRDefault="004954B7" w:rsidP="004954B7">
      <w:pPr>
        <w:numPr>
          <w:ilvl w:val="0"/>
          <w:numId w:val="12"/>
        </w:numPr>
        <w:tabs>
          <w:tab w:val="left" w:pos="2138"/>
        </w:tabs>
        <w:spacing w:line="360" w:lineRule="auto"/>
        <w:ind w:left="2138" w:hanging="360"/>
        <w:jc w:val="both"/>
      </w:pPr>
      <w:r w:rsidRPr="004954B7">
        <w:t>User can search for doctor’s help at any point of time.</w:t>
      </w:r>
    </w:p>
    <w:p w:rsidR="004954B7" w:rsidRPr="004954B7" w:rsidRDefault="004954B7" w:rsidP="004954B7">
      <w:pPr>
        <w:numPr>
          <w:ilvl w:val="0"/>
          <w:numId w:val="12"/>
        </w:numPr>
        <w:tabs>
          <w:tab w:val="left" w:pos="2138"/>
        </w:tabs>
        <w:spacing w:line="360" w:lineRule="auto"/>
        <w:ind w:left="2138" w:hanging="360"/>
        <w:jc w:val="both"/>
      </w:pPr>
      <w:r w:rsidRPr="004954B7">
        <w:t>User can talk about their illness and get instant diagnosis.</w:t>
      </w:r>
    </w:p>
    <w:p w:rsidR="004954B7" w:rsidRPr="004954B7" w:rsidRDefault="004954B7" w:rsidP="004954B7">
      <w:pPr>
        <w:numPr>
          <w:ilvl w:val="0"/>
          <w:numId w:val="12"/>
        </w:numPr>
        <w:tabs>
          <w:tab w:val="left" w:pos="2138"/>
        </w:tabs>
        <w:spacing w:line="360" w:lineRule="auto"/>
        <w:ind w:left="2138" w:hanging="360"/>
        <w:jc w:val="both"/>
      </w:pPr>
      <w:r w:rsidRPr="004954B7">
        <w:t>Doctors get more clients online.</w:t>
      </w:r>
    </w:p>
    <w:p w:rsidR="00286161" w:rsidRDefault="00286161" w:rsidP="00286161">
      <w:pPr>
        <w:spacing w:line="360" w:lineRule="auto"/>
        <w:jc w:val="both"/>
        <w:rPr>
          <w:rFonts w:eastAsia="Times New Roman"/>
          <w:b/>
          <w:bCs/>
          <w:color w:val="000000"/>
          <w:sz w:val="28"/>
          <w:szCs w:val="28"/>
          <w:u w:val="single"/>
        </w:rPr>
      </w:pPr>
    </w:p>
    <w:p w:rsidR="00286161" w:rsidRDefault="00286161" w:rsidP="00286161">
      <w:pPr>
        <w:spacing w:line="360" w:lineRule="auto"/>
        <w:jc w:val="both"/>
        <w:rPr>
          <w:rFonts w:eastAsia="Times New Roman"/>
          <w:b/>
          <w:bCs/>
          <w:color w:val="000000"/>
          <w:sz w:val="28"/>
          <w:szCs w:val="28"/>
          <w:u w:val="single"/>
        </w:rPr>
      </w:pPr>
    </w:p>
    <w:p w:rsidR="00286161" w:rsidRDefault="00286161" w:rsidP="00286161">
      <w:pPr>
        <w:spacing w:line="360" w:lineRule="auto"/>
        <w:jc w:val="both"/>
        <w:rPr>
          <w:rFonts w:eastAsia="Times New Roman"/>
          <w:b/>
          <w:bCs/>
          <w:color w:val="000000"/>
          <w:sz w:val="28"/>
          <w:szCs w:val="28"/>
          <w:u w:val="single"/>
        </w:rPr>
      </w:pPr>
    </w:p>
    <w:p w:rsidR="00286161" w:rsidRDefault="00286161" w:rsidP="00286161">
      <w:pPr>
        <w:spacing w:line="360" w:lineRule="auto"/>
        <w:jc w:val="both"/>
        <w:rPr>
          <w:rFonts w:eastAsia="Times New Roman"/>
          <w:b/>
          <w:bCs/>
          <w:color w:val="000000"/>
          <w:sz w:val="28"/>
          <w:szCs w:val="28"/>
          <w:u w:val="single"/>
        </w:rPr>
      </w:pPr>
    </w:p>
    <w:p w:rsidR="009015FE" w:rsidRDefault="009015FE" w:rsidP="00286161">
      <w:pPr>
        <w:spacing w:line="360" w:lineRule="auto"/>
        <w:jc w:val="both"/>
        <w:rPr>
          <w:rFonts w:eastAsia="Times New Roman"/>
          <w:b/>
          <w:bCs/>
          <w:color w:val="000000"/>
          <w:sz w:val="28"/>
          <w:szCs w:val="28"/>
          <w:u w:val="single"/>
        </w:rPr>
      </w:pPr>
    </w:p>
    <w:p w:rsidR="00286161" w:rsidRDefault="00286161" w:rsidP="00B32ABA">
      <w:pPr>
        <w:spacing w:line="360" w:lineRule="auto"/>
        <w:jc w:val="both"/>
        <w:rPr>
          <w:rFonts w:eastAsia="Times New Roman"/>
          <w:b/>
          <w:bCs/>
          <w:color w:val="000000"/>
          <w:sz w:val="28"/>
          <w:szCs w:val="28"/>
          <w:u w:val="single"/>
        </w:rPr>
      </w:pPr>
      <w:r w:rsidRPr="00D2552A">
        <w:rPr>
          <w:rFonts w:eastAsia="Times New Roman"/>
          <w:b/>
          <w:bCs/>
          <w:color w:val="000000"/>
          <w:sz w:val="28"/>
          <w:szCs w:val="28"/>
          <w:u w:val="single"/>
        </w:rPr>
        <w:t>Limitations of “</w:t>
      </w:r>
      <w:r w:rsidR="004954B7">
        <w:rPr>
          <w:b/>
          <w:sz w:val="28"/>
          <w:szCs w:val="28"/>
          <w:u w:val="single"/>
        </w:rPr>
        <w:t>Smart Health Prediction System</w:t>
      </w:r>
      <w:r w:rsidRPr="00D2552A">
        <w:rPr>
          <w:rFonts w:eastAsia="Times New Roman"/>
          <w:b/>
          <w:bCs/>
          <w:color w:val="000000"/>
          <w:sz w:val="28"/>
          <w:szCs w:val="28"/>
          <w:u w:val="single"/>
        </w:rPr>
        <w:t>”:</w:t>
      </w:r>
    </w:p>
    <w:p w:rsidR="00286161" w:rsidRPr="00D2552A" w:rsidRDefault="00286161" w:rsidP="00B32ABA">
      <w:pPr>
        <w:spacing w:line="360" w:lineRule="auto"/>
        <w:jc w:val="both"/>
        <w:rPr>
          <w:rFonts w:eastAsia="Times New Roman"/>
          <w:b/>
          <w:bCs/>
          <w:color w:val="000000"/>
          <w:sz w:val="28"/>
          <w:szCs w:val="28"/>
          <w:u w:val="single"/>
        </w:rPr>
      </w:pPr>
    </w:p>
    <w:p w:rsidR="00286161" w:rsidRPr="00C03713" w:rsidRDefault="00286161" w:rsidP="00B32ABA">
      <w:pPr>
        <w:spacing w:before="115" w:after="115" w:line="360" w:lineRule="auto"/>
        <w:ind w:right="645"/>
        <w:jc w:val="both"/>
      </w:pPr>
      <w:r w:rsidRPr="00C03713">
        <w:t>Besides the above achievements and the successful completion of the project, we still feel the project has some limitations, listed as below:</w:t>
      </w:r>
    </w:p>
    <w:p w:rsidR="00286161" w:rsidRPr="00C03713" w:rsidRDefault="00286161" w:rsidP="00B32ABA">
      <w:pPr>
        <w:widowControl/>
        <w:numPr>
          <w:ilvl w:val="1"/>
          <w:numId w:val="27"/>
        </w:numPr>
        <w:suppressAutoHyphens w:val="0"/>
        <w:spacing w:before="100" w:beforeAutospacing="1" w:after="100" w:afterAutospacing="1" w:line="360" w:lineRule="auto"/>
        <w:ind w:left="0" w:firstLine="0"/>
        <w:rPr>
          <w:rFonts w:eastAsia="Times New Roman"/>
        </w:rPr>
      </w:pPr>
      <w:r w:rsidRPr="00C03713">
        <w:rPr>
          <w:rFonts w:eastAsia="Times New Roman"/>
        </w:rPr>
        <w:t xml:space="preserve">It is not a large scale system. </w:t>
      </w:r>
    </w:p>
    <w:p w:rsidR="00286161" w:rsidRPr="00C03713" w:rsidRDefault="00286161" w:rsidP="00B32ABA">
      <w:pPr>
        <w:widowControl/>
        <w:numPr>
          <w:ilvl w:val="1"/>
          <w:numId w:val="27"/>
        </w:numPr>
        <w:suppressAutoHyphens w:val="0"/>
        <w:spacing w:before="100" w:beforeAutospacing="1" w:after="100" w:afterAutospacing="1" w:line="360" w:lineRule="auto"/>
        <w:ind w:left="0" w:firstLine="0"/>
        <w:rPr>
          <w:rFonts w:eastAsia="Times New Roman"/>
        </w:rPr>
      </w:pPr>
      <w:r w:rsidRPr="00C03713">
        <w:rPr>
          <w:rFonts w:eastAsia="Times New Roman"/>
        </w:rPr>
        <w:t xml:space="preserve">Only limited information provided by this system. </w:t>
      </w:r>
    </w:p>
    <w:p w:rsidR="00286161" w:rsidRPr="00C03713" w:rsidRDefault="00286161" w:rsidP="00B32ABA">
      <w:pPr>
        <w:pStyle w:val="ListParagraph"/>
        <w:widowControl/>
        <w:numPr>
          <w:ilvl w:val="1"/>
          <w:numId w:val="27"/>
        </w:numPr>
        <w:suppressAutoHyphens w:val="0"/>
        <w:spacing w:after="200" w:line="360" w:lineRule="auto"/>
        <w:ind w:left="0" w:right="680" w:firstLine="0"/>
        <w:contextualSpacing/>
      </w:pPr>
      <w:r w:rsidRPr="00C03713">
        <w:t xml:space="preserve">Since it is an online project, </w:t>
      </w:r>
      <w:r w:rsidR="00AE336A">
        <w:t>users</w:t>
      </w:r>
      <w:r w:rsidRPr="00C03713">
        <w:t xml:space="preserve"> need internet connection.</w:t>
      </w:r>
    </w:p>
    <w:p w:rsidR="004954B7" w:rsidRDefault="00286161" w:rsidP="00B32ABA">
      <w:pPr>
        <w:pStyle w:val="ListParagraph"/>
        <w:widowControl/>
        <w:numPr>
          <w:ilvl w:val="1"/>
          <w:numId w:val="27"/>
        </w:numPr>
        <w:suppressAutoHyphens w:val="0"/>
        <w:spacing w:after="200" w:line="360" w:lineRule="auto"/>
        <w:ind w:left="0" w:right="680" w:firstLine="0"/>
        <w:contextualSpacing/>
      </w:pPr>
      <w:r w:rsidRPr="00C03713">
        <w:t>People who are not familiar with computers can’t use this software.</w:t>
      </w:r>
    </w:p>
    <w:p w:rsidR="004954B7" w:rsidRPr="004954B7" w:rsidRDefault="004954B7" w:rsidP="00B32ABA">
      <w:pPr>
        <w:pStyle w:val="ListParagraph"/>
        <w:widowControl/>
        <w:numPr>
          <w:ilvl w:val="1"/>
          <w:numId w:val="27"/>
        </w:numPr>
        <w:suppressAutoHyphens w:val="0"/>
        <w:spacing w:after="200" w:line="360" w:lineRule="auto"/>
        <w:ind w:left="0" w:right="680" w:firstLine="0"/>
        <w:contextualSpacing/>
      </w:pPr>
      <w:r w:rsidRPr="004954B7">
        <w:t>The system is not fully automated; it needs doctors for full diagnosis.</w:t>
      </w:r>
    </w:p>
    <w:p w:rsidR="004954B7" w:rsidRPr="00C03713" w:rsidRDefault="004954B7" w:rsidP="00B32ABA">
      <w:pPr>
        <w:pStyle w:val="ListParagraph"/>
        <w:widowControl/>
        <w:suppressAutoHyphens w:val="0"/>
        <w:spacing w:after="200" w:line="360" w:lineRule="auto"/>
        <w:ind w:left="1440" w:right="680"/>
        <w:contextualSpacing/>
      </w:pPr>
    </w:p>
    <w:p w:rsidR="00286161" w:rsidRDefault="00286161" w:rsidP="00286161">
      <w:pPr>
        <w:widowControl/>
        <w:suppressAutoHyphens w:val="0"/>
        <w:spacing w:before="100" w:beforeAutospacing="1" w:after="100" w:afterAutospacing="1"/>
        <w:ind w:left="1440"/>
        <w:rPr>
          <w:rFonts w:ascii="Georgia" w:eastAsia="Times New Roman" w:hAnsi="Georgia"/>
          <w:sz w:val="22"/>
          <w:szCs w:val="22"/>
        </w:rPr>
      </w:pPr>
    </w:p>
    <w:p w:rsidR="00286161" w:rsidRDefault="00286161" w:rsidP="00286161">
      <w:pPr>
        <w:widowControl/>
        <w:suppressAutoHyphens w:val="0"/>
        <w:spacing w:before="100" w:beforeAutospacing="1" w:after="100" w:afterAutospacing="1"/>
        <w:ind w:left="1440"/>
        <w:rPr>
          <w:rFonts w:ascii="Georgia" w:eastAsia="Times New Roman" w:hAnsi="Georgia"/>
          <w:sz w:val="22"/>
          <w:szCs w:val="22"/>
        </w:rPr>
      </w:pPr>
    </w:p>
    <w:p w:rsidR="00286161" w:rsidRDefault="00286161" w:rsidP="00286161">
      <w:pPr>
        <w:widowControl/>
        <w:suppressAutoHyphens w:val="0"/>
        <w:spacing w:before="100" w:beforeAutospacing="1" w:after="100" w:afterAutospacing="1"/>
        <w:ind w:left="1440"/>
        <w:rPr>
          <w:rFonts w:ascii="Georgia" w:eastAsia="Times New Roman" w:hAnsi="Georgia"/>
          <w:sz w:val="22"/>
          <w:szCs w:val="22"/>
        </w:rPr>
      </w:pPr>
    </w:p>
    <w:p w:rsidR="00286161" w:rsidRDefault="00286161" w:rsidP="00286161">
      <w:pPr>
        <w:widowControl/>
        <w:suppressAutoHyphens w:val="0"/>
        <w:spacing w:before="100" w:beforeAutospacing="1" w:after="100" w:afterAutospacing="1"/>
        <w:ind w:left="1440"/>
        <w:rPr>
          <w:rFonts w:ascii="Georgia" w:eastAsia="Times New Roman" w:hAnsi="Georgia"/>
          <w:sz w:val="22"/>
          <w:szCs w:val="22"/>
        </w:rPr>
      </w:pPr>
    </w:p>
    <w:p w:rsidR="00286161" w:rsidRDefault="00286161" w:rsidP="00286161">
      <w:pPr>
        <w:widowControl/>
        <w:suppressAutoHyphens w:val="0"/>
        <w:spacing w:before="100" w:beforeAutospacing="1" w:after="100" w:afterAutospacing="1"/>
        <w:ind w:left="1440"/>
        <w:rPr>
          <w:rFonts w:ascii="Georgia" w:eastAsia="Times New Roman" w:hAnsi="Georgia"/>
          <w:sz w:val="22"/>
          <w:szCs w:val="22"/>
        </w:rPr>
      </w:pPr>
    </w:p>
    <w:p w:rsidR="00286161" w:rsidRDefault="00286161" w:rsidP="00286161">
      <w:pPr>
        <w:widowControl/>
        <w:suppressAutoHyphens w:val="0"/>
        <w:spacing w:before="100" w:beforeAutospacing="1" w:after="100" w:afterAutospacing="1"/>
        <w:ind w:left="1440"/>
        <w:rPr>
          <w:rFonts w:ascii="Georgia" w:eastAsia="Times New Roman" w:hAnsi="Georgia"/>
          <w:sz w:val="22"/>
          <w:szCs w:val="22"/>
        </w:rPr>
      </w:pPr>
    </w:p>
    <w:p w:rsidR="00286161" w:rsidRDefault="00286161" w:rsidP="00286161">
      <w:pPr>
        <w:widowControl/>
        <w:suppressAutoHyphens w:val="0"/>
        <w:spacing w:before="100" w:beforeAutospacing="1" w:after="100" w:afterAutospacing="1"/>
        <w:ind w:left="1440"/>
        <w:rPr>
          <w:rFonts w:ascii="Georgia" w:eastAsia="Times New Roman" w:hAnsi="Georgia"/>
          <w:sz w:val="22"/>
          <w:szCs w:val="22"/>
        </w:rPr>
      </w:pPr>
    </w:p>
    <w:p w:rsidR="00286161" w:rsidRDefault="00286161" w:rsidP="00286161">
      <w:pPr>
        <w:widowControl/>
        <w:suppressAutoHyphens w:val="0"/>
        <w:spacing w:before="100" w:beforeAutospacing="1" w:after="100" w:afterAutospacing="1"/>
        <w:ind w:left="1440"/>
        <w:rPr>
          <w:rFonts w:ascii="Georgia" w:eastAsia="Times New Roman" w:hAnsi="Georgia"/>
          <w:sz w:val="22"/>
          <w:szCs w:val="22"/>
        </w:rPr>
      </w:pPr>
    </w:p>
    <w:p w:rsidR="00286161" w:rsidRDefault="00286161" w:rsidP="00286161">
      <w:pPr>
        <w:widowControl/>
        <w:suppressAutoHyphens w:val="0"/>
        <w:spacing w:before="100" w:beforeAutospacing="1" w:after="100" w:afterAutospacing="1"/>
        <w:ind w:left="1440"/>
        <w:rPr>
          <w:rFonts w:ascii="Georgia" w:eastAsia="Times New Roman" w:hAnsi="Georgia"/>
          <w:sz w:val="22"/>
          <w:szCs w:val="22"/>
        </w:rPr>
      </w:pPr>
    </w:p>
    <w:p w:rsidR="00286161" w:rsidRDefault="00286161" w:rsidP="00286161">
      <w:pPr>
        <w:widowControl/>
        <w:suppressAutoHyphens w:val="0"/>
        <w:spacing w:before="100" w:beforeAutospacing="1" w:after="100" w:afterAutospacing="1"/>
        <w:ind w:left="1440"/>
        <w:rPr>
          <w:rFonts w:ascii="Georgia" w:eastAsia="Times New Roman" w:hAnsi="Georgia"/>
          <w:sz w:val="22"/>
          <w:szCs w:val="22"/>
        </w:rPr>
      </w:pPr>
    </w:p>
    <w:p w:rsidR="00286161" w:rsidRDefault="00286161" w:rsidP="00286161">
      <w:pPr>
        <w:widowControl/>
        <w:suppressAutoHyphens w:val="0"/>
        <w:spacing w:before="100" w:beforeAutospacing="1" w:after="100" w:afterAutospacing="1"/>
        <w:ind w:left="1440"/>
        <w:rPr>
          <w:rFonts w:ascii="Georgia" w:eastAsia="Times New Roman" w:hAnsi="Georgia"/>
          <w:sz w:val="22"/>
          <w:szCs w:val="22"/>
        </w:rPr>
      </w:pPr>
    </w:p>
    <w:p w:rsidR="00286161" w:rsidRDefault="00286161" w:rsidP="00286161">
      <w:pPr>
        <w:widowControl/>
        <w:suppressAutoHyphens w:val="0"/>
        <w:spacing w:before="100" w:beforeAutospacing="1" w:after="100" w:afterAutospacing="1"/>
        <w:ind w:left="1440"/>
        <w:rPr>
          <w:rFonts w:ascii="Georgia" w:eastAsia="Times New Roman" w:hAnsi="Georgia"/>
          <w:sz w:val="22"/>
          <w:szCs w:val="22"/>
        </w:rPr>
      </w:pPr>
    </w:p>
    <w:p w:rsidR="00286161" w:rsidRDefault="00286161" w:rsidP="00286161">
      <w:pPr>
        <w:widowControl/>
        <w:suppressAutoHyphens w:val="0"/>
        <w:spacing w:before="100" w:beforeAutospacing="1" w:after="100" w:afterAutospacing="1"/>
        <w:ind w:left="1440"/>
        <w:rPr>
          <w:rFonts w:ascii="Georgia" w:eastAsia="Times New Roman" w:hAnsi="Georgia"/>
          <w:sz w:val="22"/>
          <w:szCs w:val="22"/>
        </w:rPr>
      </w:pPr>
    </w:p>
    <w:p w:rsidR="00286161" w:rsidRDefault="00286161" w:rsidP="00286161">
      <w:pPr>
        <w:widowControl/>
        <w:suppressAutoHyphens w:val="0"/>
        <w:spacing w:before="100" w:beforeAutospacing="1" w:after="100" w:afterAutospacing="1"/>
        <w:ind w:left="1440"/>
        <w:rPr>
          <w:rFonts w:ascii="Georgia" w:eastAsia="Times New Roman" w:hAnsi="Georgia"/>
          <w:sz w:val="22"/>
          <w:szCs w:val="22"/>
        </w:rPr>
      </w:pPr>
    </w:p>
    <w:p w:rsidR="00286161" w:rsidRDefault="00286161" w:rsidP="00286161">
      <w:pPr>
        <w:widowControl/>
        <w:suppressAutoHyphens w:val="0"/>
        <w:spacing w:before="100" w:beforeAutospacing="1" w:after="100" w:afterAutospacing="1"/>
        <w:ind w:left="1440"/>
        <w:rPr>
          <w:rFonts w:ascii="Georgia" w:eastAsia="Times New Roman" w:hAnsi="Georgia"/>
          <w:sz w:val="22"/>
          <w:szCs w:val="22"/>
        </w:rPr>
      </w:pPr>
    </w:p>
    <w:p w:rsidR="00286161" w:rsidRPr="00A405D1" w:rsidRDefault="00286161" w:rsidP="00286161">
      <w:pPr>
        <w:widowControl/>
        <w:suppressAutoHyphens w:val="0"/>
        <w:spacing w:before="100" w:beforeAutospacing="1" w:after="100" w:afterAutospacing="1"/>
        <w:rPr>
          <w:rFonts w:ascii="Georgia" w:eastAsia="Times New Roman" w:hAnsi="Georgia"/>
          <w:sz w:val="22"/>
          <w:szCs w:val="22"/>
        </w:rPr>
      </w:pPr>
    </w:p>
    <w:p w:rsidR="00286161" w:rsidRDefault="00286161" w:rsidP="00286161">
      <w:pPr>
        <w:tabs>
          <w:tab w:val="left" w:pos="2138"/>
        </w:tabs>
        <w:spacing w:line="360" w:lineRule="auto"/>
        <w:rPr>
          <w:rFonts w:ascii="Georgia" w:hAnsi="Georgia"/>
          <w:sz w:val="22"/>
          <w:szCs w:val="22"/>
        </w:rPr>
      </w:pPr>
    </w:p>
    <w:p w:rsidR="00286161" w:rsidRDefault="00286161" w:rsidP="00286161">
      <w:pPr>
        <w:tabs>
          <w:tab w:val="left" w:pos="2138"/>
        </w:tabs>
        <w:spacing w:line="360" w:lineRule="auto"/>
        <w:rPr>
          <w:rFonts w:ascii="Georgia" w:hAnsi="Georgia"/>
          <w:sz w:val="22"/>
          <w:szCs w:val="22"/>
        </w:rPr>
      </w:pPr>
      <w:r>
        <w:rPr>
          <w:rFonts w:ascii="Georgia" w:hAnsi="Georgia"/>
          <w:sz w:val="22"/>
          <w:szCs w:val="22"/>
        </w:rPr>
        <w:t xml:space="preserve">                 </w:t>
      </w:r>
    </w:p>
    <w:p w:rsidR="00286161" w:rsidRDefault="00286161" w:rsidP="00286161">
      <w:pPr>
        <w:tabs>
          <w:tab w:val="left" w:pos="2138"/>
        </w:tabs>
        <w:spacing w:line="360" w:lineRule="auto"/>
        <w:rPr>
          <w:rFonts w:ascii="Georgia" w:hAnsi="Georgia"/>
          <w:sz w:val="22"/>
          <w:szCs w:val="22"/>
        </w:rPr>
      </w:pPr>
    </w:p>
    <w:p w:rsidR="00286161" w:rsidRPr="00D2552A" w:rsidRDefault="00EC5A6D" w:rsidP="00286161">
      <w:pPr>
        <w:jc w:val="both"/>
        <w:rPr>
          <w:b/>
          <w:bCs/>
          <w:sz w:val="72"/>
        </w:rPr>
      </w:pPr>
      <w:r w:rsidRPr="00EC5A6D">
        <w:rPr>
          <w:b/>
          <w:bCs/>
          <w:noProof/>
          <w:sz w:val="96"/>
          <w:szCs w:val="96"/>
        </w:rPr>
        <w:pict>
          <v:shape id="_x0000_s1635" type="#_x0000_t32" style="position:absolute;left:0;text-align:left;margin-left:67.95pt;margin-top:-27.65pt;width:2.9pt;height:179.15pt;z-index:251672064" o:connectortype="straight"/>
        </w:pict>
      </w:r>
      <w:r w:rsidRPr="00EC5A6D">
        <w:rPr>
          <w:b/>
          <w:bCs/>
          <w:noProof/>
          <w:sz w:val="96"/>
          <w:szCs w:val="96"/>
        </w:rPr>
        <w:pict>
          <v:shape id="_x0000_s1634" type="#_x0000_t32" style="position:absolute;left:0;text-align:left;margin-left:6.9pt;margin-top:51.25pt;width:301.25pt;height:2.3pt;flip:y;z-index:251671040" o:connectortype="straight"/>
        </w:pict>
      </w:r>
      <w:r w:rsidR="00286161">
        <w:rPr>
          <w:b/>
          <w:bCs/>
          <w:sz w:val="96"/>
          <w:szCs w:val="96"/>
        </w:rPr>
        <w:t xml:space="preserve">      </w:t>
      </w:r>
      <w:r w:rsidR="00974FFD" w:rsidRPr="00D2552A">
        <w:rPr>
          <w:b/>
          <w:bCs/>
          <w:sz w:val="96"/>
          <w:szCs w:val="96"/>
        </w:rPr>
        <w:t>C</w:t>
      </w:r>
      <w:r w:rsidR="00974FFD" w:rsidRPr="00D2552A">
        <w:rPr>
          <w:b/>
          <w:bCs/>
          <w:sz w:val="52"/>
        </w:rPr>
        <w:t>HAPTER #</w:t>
      </w:r>
      <w:r w:rsidR="00286161">
        <w:rPr>
          <w:b/>
          <w:bCs/>
          <w:sz w:val="72"/>
        </w:rPr>
        <w:t xml:space="preserve"> 8</w:t>
      </w:r>
    </w:p>
    <w:p w:rsidR="00286161" w:rsidRPr="00D2552A" w:rsidRDefault="00286161" w:rsidP="00286161">
      <w:pPr>
        <w:spacing w:line="360" w:lineRule="auto"/>
        <w:jc w:val="both"/>
        <w:rPr>
          <w:b/>
          <w:bCs/>
          <w:sz w:val="56"/>
          <w:szCs w:val="56"/>
          <w:u w:val="single"/>
        </w:rPr>
      </w:pPr>
      <w:r>
        <w:rPr>
          <w:rFonts w:ascii="Monotype Corsiva" w:hAnsi="Monotype Corsiva"/>
          <w:b/>
          <w:bCs/>
          <w:sz w:val="72"/>
        </w:rPr>
        <w:t xml:space="preserve">         </w:t>
      </w:r>
      <w:r>
        <w:rPr>
          <w:b/>
          <w:bCs/>
          <w:sz w:val="56"/>
          <w:szCs w:val="56"/>
          <w:u w:val="single"/>
        </w:rPr>
        <w:t>Future Scope</w:t>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p>
    <w:p w:rsidR="00286161" w:rsidRDefault="00286161" w:rsidP="00286161">
      <w:pPr>
        <w:tabs>
          <w:tab w:val="left" w:pos="2138"/>
        </w:tabs>
        <w:spacing w:line="360" w:lineRule="auto"/>
        <w:rPr>
          <w:rFonts w:ascii="Georgia" w:hAnsi="Georgia"/>
          <w:sz w:val="22"/>
          <w:szCs w:val="22"/>
        </w:rPr>
      </w:pPr>
    </w:p>
    <w:p w:rsidR="00286161" w:rsidRDefault="00286161" w:rsidP="00286161"/>
    <w:p w:rsidR="00286161" w:rsidRPr="00CC5453" w:rsidRDefault="00286161" w:rsidP="00286161">
      <w:pPr>
        <w:widowControl/>
        <w:suppressAutoHyphens w:val="0"/>
        <w:spacing w:before="100" w:beforeAutospacing="1" w:after="100" w:afterAutospacing="1"/>
        <w:rPr>
          <w:rFonts w:eastAsia="Times New Roman"/>
          <w:b/>
          <w:sz w:val="28"/>
          <w:szCs w:val="28"/>
          <w:u w:val="single"/>
        </w:rPr>
      </w:pPr>
      <w:r w:rsidRPr="00CC5453">
        <w:rPr>
          <w:rFonts w:eastAsia="Times New Roman"/>
          <w:b/>
          <w:sz w:val="28"/>
          <w:szCs w:val="28"/>
          <w:u w:val="single"/>
        </w:rPr>
        <w:t>FUTURE SCOPE</w:t>
      </w:r>
    </w:p>
    <w:p w:rsidR="00286161" w:rsidRDefault="00656E48" w:rsidP="00656E48">
      <w:pPr>
        <w:spacing w:line="360" w:lineRule="auto"/>
      </w:pPr>
      <w:r>
        <w:t>Concealed learning will be extracted from the verifiable information in the proposed framework, by getting ready datasets by applying apriori calculation. Anticipating savvy wellbeing should be possible just if framework reacts that way. These datasets will be contrasted and the approaching questions and the last report will be produced utilizing Association Rule Mining. Since this proposed system will chip away at genuine chronicled information, it will give exact and productive outcomes, which will enable patients, to get the conclusion in a split second. More work should be possible later on by utilizing more informational index identified with heart sicknesses and by utilizing diverse information decrease techniques to improve the characterization. For better precision and expectation of heart sicknesses the datasets that will be used must be quality organized and free from special cases, inconsistencies, and missing characteristics. This web application can be additionally upgraded in an Android application. This will be accessible to clients on versatile premise and its utilization can be additionally expanded. Likewise, highlight like getting the specialist online on a visit with the goal that patients can straightforwardly converse with the concerned specialists. The modules doing malignant growth examination can be coordinated to discover how close the individual related with disease is. This will make this web application unsurprising in obvious sense.</w:t>
      </w:r>
    </w:p>
    <w:p w:rsidR="00286161" w:rsidRDefault="00286161" w:rsidP="00286161">
      <w:r>
        <w:tab/>
      </w:r>
    </w:p>
    <w:p w:rsidR="00656E48" w:rsidRDefault="00656E48" w:rsidP="00286161"/>
    <w:p w:rsidR="00656E48" w:rsidRDefault="00656E48" w:rsidP="00286161"/>
    <w:p w:rsidR="00656E48" w:rsidRDefault="00656E48" w:rsidP="00286161"/>
    <w:p w:rsidR="00656E48" w:rsidRDefault="00656E48" w:rsidP="00286161"/>
    <w:p w:rsidR="00656E48" w:rsidRDefault="00656E48" w:rsidP="00286161"/>
    <w:p w:rsidR="00656E48" w:rsidRDefault="00656E48" w:rsidP="00286161"/>
    <w:p w:rsidR="00286161" w:rsidRDefault="00286161" w:rsidP="00286161"/>
    <w:p w:rsidR="00286161" w:rsidRPr="00CC5453" w:rsidRDefault="00286161" w:rsidP="00286161">
      <w:pPr>
        <w:rPr>
          <w:b/>
          <w:sz w:val="28"/>
          <w:szCs w:val="28"/>
          <w:u w:val="single"/>
        </w:rPr>
      </w:pPr>
      <w:r w:rsidRPr="00CC5453">
        <w:rPr>
          <w:b/>
          <w:sz w:val="28"/>
          <w:szCs w:val="28"/>
          <w:u w:val="single"/>
        </w:rPr>
        <w:t>CONCLUSION</w:t>
      </w:r>
    </w:p>
    <w:p w:rsidR="00286161" w:rsidRPr="002713B6" w:rsidRDefault="00286161" w:rsidP="00286161">
      <w:pPr>
        <w:rPr>
          <w:b/>
          <w:u w:val="single"/>
        </w:rPr>
      </w:pPr>
    </w:p>
    <w:p w:rsidR="00B32ABA" w:rsidRPr="00D84D5B" w:rsidRDefault="00B32ABA" w:rsidP="00B32ABA">
      <w:pPr>
        <w:spacing w:line="360" w:lineRule="auto"/>
      </w:pPr>
      <w:r w:rsidRPr="00D84D5B">
        <w:t>It has been a great pleasure for me to work on this exciting and challenging project. This project proved good for me as it provided practical knowledge of not only programming in Python and Sqlite web based application. It also provides knowledge about the latest technology used in developing web enabled application and client server technology that will be great demand in future. This will provide better opportunities and guidance in future in developing projects independently.</w:t>
      </w:r>
    </w:p>
    <w:p w:rsidR="00286161" w:rsidRDefault="00286161" w:rsidP="00286161"/>
    <w:p w:rsidR="00286161" w:rsidRDefault="00286161" w:rsidP="00286161"/>
    <w:p w:rsidR="00286161" w:rsidRDefault="00286161" w:rsidP="00286161"/>
    <w:p w:rsidR="00286161" w:rsidRDefault="00286161" w:rsidP="00286161"/>
    <w:p w:rsidR="00286161" w:rsidRDefault="00286161" w:rsidP="00286161"/>
    <w:p w:rsidR="00286161" w:rsidRDefault="00286161" w:rsidP="00286161"/>
    <w:p w:rsidR="00286161" w:rsidRDefault="00286161" w:rsidP="00286161"/>
    <w:p w:rsidR="00286161" w:rsidRDefault="00286161" w:rsidP="00286161"/>
    <w:p w:rsidR="00286161" w:rsidRDefault="00286161" w:rsidP="00286161"/>
    <w:p w:rsidR="00286161" w:rsidRDefault="00286161" w:rsidP="00286161"/>
    <w:p w:rsidR="00286161" w:rsidRDefault="00286161" w:rsidP="00286161"/>
    <w:p w:rsidR="00286161" w:rsidRDefault="00286161" w:rsidP="00286161"/>
    <w:p w:rsidR="00286161" w:rsidRDefault="00286161" w:rsidP="00286161"/>
    <w:p w:rsidR="00286161" w:rsidRDefault="00286161" w:rsidP="00286161"/>
    <w:p w:rsidR="00286161" w:rsidRDefault="00286161" w:rsidP="00286161"/>
    <w:p w:rsidR="00656E48" w:rsidRDefault="00656E48" w:rsidP="00286161"/>
    <w:p w:rsidR="00656E48" w:rsidRDefault="00656E48" w:rsidP="00286161"/>
    <w:p w:rsidR="00656E48" w:rsidRDefault="00656E48" w:rsidP="00286161"/>
    <w:p w:rsidR="00656E48" w:rsidRDefault="00656E48" w:rsidP="00286161"/>
    <w:p w:rsidR="00286161" w:rsidRDefault="00286161" w:rsidP="00286161"/>
    <w:p w:rsidR="00286161" w:rsidRDefault="00286161" w:rsidP="00286161"/>
    <w:p w:rsidR="00286161" w:rsidRDefault="00286161" w:rsidP="00286161"/>
    <w:p w:rsidR="00286161" w:rsidRDefault="00286161" w:rsidP="00286161"/>
    <w:p w:rsidR="00286161" w:rsidRDefault="00286161" w:rsidP="00286161"/>
    <w:p w:rsidR="00A11FA6" w:rsidRDefault="00A11FA6" w:rsidP="00286161">
      <w:pPr>
        <w:tabs>
          <w:tab w:val="left" w:pos="2138"/>
        </w:tabs>
        <w:spacing w:line="360" w:lineRule="auto"/>
        <w:rPr>
          <w:rFonts w:ascii="Georgia" w:hAnsi="Georgia"/>
          <w:sz w:val="22"/>
          <w:szCs w:val="22"/>
        </w:rPr>
      </w:pPr>
    </w:p>
    <w:p w:rsidR="00A11FA6" w:rsidRDefault="00A11FA6" w:rsidP="00286161">
      <w:pPr>
        <w:tabs>
          <w:tab w:val="left" w:pos="2138"/>
        </w:tabs>
        <w:spacing w:line="360" w:lineRule="auto"/>
        <w:rPr>
          <w:rFonts w:ascii="Georgia" w:hAnsi="Georgia"/>
          <w:sz w:val="22"/>
          <w:szCs w:val="22"/>
        </w:rPr>
      </w:pPr>
    </w:p>
    <w:p w:rsidR="00A11FA6" w:rsidRDefault="00A11FA6" w:rsidP="00286161">
      <w:pPr>
        <w:tabs>
          <w:tab w:val="left" w:pos="2138"/>
        </w:tabs>
        <w:spacing w:line="360" w:lineRule="auto"/>
        <w:rPr>
          <w:rFonts w:ascii="Georgia" w:hAnsi="Georgia"/>
          <w:sz w:val="22"/>
          <w:szCs w:val="22"/>
        </w:rPr>
      </w:pPr>
    </w:p>
    <w:p w:rsidR="00A11FA6" w:rsidRDefault="00A11FA6" w:rsidP="00286161">
      <w:pPr>
        <w:tabs>
          <w:tab w:val="left" w:pos="2138"/>
        </w:tabs>
        <w:spacing w:line="360" w:lineRule="auto"/>
        <w:rPr>
          <w:rFonts w:ascii="Georgia" w:hAnsi="Georgia"/>
          <w:sz w:val="22"/>
          <w:szCs w:val="22"/>
        </w:rPr>
      </w:pPr>
    </w:p>
    <w:p w:rsidR="00A11FA6" w:rsidRDefault="00A11FA6" w:rsidP="00286161">
      <w:pPr>
        <w:tabs>
          <w:tab w:val="left" w:pos="2138"/>
        </w:tabs>
        <w:spacing w:line="360" w:lineRule="auto"/>
        <w:rPr>
          <w:rFonts w:ascii="Georgia" w:hAnsi="Georgia"/>
          <w:sz w:val="22"/>
          <w:szCs w:val="22"/>
        </w:rPr>
      </w:pPr>
    </w:p>
    <w:p w:rsidR="00A11FA6" w:rsidRDefault="00A11FA6" w:rsidP="00286161">
      <w:pPr>
        <w:tabs>
          <w:tab w:val="left" w:pos="2138"/>
        </w:tabs>
        <w:spacing w:line="360" w:lineRule="auto"/>
        <w:rPr>
          <w:rFonts w:ascii="Georgia" w:hAnsi="Georgia"/>
          <w:sz w:val="22"/>
          <w:szCs w:val="22"/>
        </w:rPr>
      </w:pPr>
    </w:p>
    <w:p w:rsidR="00A11FA6" w:rsidRDefault="00A11FA6" w:rsidP="00286161">
      <w:pPr>
        <w:tabs>
          <w:tab w:val="left" w:pos="2138"/>
        </w:tabs>
        <w:spacing w:line="360" w:lineRule="auto"/>
        <w:rPr>
          <w:rFonts w:ascii="Georgia" w:hAnsi="Georgia"/>
          <w:sz w:val="22"/>
          <w:szCs w:val="22"/>
        </w:rPr>
      </w:pPr>
    </w:p>
    <w:p w:rsidR="00A11FA6" w:rsidRDefault="00A11FA6" w:rsidP="00286161">
      <w:pPr>
        <w:tabs>
          <w:tab w:val="left" w:pos="2138"/>
        </w:tabs>
        <w:spacing w:line="360" w:lineRule="auto"/>
        <w:rPr>
          <w:rFonts w:ascii="Georgia" w:hAnsi="Georgia"/>
          <w:sz w:val="22"/>
          <w:szCs w:val="22"/>
        </w:rPr>
      </w:pPr>
    </w:p>
    <w:p w:rsidR="00286161" w:rsidRPr="00BB2D59" w:rsidRDefault="00286161" w:rsidP="00286161">
      <w:pPr>
        <w:tabs>
          <w:tab w:val="left" w:pos="2138"/>
        </w:tabs>
        <w:spacing w:line="360" w:lineRule="auto"/>
        <w:rPr>
          <w:rFonts w:ascii="Georgia" w:hAnsi="Georgia"/>
          <w:sz w:val="22"/>
          <w:szCs w:val="22"/>
        </w:rPr>
      </w:pPr>
      <w:r>
        <w:rPr>
          <w:rFonts w:ascii="Georgia" w:hAnsi="Georgia"/>
          <w:sz w:val="22"/>
          <w:szCs w:val="22"/>
        </w:rPr>
        <w:t xml:space="preserve">                 </w:t>
      </w:r>
      <w:r>
        <w:tab/>
      </w:r>
      <w:r>
        <w:tab/>
      </w:r>
    </w:p>
    <w:p w:rsidR="00286161" w:rsidRDefault="00EC5A6D" w:rsidP="00286161">
      <w:pPr>
        <w:tabs>
          <w:tab w:val="left" w:pos="0"/>
        </w:tabs>
        <w:spacing w:line="360" w:lineRule="atLeast"/>
        <w:ind w:left="1440"/>
        <w:rPr>
          <w:rFonts w:ascii="Georgia" w:hAnsi="Georgia"/>
          <w:sz w:val="30"/>
        </w:rPr>
      </w:pPr>
      <w:r w:rsidRPr="00EC5A6D">
        <w:lastRenderedPageBreak/>
        <w:pict>
          <v:group id="_x0000_s1629" style="position:absolute;left:0;text-align:left;margin-left:14.25pt;margin-top:3pt;width:282.15pt;height:108pt;z-index:251667968;mso-wrap-distance-left:0;mso-wrap-distance-right:0" coordorigin="285,60" coordsize="5643,2160">
            <o:lock v:ext="edit" text="t"/>
            <v:line id="_x0000_s1630" style="position:absolute" from="1254,60" to="1254,2220" strokeweight=".26mm">
              <v:stroke joinstyle="miter"/>
            </v:line>
            <v:line id="_x0000_s1631" style="position:absolute" from="285,1500" to="5928,1500" strokeweight=".26mm">
              <v:stroke joinstyle="miter"/>
            </v:line>
          </v:group>
        </w:pict>
      </w:r>
    </w:p>
    <w:p w:rsidR="00286161" w:rsidRPr="00D2552A" w:rsidRDefault="00286161" w:rsidP="00286161">
      <w:pPr>
        <w:tabs>
          <w:tab w:val="left" w:pos="0"/>
        </w:tabs>
        <w:spacing w:line="360" w:lineRule="auto"/>
        <w:jc w:val="both"/>
        <w:rPr>
          <w:b/>
          <w:bCs/>
          <w:sz w:val="52"/>
        </w:rPr>
      </w:pPr>
      <w:r>
        <w:rPr>
          <w:rFonts w:ascii="Monotype Corsiva" w:hAnsi="Monotype Corsiva"/>
          <w:b/>
          <w:bCs/>
          <w:sz w:val="96"/>
        </w:rPr>
        <w:t xml:space="preserve">    </w:t>
      </w:r>
      <w:r>
        <w:rPr>
          <w:rFonts w:ascii="Monotype Corsiva" w:hAnsi="Monotype Corsiva"/>
          <w:b/>
          <w:bCs/>
          <w:sz w:val="96"/>
        </w:rPr>
        <w:tab/>
      </w:r>
      <w:bookmarkStart w:id="5" w:name="bibliography"/>
      <w:r w:rsidRPr="00D2552A">
        <w:rPr>
          <w:b/>
          <w:bCs/>
          <w:sz w:val="96"/>
        </w:rPr>
        <w:t>B</w:t>
      </w:r>
      <w:r w:rsidRPr="00D2552A">
        <w:rPr>
          <w:b/>
          <w:bCs/>
          <w:sz w:val="52"/>
        </w:rPr>
        <w:t>ibliography</w:t>
      </w:r>
      <w:bookmarkEnd w:id="5"/>
    </w:p>
    <w:p w:rsidR="00286161" w:rsidRDefault="00286161" w:rsidP="00286161">
      <w:pPr>
        <w:spacing w:line="360" w:lineRule="auto"/>
        <w:jc w:val="both"/>
        <w:rPr>
          <w:rFonts w:ascii="Georgia" w:eastAsia="Times New Roman" w:hAnsi="Georgia"/>
          <w:sz w:val="22"/>
          <w:szCs w:val="22"/>
          <w:lang w:eastAsia="ar-SA"/>
        </w:rPr>
      </w:pPr>
      <w:r>
        <w:rPr>
          <w:rFonts w:ascii="Georgia" w:eastAsia="Times New Roman" w:hAnsi="Georgia"/>
          <w:sz w:val="22"/>
          <w:szCs w:val="22"/>
          <w:lang w:eastAsia="ar-SA"/>
        </w:rPr>
        <w:tab/>
      </w:r>
    </w:p>
    <w:p w:rsidR="00286161" w:rsidRPr="00EC15C4" w:rsidRDefault="00286161" w:rsidP="00286161">
      <w:pPr>
        <w:spacing w:line="360" w:lineRule="auto"/>
        <w:jc w:val="center"/>
        <w:rPr>
          <w:b/>
          <w:sz w:val="42"/>
        </w:rPr>
      </w:pPr>
      <w:r>
        <w:rPr>
          <w:rFonts w:ascii="Georgia" w:eastAsia="Times New Roman" w:hAnsi="Georgia"/>
          <w:sz w:val="22"/>
          <w:szCs w:val="22"/>
          <w:lang w:eastAsia="ar-SA"/>
        </w:rPr>
        <w:tab/>
      </w:r>
      <w:r w:rsidRPr="00EC15C4">
        <w:rPr>
          <w:b/>
          <w:sz w:val="42"/>
        </w:rPr>
        <w:t xml:space="preserve"> BIBLIOGRAPHY</w:t>
      </w:r>
    </w:p>
    <w:p w:rsidR="00286161" w:rsidRDefault="00286161" w:rsidP="00286161">
      <w:pPr>
        <w:jc w:val="center"/>
        <w:rPr>
          <w:b/>
        </w:rPr>
      </w:pPr>
    </w:p>
    <w:p w:rsidR="00286161" w:rsidRPr="008F26EB" w:rsidRDefault="00286161" w:rsidP="00286161">
      <w:pPr>
        <w:jc w:val="center"/>
        <w:rPr>
          <w:b/>
        </w:rPr>
      </w:pPr>
    </w:p>
    <w:p w:rsidR="009015FE" w:rsidRPr="00B16CF3" w:rsidRDefault="00286161" w:rsidP="009015FE">
      <w:pPr>
        <w:widowControl/>
        <w:numPr>
          <w:ilvl w:val="0"/>
          <w:numId w:val="45"/>
        </w:numPr>
        <w:suppressAutoHyphens w:val="0"/>
        <w:spacing w:after="120" w:line="360" w:lineRule="auto"/>
      </w:pPr>
      <w:r>
        <w:t xml:space="preserve"> </w:t>
      </w:r>
      <w:r w:rsidR="009015FE" w:rsidRPr="00B16CF3">
        <w:t>Wikipedia</w:t>
      </w:r>
    </w:p>
    <w:p w:rsidR="009015FE" w:rsidRPr="00B16CF3" w:rsidRDefault="00EC5A6D" w:rsidP="009015FE">
      <w:pPr>
        <w:widowControl/>
        <w:numPr>
          <w:ilvl w:val="0"/>
          <w:numId w:val="45"/>
        </w:numPr>
        <w:suppressAutoHyphens w:val="0"/>
        <w:spacing w:after="120" w:line="360" w:lineRule="auto"/>
      </w:pPr>
      <w:hyperlink r:id="rId28" w:history="1">
        <w:r w:rsidR="009015FE" w:rsidRPr="00224B38">
          <w:rPr>
            <w:rStyle w:val="Hyperlink"/>
          </w:rPr>
          <w:t>https://www.geeksforgeeks.org/python-django/</w:t>
        </w:r>
      </w:hyperlink>
    </w:p>
    <w:p w:rsidR="009015FE" w:rsidRDefault="00EC5A6D" w:rsidP="009015FE">
      <w:pPr>
        <w:widowControl/>
        <w:numPr>
          <w:ilvl w:val="0"/>
          <w:numId w:val="45"/>
        </w:numPr>
        <w:suppressAutoHyphens w:val="0"/>
        <w:spacing w:after="120" w:line="360" w:lineRule="auto"/>
      </w:pPr>
      <w:hyperlink r:id="rId29" w:history="1">
        <w:r w:rsidR="009015FE" w:rsidRPr="00224B38">
          <w:rPr>
            <w:rStyle w:val="Hyperlink"/>
          </w:rPr>
          <w:t>https://www.javatpoint.com</w:t>
        </w:r>
      </w:hyperlink>
    </w:p>
    <w:p w:rsidR="009015FE" w:rsidRDefault="00EC5A6D" w:rsidP="009015FE">
      <w:pPr>
        <w:widowControl/>
        <w:numPr>
          <w:ilvl w:val="0"/>
          <w:numId w:val="45"/>
        </w:numPr>
        <w:suppressAutoHyphens w:val="0"/>
        <w:spacing w:after="120" w:line="360" w:lineRule="auto"/>
      </w:pPr>
      <w:hyperlink r:id="rId30" w:history="1">
        <w:r w:rsidR="009015FE" w:rsidRPr="00B16CF3">
          <w:rPr>
            <w:rStyle w:val="Hyperlink"/>
          </w:rPr>
          <w:t>https://www.python.org/</w:t>
        </w:r>
      </w:hyperlink>
    </w:p>
    <w:p w:rsidR="00120C10" w:rsidRDefault="00EC5A6D" w:rsidP="00120C10">
      <w:pPr>
        <w:widowControl/>
        <w:numPr>
          <w:ilvl w:val="0"/>
          <w:numId w:val="45"/>
        </w:numPr>
        <w:suppressAutoHyphens w:val="0"/>
        <w:spacing w:after="120" w:line="360" w:lineRule="auto"/>
      </w:pPr>
      <w:hyperlink r:id="rId31" w:history="1">
        <w:r w:rsidR="009015FE" w:rsidRPr="00224B38">
          <w:rPr>
            <w:rStyle w:val="Hyperlink"/>
          </w:rPr>
          <w:t>https://www.tutorialspoint/</w:t>
        </w:r>
      </w:hyperlink>
    </w:p>
    <w:p w:rsidR="009015FE" w:rsidRDefault="00120C10" w:rsidP="00120C10">
      <w:pPr>
        <w:widowControl/>
        <w:numPr>
          <w:ilvl w:val="0"/>
          <w:numId w:val="45"/>
        </w:numPr>
        <w:suppressAutoHyphens w:val="0"/>
        <w:spacing w:after="120" w:line="360" w:lineRule="auto"/>
      </w:pPr>
      <w:hyperlink r:id="rId32" w:history="1">
        <w:r w:rsidRPr="00120C10">
          <w:rPr>
            <w:rStyle w:val="Hyperlink"/>
          </w:rPr>
          <w:t>https://www.javatpoint.c</w:t>
        </w:r>
        <w:r w:rsidRPr="00120C10">
          <w:rPr>
            <w:rStyle w:val="Hyperlink"/>
          </w:rPr>
          <w:t>o</w:t>
        </w:r>
        <w:r w:rsidRPr="00120C10">
          <w:rPr>
            <w:rStyle w:val="Hyperlink"/>
          </w:rPr>
          <w:t>m/machine-learning</w:t>
        </w:r>
      </w:hyperlink>
    </w:p>
    <w:p w:rsidR="009015FE" w:rsidRDefault="009015FE" w:rsidP="009015FE">
      <w:pPr>
        <w:spacing w:after="120" w:line="360" w:lineRule="auto"/>
        <w:ind w:left="720"/>
      </w:pPr>
    </w:p>
    <w:p w:rsidR="009015FE" w:rsidRDefault="009015FE" w:rsidP="009015FE">
      <w:pPr>
        <w:spacing w:after="120" w:line="360" w:lineRule="auto"/>
      </w:pPr>
    </w:p>
    <w:p w:rsidR="009015FE" w:rsidRDefault="009015FE" w:rsidP="009015FE">
      <w:pPr>
        <w:spacing w:after="120" w:line="360" w:lineRule="auto"/>
      </w:pPr>
    </w:p>
    <w:p w:rsidR="009015FE" w:rsidRDefault="009015FE" w:rsidP="009015FE">
      <w:pPr>
        <w:spacing w:after="120" w:line="360" w:lineRule="auto"/>
      </w:pPr>
    </w:p>
    <w:p w:rsidR="009015FE" w:rsidRDefault="009015FE" w:rsidP="009015FE">
      <w:pPr>
        <w:spacing w:after="120" w:line="360" w:lineRule="auto"/>
      </w:pPr>
    </w:p>
    <w:p w:rsidR="009015FE" w:rsidRDefault="009015FE" w:rsidP="009015FE">
      <w:pPr>
        <w:spacing w:after="120" w:line="360" w:lineRule="auto"/>
      </w:pPr>
    </w:p>
    <w:p w:rsidR="009015FE" w:rsidRDefault="009015FE" w:rsidP="009015FE">
      <w:pPr>
        <w:spacing w:after="120" w:line="360" w:lineRule="auto"/>
      </w:pPr>
    </w:p>
    <w:p w:rsidR="009015FE" w:rsidRDefault="009015FE" w:rsidP="009015FE">
      <w:pPr>
        <w:spacing w:after="120" w:line="360" w:lineRule="auto"/>
      </w:pPr>
    </w:p>
    <w:p w:rsidR="009015FE" w:rsidRDefault="009015FE" w:rsidP="009015FE">
      <w:pPr>
        <w:spacing w:after="120" w:line="360" w:lineRule="auto"/>
      </w:pPr>
    </w:p>
    <w:p w:rsidR="009015FE" w:rsidRDefault="009015FE" w:rsidP="009015FE">
      <w:pPr>
        <w:spacing w:after="120" w:line="360" w:lineRule="auto"/>
      </w:pPr>
    </w:p>
    <w:p w:rsidR="009015FE" w:rsidRDefault="009015FE" w:rsidP="009015FE">
      <w:pPr>
        <w:spacing w:after="120" w:line="360" w:lineRule="auto"/>
      </w:pPr>
    </w:p>
    <w:p w:rsidR="009015FE" w:rsidRDefault="009015FE" w:rsidP="009015FE">
      <w:pPr>
        <w:spacing w:after="120" w:line="360" w:lineRule="auto"/>
      </w:pPr>
    </w:p>
    <w:p w:rsidR="009015FE" w:rsidRDefault="009015FE" w:rsidP="009015FE">
      <w:pPr>
        <w:spacing w:after="120" w:line="360" w:lineRule="auto"/>
      </w:pPr>
    </w:p>
    <w:p w:rsidR="009015FE" w:rsidRDefault="009015FE" w:rsidP="009015FE">
      <w:pPr>
        <w:widowControl/>
        <w:numPr>
          <w:ilvl w:val="0"/>
          <w:numId w:val="14"/>
        </w:numPr>
        <w:suppressAutoHyphens w:val="0"/>
        <w:spacing w:after="200" w:line="360" w:lineRule="auto"/>
        <w:jc w:val="both"/>
        <w:rPr>
          <w:b/>
          <w:sz w:val="28"/>
          <w:szCs w:val="28"/>
        </w:rPr>
      </w:pPr>
      <w:r w:rsidRPr="00FD4D29">
        <w:rPr>
          <w:b/>
          <w:sz w:val="28"/>
          <w:szCs w:val="28"/>
        </w:rPr>
        <w:lastRenderedPageBreak/>
        <w:t>REFERENCE BOOKS</w:t>
      </w:r>
    </w:p>
    <w:p w:rsidR="009015FE" w:rsidRPr="00FD4D29" w:rsidRDefault="009015FE" w:rsidP="009015FE">
      <w:pPr>
        <w:spacing w:after="200" w:line="360" w:lineRule="auto"/>
        <w:ind w:left="720"/>
        <w:jc w:val="both"/>
        <w:rPr>
          <w:b/>
          <w:sz w:val="28"/>
          <w:szCs w:val="28"/>
        </w:rPr>
      </w:pPr>
    </w:p>
    <w:p w:rsidR="009015FE" w:rsidRPr="0009022E" w:rsidRDefault="009015FE" w:rsidP="00A11FA6">
      <w:pPr>
        <w:pStyle w:val="Heading3"/>
        <w:shd w:val="clear" w:color="auto" w:fill="FFFFFF"/>
        <w:tabs>
          <w:tab w:val="clear" w:pos="720"/>
          <w:tab w:val="num" w:pos="0"/>
        </w:tabs>
        <w:spacing w:before="0" w:after="168" w:line="312" w:lineRule="atLeast"/>
        <w:ind w:left="0" w:firstLine="0"/>
        <w:textAlignment w:val="baseline"/>
        <w:rPr>
          <w:b w:val="0"/>
          <w:bCs w:val="0"/>
          <w:color w:val="000000"/>
          <w:spacing w:val="-6"/>
          <w:sz w:val="24"/>
          <w:szCs w:val="24"/>
        </w:rPr>
      </w:pPr>
      <w:r w:rsidRPr="0009022E">
        <w:rPr>
          <w:b w:val="0"/>
          <w:sz w:val="24"/>
          <w:szCs w:val="24"/>
        </w:rPr>
        <w:t xml:space="preserve">           </w:t>
      </w:r>
      <w:r>
        <w:rPr>
          <w:b w:val="0"/>
          <w:sz w:val="24"/>
          <w:szCs w:val="24"/>
        </w:rPr>
        <w:t xml:space="preserve"> </w:t>
      </w:r>
      <w:r w:rsidRPr="0009022E">
        <w:rPr>
          <w:b w:val="0"/>
          <w:bCs w:val="0"/>
          <w:color w:val="000000"/>
          <w:spacing w:val="-6"/>
          <w:sz w:val="24"/>
          <w:szCs w:val="24"/>
        </w:rPr>
        <w:t xml:space="preserve">Two scoops of Django for 1.11 by </w:t>
      </w:r>
      <w:r w:rsidRPr="0009022E">
        <w:rPr>
          <w:rStyle w:val="Emphasis"/>
          <w:rFonts w:ascii="Georgia" w:hAnsi="Georgia"/>
          <w:color w:val="000000"/>
          <w:sz w:val="24"/>
          <w:szCs w:val="24"/>
          <w:bdr w:val="none" w:sz="0" w:space="0" w:color="auto" w:frame="1"/>
          <w:shd w:val="clear" w:color="auto" w:fill="FFFFFF"/>
        </w:rPr>
        <w:t>Daniel Greenfeld’s and Audrey Greenfield</w:t>
      </w:r>
    </w:p>
    <w:p w:rsidR="00A11FA6" w:rsidRDefault="009015FE" w:rsidP="00A11FA6">
      <w:pPr>
        <w:pStyle w:val="Heading3"/>
        <w:shd w:val="clear" w:color="auto" w:fill="FFFFFF"/>
        <w:tabs>
          <w:tab w:val="clear" w:pos="720"/>
          <w:tab w:val="num" w:pos="0"/>
        </w:tabs>
        <w:spacing w:before="0" w:after="168" w:line="312" w:lineRule="atLeast"/>
        <w:ind w:left="0" w:firstLine="0"/>
        <w:textAlignment w:val="baseline"/>
        <w:rPr>
          <w:rStyle w:val="Emphasis"/>
          <w:color w:val="000000"/>
          <w:sz w:val="24"/>
          <w:szCs w:val="24"/>
          <w:bdr w:val="none" w:sz="0" w:space="0" w:color="auto" w:frame="1"/>
          <w:shd w:val="clear" w:color="auto" w:fill="FFFFFF"/>
        </w:rPr>
      </w:pPr>
      <w:r w:rsidRPr="0009022E">
        <w:rPr>
          <w:b w:val="0"/>
          <w:color w:val="000000"/>
          <w:sz w:val="24"/>
          <w:szCs w:val="24"/>
        </w:rPr>
        <w:t xml:space="preserve">            </w:t>
      </w:r>
      <w:r w:rsidR="00A11FA6">
        <w:rPr>
          <w:b w:val="0"/>
          <w:color w:val="000000"/>
          <w:sz w:val="24"/>
          <w:szCs w:val="24"/>
        </w:rPr>
        <w:t xml:space="preserve"> </w:t>
      </w:r>
      <w:r w:rsidRPr="0009022E">
        <w:rPr>
          <w:b w:val="0"/>
          <w:bCs w:val="0"/>
          <w:color w:val="000000"/>
          <w:spacing w:val="-6"/>
          <w:sz w:val="24"/>
          <w:szCs w:val="24"/>
        </w:rPr>
        <w:t xml:space="preserve">Lightweight Django </w:t>
      </w:r>
      <w:r w:rsidRPr="0009022E">
        <w:rPr>
          <w:rStyle w:val="Emphasis"/>
          <w:rFonts w:ascii="Georgia" w:hAnsi="Georgia"/>
          <w:b w:val="0"/>
          <w:color w:val="000000"/>
          <w:sz w:val="24"/>
          <w:szCs w:val="24"/>
          <w:bdr w:val="none" w:sz="0" w:space="0" w:color="auto" w:frame="1"/>
          <w:shd w:val="clear" w:color="auto" w:fill="FFFFFF"/>
        </w:rPr>
        <w:t xml:space="preserve">by </w:t>
      </w:r>
      <w:r w:rsidRPr="00FD4D29">
        <w:rPr>
          <w:rStyle w:val="Emphasis"/>
          <w:color w:val="000000"/>
          <w:sz w:val="24"/>
          <w:szCs w:val="24"/>
          <w:bdr w:val="none" w:sz="0" w:space="0" w:color="auto" w:frame="1"/>
          <w:shd w:val="clear" w:color="auto" w:fill="FFFFFF"/>
        </w:rPr>
        <w:t>Elman and Mark Lavin</w:t>
      </w:r>
    </w:p>
    <w:p w:rsidR="00120C10" w:rsidRPr="00A11FA6" w:rsidRDefault="00A11FA6" w:rsidP="00A11FA6">
      <w:pPr>
        <w:pStyle w:val="Heading3"/>
        <w:shd w:val="clear" w:color="auto" w:fill="FFFFFF"/>
        <w:tabs>
          <w:tab w:val="clear" w:pos="720"/>
          <w:tab w:val="num" w:pos="0"/>
        </w:tabs>
        <w:spacing w:before="0" w:after="168" w:line="312" w:lineRule="atLeast"/>
        <w:ind w:left="0" w:firstLine="0"/>
        <w:textAlignment w:val="baseline"/>
        <w:rPr>
          <w:rFonts w:cs="Times New Roman"/>
          <w:b w:val="0"/>
          <w:i/>
          <w:iCs/>
          <w:color w:val="000000"/>
          <w:sz w:val="24"/>
          <w:szCs w:val="24"/>
          <w:bdr w:val="none" w:sz="0" w:space="0" w:color="auto" w:frame="1"/>
          <w:shd w:val="clear" w:color="auto" w:fill="FFFFFF"/>
        </w:rPr>
      </w:pPr>
      <w:r>
        <w:rPr>
          <w:rFonts w:ascii="Arial" w:hAnsi="Arial" w:cs="Arial"/>
          <w:color w:val="000000"/>
        </w:rPr>
        <w:t xml:space="preserve">          </w:t>
      </w:r>
      <w:r w:rsidR="00120C10" w:rsidRPr="00A11FA6">
        <w:rPr>
          <w:rFonts w:cs="Times New Roman"/>
          <w:b w:val="0"/>
          <w:color w:val="000000"/>
          <w:sz w:val="24"/>
          <w:szCs w:val="24"/>
        </w:rPr>
        <w:t>Hands-on ML with Scikit-Learn, Keras &amp; TensorFlow</w:t>
      </w:r>
    </w:p>
    <w:p w:rsidR="00120C10" w:rsidRPr="00120C10" w:rsidRDefault="00120C10" w:rsidP="00120C10">
      <w:pPr>
        <w:pStyle w:val="BodyText"/>
      </w:pPr>
    </w:p>
    <w:p w:rsidR="00291428" w:rsidRDefault="00291428" w:rsidP="009015FE">
      <w:pPr>
        <w:widowControl/>
        <w:suppressAutoHyphens w:val="0"/>
        <w:spacing w:line="360" w:lineRule="auto"/>
        <w:ind w:left="720"/>
        <w:jc w:val="both"/>
      </w:pPr>
    </w:p>
    <w:sectPr w:rsidR="00291428" w:rsidSect="00320929">
      <w:footerReference w:type="default" r:id="rId33"/>
      <w:pgSz w:w="11907" w:h="16839" w:code="9"/>
      <w:pgMar w:top="1440" w:right="837" w:bottom="1440" w:left="144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4518" w:rsidRDefault="00AB4518" w:rsidP="009421C9">
      <w:r>
        <w:separator/>
      </w:r>
    </w:p>
  </w:endnote>
  <w:endnote w:type="continuationSeparator" w:id="1">
    <w:p w:rsidR="00AB4518" w:rsidRDefault="00AB4518" w:rsidP="009421C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tarSymbol">
    <w:altName w:val="Arial Unicode MS"/>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onotype Corsiva">
    <w:panose1 w:val="03010101010201010101"/>
    <w:charset w:val="00"/>
    <w:family w:val="script"/>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NewRoman">
    <w:altName w:val="Times New Roman"/>
    <w:charset w:val="00"/>
    <w:family w:val="roman"/>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0C10" w:rsidRDefault="00120C10" w:rsidP="009421C9">
    <w:pPr>
      <w:pStyle w:val="Footer"/>
      <w:pBdr>
        <w:top w:val="thinThickSmallGap" w:sz="24" w:space="1" w:color="622423"/>
      </w:pBdr>
      <w:tabs>
        <w:tab w:val="clear" w:pos="4680"/>
        <w:tab w:val="clear" w:pos="9360"/>
        <w:tab w:val="right" w:pos="9027"/>
      </w:tabs>
      <w:rPr>
        <w:rFonts w:ascii="Cambria" w:hAnsi="Cambria"/>
      </w:rPr>
    </w:pPr>
    <w:r>
      <w:rPr>
        <w:rFonts w:ascii="Cambria" w:hAnsi="Cambria"/>
      </w:rPr>
      <w:tab/>
      <w:t xml:space="preserve">Page </w:t>
    </w:r>
    <w:fldSimple w:instr=" PAGE   \* MERGEFORMAT ">
      <w:r w:rsidR="00A11FA6" w:rsidRPr="00A11FA6">
        <w:rPr>
          <w:rFonts w:ascii="Cambria" w:hAnsi="Cambria"/>
          <w:noProof/>
        </w:rPr>
        <w:t>86</w:t>
      </w:r>
    </w:fldSimple>
  </w:p>
  <w:p w:rsidR="00120C10" w:rsidRDefault="00120C1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4518" w:rsidRDefault="00AB4518" w:rsidP="009421C9">
      <w:r>
        <w:separator/>
      </w:r>
    </w:p>
  </w:footnote>
  <w:footnote w:type="continuationSeparator" w:id="1">
    <w:p w:rsidR="00AB4518" w:rsidRDefault="00AB4518" w:rsidP="009421C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55pt;height:9.5pt" o:bullet="t">
        <v:imagedata r:id="rId1" o:title="BD21295_"/>
      </v:shape>
    </w:pict>
  </w:numPicBullet>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multilevel"/>
    <w:tmpl w:val="00000002"/>
    <w:name w:val="WW8Num14"/>
    <w:lvl w:ilvl="0">
      <w:start w:val="1"/>
      <w:numFmt w:val="bullet"/>
      <w:lvlText w:val=""/>
      <w:lvlJc w:val="left"/>
      <w:pPr>
        <w:tabs>
          <w:tab w:val="num" w:pos="1418"/>
        </w:tabs>
        <w:ind w:left="0" w:firstLine="0"/>
      </w:pPr>
      <w:rPr>
        <w:rFonts w:ascii="Symbol" w:hAnsi="Symbol" w:cs="StarSymbol"/>
        <w:sz w:val="18"/>
        <w:szCs w:val="18"/>
      </w:rPr>
    </w:lvl>
    <w:lvl w:ilvl="1">
      <w:start w:val="1"/>
      <w:numFmt w:val="bullet"/>
      <w:lvlText w:val=""/>
      <w:lvlJc w:val="left"/>
      <w:pPr>
        <w:tabs>
          <w:tab w:val="num" w:pos="2138"/>
        </w:tabs>
        <w:ind w:left="0" w:firstLine="0"/>
      </w:pPr>
      <w:rPr>
        <w:rFonts w:ascii="Symbol" w:hAnsi="Symbol"/>
      </w:rPr>
    </w:lvl>
    <w:lvl w:ilvl="2">
      <w:start w:val="1"/>
      <w:numFmt w:val="bullet"/>
      <w:lvlText w:val=""/>
      <w:lvlJc w:val="left"/>
      <w:pPr>
        <w:tabs>
          <w:tab w:val="num" w:pos="2858"/>
        </w:tabs>
        <w:ind w:left="0" w:firstLine="0"/>
      </w:pPr>
      <w:rPr>
        <w:rFonts w:ascii="Symbol" w:hAnsi="Symbol"/>
      </w:rPr>
    </w:lvl>
    <w:lvl w:ilvl="3">
      <w:start w:val="1"/>
      <w:numFmt w:val="bullet"/>
      <w:lvlText w:val=""/>
      <w:lvlJc w:val="left"/>
      <w:pPr>
        <w:tabs>
          <w:tab w:val="num" w:pos="3578"/>
        </w:tabs>
        <w:ind w:left="0" w:firstLine="0"/>
      </w:pPr>
      <w:rPr>
        <w:rFonts w:ascii="Symbol" w:hAnsi="Symbol"/>
      </w:rPr>
    </w:lvl>
    <w:lvl w:ilvl="4">
      <w:start w:val="1"/>
      <w:numFmt w:val="bullet"/>
      <w:lvlText w:val=""/>
      <w:lvlJc w:val="left"/>
      <w:pPr>
        <w:tabs>
          <w:tab w:val="num" w:pos="4298"/>
        </w:tabs>
        <w:ind w:left="0" w:firstLine="0"/>
      </w:pPr>
      <w:rPr>
        <w:rFonts w:ascii="Symbol" w:hAnsi="Symbol"/>
      </w:rPr>
    </w:lvl>
    <w:lvl w:ilvl="5">
      <w:start w:val="1"/>
      <w:numFmt w:val="bullet"/>
      <w:lvlText w:val=""/>
      <w:lvlJc w:val="left"/>
      <w:pPr>
        <w:tabs>
          <w:tab w:val="num" w:pos="5018"/>
        </w:tabs>
        <w:ind w:left="0" w:firstLine="0"/>
      </w:pPr>
      <w:rPr>
        <w:rFonts w:ascii="Symbol" w:hAnsi="Symbol"/>
      </w:rPr>
    </w:lvl>
    <w:lvl w:ilvl="6">
      <w:start w:val="1"/>
      <w:numFmt w:val="bullet"/>
      <w:lvlText w:val=""/>
      <w:lvlJc w:val="left"/>
      <w:pPr>
        <w:tabs>
          <w:tab w:val="num" w:pos="5738"/>
        </w:tabs>
        <w:ind w:left="0" w:firstLine="0"/>
      </w:pPr>
      <w:rPr>
        <w:rFonts w:ascii="Symbol" w:hAnsi="Symbol"/>
      </w:rPr>
    </w:lvl>
    <w:lvl w:ilvl="7">
      <w:start w:val="1"/>
      <w:numFmt w:val="bullet"/>
      <w:lvlText w:val=""/>
      <w:lvlJc w:val="left"/>
      <w:pPr>
        <w:tabs>
          <w:tab w:val="num" w:pos="6458"/>
        </w:tabs>
        <w:ind w:left="0" w:firstLine="0"/>
      </w:pPr>
      <w:rPr>
        <w:rFonts w:ascii="Symbol" w:hAnsi="Symbol"/>
      </w:rPr>
    </w:lvl>
    <w:lvl w:ilvl="8">
      <w:start w:val="1"/>
      <w:numFmt w:val="bullet"/>
      <w:lvlText w:val=""/>
      <w:lvlJc w:val="left"/>
      <w:pPr>
        <w:tabs>
          <w:tab w:val="num" w:pos="7178"/>
        </w:tabs>
        <w:ind w:left="0" w:firstLine="0"/>
      </w:pPr>
      <w:rPr>
        <w:rFonts w:ascii="Symbol" w:hAnsi="Symbol"/>
      </w:rPr>
    </w:lvl>
  </w:abstractNum>
  <w:abstractNum w:abstractNumId="2">
    <w:nsid w:val="00000003"/>
    <w:multiLevelType w:val="singleLevel"/>
    <w:tmpl w:val="00000003"/>
    <w:name w:val="WW8Num3"/>
    <w:lvl w:ilvl="0">
      <w:start w:val="1"/>
      <w:numFmt w:val="bullet"/>
      <w:lvlText w:val=""/>
      <w:lvlJc w:val="left"/>
      <w:pPr>
        <w:tabs>
          <w:tab w:val="num" w:pos="1800"/>
        </w:tabs>
        <w:ind w:left="0" w:firstLine="0"/>
      </w:pPr>
      <w:rPr>
        <w:rFonts w:ascii="Wingdings" w:hAnsi="Wingdings"/>
      </w:rPr>
    </w:lvl>
  </w:abstractNum>
  <w:abstractNum w:abstractNumId="3">
    <w:nsid w:val="00000004"/>
    <w:multiLevelType w:val="multilevel"/>
    <w:tmpl w:val="00000004"/>
    <w:name w:val="WW8Num7"/>
    <w:lvl w:ilvl="0">
      <w:start w:val="1"/>
      <w:numFmt w:val="bullet"/>
      <w:lvlText w:val=""/>
      <w:lvlJc w:val="left"/>
      <w:pPr>
        <w:tabs>
          <w:tab w:val="num" w:pos="3870"/>
        </w:tabs>
        <w:ind w:left="3150" w:firstLine="0"/>
      </w:pPr>
      <w:rPr>
        <w:rFonts w:ascii="Symbol" w:hAnsi="Symbol" w:cs="StarSymbol"/>
        <w:sz w:val="18"/>
        <w:szCs w:val="18"/>
      </w:rPr>
    </w:lvl>
    <w:lvl w:ilvl="1">
      <w:start w:val="1"/>
      <w:numFmt w:val="bullet"/>
      <w:lvlText w:val=""/>
      <w:lvlJc w:val="left"/>
      <w:pPr>
        <w:tabs>
          <w:tab w:val="num" w:pos="4230"/>
        </w:tabs>
        <w:ind w:left="3150" w:firstLine="0"/>
      </w:pPr>
      <w:rPr>
        <w:rFonts w:ascii="Symbol" w:hAnsi="Symbol" w:cs="StarSymbol"/>
        <w:sz w:val="18"/>
        <w:szCs w:val="18"/>
      </w:rPr>
    </w:lvl>
    <w:lvl w:ilvl="2">
      <w:start w:val="1"/>
      <w:numFmt w:val="bullet"/>
      <w:lvlText w:val=""/>
      <w:lvlJc w:val="left"/>
      <w:pPr>
        <w:tabs>
          <w:tab w:val="num" w:pos="4590"/>
        </w:tabs>
        <w:ind w:left="3150" w:firstLine="0"/>
      </w:pPr>
      <w:rPr>
        <w:rFonts w:ascii="Symbol" w:hAnsi="Symbol" w:cs="StarSymbol"/>
        <w:sz w:val="18"/>
        <w:szCs w:val="18"/>
      </w:rPr>
    </w:lvl>
    <w:lvl w:ilvl="3">
      <w:start w:val="1"/>
      <w:numFmt w:val="bullet"/>
      <w:lvlText w:val=""/>
      <w:lvlJc w:val="left"/>
      <w:pPr>
        <w:tabs>
          <w:tab w:val="num" w:pos="4950"/>
        </w:tabs>
        <w:ind w:left="3150" w:firstLine="0"/>
      </w:pPr>
      <w:rPr>
        <w:rFonts w:ascii="Symbol" w:hAnsi="Symbol" w:cs="StarSymbol"/>
        <w:sz w:val="18"/>
        <w:szCs w:val="18"/>
      </w:rPr>
    </w:lvl>
    <w:lvl w:ilvl="4">
      <w:start w:val="1"/>
      <w:numFmt w:val="bullet"/>
      <w:lvlText w:val=""/>
      <w:lvlJc w:val="left"/>
      <w:pPr>
        <w:tabs>
          <w:tab w:val="num" w:pos="5310"/>
        </w:tabs>
        <w:ind w:left="3150" w:firstLine="0"/>
      </w:pPr>
      <w:rPr>
        <w:rFonts w:ascii="Symbol" w:hAnsi="Symbol" w:cs="StarSymbol"/>
        <w:sz w:val="18"/>
        <w:szCs w:val="18"/>
      </w:rPr>
    </w:lvl>
    <w:lvl w:ilvl="5">
      <w:start w:val="1"/>
      <w:numFmt w:val="bullet"/>
      <w:lvlText w:val=""/>
      <w:lvlJc w:val="left"/>
      <w:pPr>
        <w:tabs>
          <w:tab w:val="num" w:pos="5670"/>
        </w:tabs>
        <w:ind w:left="3150" w:firstLine="0"/>
      </w:pPr>
      <w:rPr>
        <w:rFonts w:ascii="Symbol" w:hAnsi="Symbol" w:cs="StarSymbol"/>
        <w:sz w:val="18"/>
        <w:szCs w:val="18"/>
      </w:rPr>
    </w:lvl>
    <w:lvl w:ilvl="6">
      <w:start w:val="1"/>
      <w:numFmt w:val="bullet"/>
      <w:lvlText w:val=""/>
      <w:lvlJc w:val="left"/>
      <w:pPr>
        <w:tabs>
          <w:tab w:val="num" w:pos="6030"/>
        </w:tabs>
        <w:ind w:left="3150" w:firstLine="0"/>
      </w:pPr>
      <w:rPr>
        <w:rFonts w:ascii="Symbol" w:hAnsi="Symbol" w:cs="StarSymbol"/>
        <w:sz w:val="18"/>
        <w:szCs w:val="18"/>
      </w:rPr>
    </w:lvl>
    <w:lvl w:ilvl="7">
      <w:start w:val="1"/>
      <w:numFmt w:val="bullet"/>
      <w:lvlText w:val=""/>
      <w:lvlJc w:val="left"/>
      <w:pPr>
        <w:tabs>
          <w:tab w:val="num" w:pos="6390"/>
        </w:tabs>
        <w:ind w:left="3150" w:firstLine="0"/>
      </w:pPr>
      <w:rPr>
        <w:rFonts w:ascii="Symbol" w:hAnsi="Symbol" w:cs="StarSymbol"/>
        <w:sz w:val="18"/>
        <w:szCs w:val="18"/>
      </w:rPr>
    </w:lvl>
    <w:lvl w:ilvl="8">
      <w:start w:val="1"/>
      <w:numFmt w:val="bullet"/>
      <w:lvlText w:val=""/>
      <w:lvlJc w:val="left"/>
      <w:pPr>
        <w:tabs>
          <w:tab w:val="num" w:pos="6750"/>
        </w:tabs>
        <w:ind w:left="3150" w:firstLine="0"/>
      </w:pPr>
      <w:rPr>
        <w:rFonts w:ascii="Symbol" w:hAnsi="Symbol" w:cs="StarSymbol"/>
        <w:sz w:val="18"/>
        <w:szCs w:val="18"/>
      </w:rPr>
    </w:lvl>
  </w:abstractNum>
  <w:abstractNum w:abstractNumId="4">
    <w:nsid w:val="00000005"/>
    <w:multiLevelType w:val="multilevel"/>
    <w:tmpl w:val="00000005"/>
    <w:name w:val="WW8Num5"/>
    <w:lvl w:ilvl="0">
      <w:start w:val="1"/>
      <w:numFmt w:val="bullet"/>
      <w:lvlText w:val=""/>
      <w:lvlJc w:val="left"/>
      <w:pPr>
        <w:tabs>
          <w:tab w:val="num" w:pos="1418"/>
        </w:tabs>
        <w:ind w:left="0" w:firstLine="0"/>
      </w:pPr>
      <w:rPr>
        <w:rFonts w:ascii="Symbol" w:hAnsi="Symbol" w:cs="StarSymbol"/>
        <w:sz w:val="18"/>
        <w:szCs w:val="18"/>
      </w:rPr>
    </w:lvl>
    <w:lvl w:ilvl="1">
      <w:start w:val="1"/>
      <w:numFmt w:val="bullet"/>
      <w:lvlText w:val=""/>
      <w:lvlJc w:val="left"/>
      <w:pPr>
        <w:tabs>
          <w:tab w:val="num" w:pos="2138"/>
        </w:tabs>
        <w:ind w:left="0" w:firstLine="0"/>
      </w:pPr>
      <w:rPr>
        <w:rFonts w:ascii="Symbol" w:hAnsi="Symbol" w:cs="StarSymbol"/>
        <w:sz w:val="18"/>
        <w:szCs w:val="18"/>
      </w:rPr>
    </w:lvl>
    <w:lvl w:ilvl="2">
      <w:start w:val="1"/>
      <w:numFmt w:val="bullet"/>
      <w:lvlText w:val=""/>
      <w:lvlJc w:val="left"/>
      <w:pPr>
        <w:tabs>
          <w:tab w:val="num" w:pos="2858"/>
        </w:tabs>
        <w:ind w:left="0" w:firstLine="0"/>
      </w:pPr>
      <w:rPr>
        <w:rFonts w:ascii="Symbol" w:hAnsi="Symbol" w:cs="StarSymbol"/>
        <w:sz w:val="18"/>
        <w:szCs w:val="18"/>
      </w:rPr>
    </w:lvl>
    <w:lvl w:ilvl="3">
      <w:start w:val="1"/>
      <w:numFmt w:val="bullet"/>
      <w:lvlText w:val=""/>
      <w:lvlJc w:val="left"/>
      <w:pPr>
        <w:tabs>
          <w:tab w:val="num" w:pos="3578"/>
        </w:tabs>
        <w:ind w:left="0" w:firstLine="0"/>
      </w:pPr>
      <w:rPr>
        <w:rFonts w:ascii="Symbol" w:hAnsi="Symbol" w:cs="StarSymbol"/>
        <w:sz w:val="18"/>
        <w:szCs w:val="18"/>
      </w:rPr>
    </w:lvl>
    <w:lvl w:ilvl="4">
      <w:start w:val="1"/>
      <w:numFmt w:val="bullet"/>
      <w:lvlText w:val=""/>
      <w:lvlJc w:val="left"/>
      <w:pPr>
        <w:tabs>
          <w:tab w:val="num" w:pos="4298"/>
        </w:tabs>
        <w:ind w:left="0" w:firstLine="0"/>
      </w:pPr>
      <w:rPr>
        <w:rFonts w:ascii="Symbol" w:hAnsi="Symbol" w:cs="StarSymbol"/>
        <w:sz w:val="18"/>
        <w:szCs w:val="18"/>
      </w:rPr>
    </w:lvl>
    <w:lvl w:ilvl="5">
      <w:start w:val="1"/>
      <w:numFmt w:val="bullet"/>
      <w:lvlText w:val=""/>
      <w:lvlJc w:val="left"/>
      <w:pPr>
        <w:tabs>
          <w:tab w:val="num" w:pos="5018"/>
        </w:tabs>
        <w:ind w:left="0" w:firstLine="0"/>
      </w:pPr>
      <w:rPr>
        <w:rFonts w:ascii="Symbol" w:hAnsi="Symbol" w:cs="StarSymbol"/>
        <w:sz w:val="18"/>
        <w:szCs w:val="18"/>
      </w:rPr>
    </w:lvl>
    <w:lvl w:ilvl="6">
      <w:start w:val="1"/>
      <w:numFmt w:val="bullet"/>
      <w:lvlText w:val=""/>
      <w:lvlJc w:val="left"/>
      <w:pPr>
        <w:tabs>
          <w:tab w:val="num" w:pos="5738"/>
        </w:tabs>
        <w:ind w:left="0" w:firstLine="0"/>
      </w:pPr>
      <w:rPr>
        <w:rFonts w:ascii="Symbol" w:hAnsi="Symbol" w:cs="StarSymbol"/>
        <w:sz w:val="18"/>
        <w:szCs w:val="18"/>
      </w:rPr>
    </w:lvl>
    <w:lvl w:ilvl="7">
      <w:start w:val="1"/>
      <w:numFmt w:val="bullet"/>
      <w:lvlText w:val=""/>
      <w:lvlJc w:val="left"/>
      <w:pPr>
        <w:tabs>
          <w:tab w:val="num" w:pos="6458"/>
        </w:tabs>
        <w:ind w:left="0" w:firstLine="0"/>
      </w:pPr>
      <w:rPr>
        <w:rFonts w:ascii="Symbol" w:hAnsi="Symbol" w:cs="StarSymbol"/>
        <w:sz w:val="18"/>
        <w:szCs w:val="18"/>
      </w:rPr>
    </w:lvl>
    <w:lvl w:ilvl="8">
      <w:start w:val="1"/>
      <w:numFmt w:val="bullet"/>
      <w:lvlText w:val=""/>
      <w:lvlJc w:val="left"/>
      <w:pPr>
        <w:tabs>
          <w:tab w:val="num" w:pos="7178"/>
        </w:tabs>
        <w:ind w:left="0" w:firstLine="0"/>
      </w:pPr>
      <w:rPr>
        <w:rFonts w:ascii="Symbol" w:hAnsi="Symbol" w:cs="StarSymbol"/>
        <w:sz w:val="18"/>
        <w:szCs w:val="18"/>
      </w:rPr>
    </w:lvl>
  </w:abstractNum>
  <w:abstractNum w:abstractNumId="5">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0"/>
    <w:multiLevelType w:val="multilevel"/>
    <w:tmpl w:val="00000010"/>
    <w:lvl w:ilvl="0">
      <w:start w:val="1"/>
      <w:numFmt w:val="bullet"/>
      <w:lvlText w:val=""/>
      <w:lvlJc w:val="left"/>
      <w:pPr>
        <w:tabs>
          <w:tab w:val="num" w:pos="720"/>
        </w:tabs>
      </w:pPr>
      <w:rPr>
        <w:rFonts w:ascii="Symbol" w:hAnsi="Symbol" w:cs="StarSymbol"/>
        <w:sz w:val="18"/>
        <w:szCs w:val="18"/>
      </w:rPr>
    </w:lvl>
    <w:lvl w:ilvl="1">
      <w:start w:val="1"/>
      <w:numFmt w:val="bullet"/>
      <w:lvlText w:val=""/>
      <w:lvlJc w:val="left"/>
      <w:pPr>
        <w:tabs>
          <w:tab w:val="num" w:pos="1080"/>
        </w:tabs>
      </w:pPr>
      <w:rPr>
        <w:rFonts w:ascii="Symbol" w:hAnsi="Symbol" w:cs="StarSymbol"/>
        <w:sz w:val="18"/>
        <w:szCs w:val="18"/>
      </w:rPr>
    </w:lvl>
    <w:lvl w:ilvl="2">
      <w:start w:val="1"/>
      <w:numFmt w:val="bullet"/>
      <w:lvlText w:val=""/>
      <w:lvlJc w:val="left"/>
      <w:pPr>
        <w:tabs>
          <w:tab w:val="num" w:pos="1440"/>
        </w:tabs>
      </w:pPr>
      <w:rPr>
        <w:rFonts w:ascii="Symbol" w:hAnsi="Symbol" w:cs="StarSymbol"/>
        <w:sz w:val="18"/>
        <w:szCs w:val="18"/>
      </w:rPr>
    </w:lvl>
    <w:lvl w:ilvl="3">
      <w:start w:val="1"/>
      <w:numFmt w:val="bullet"/>
      <w:lvlText w:val=""/>
      <w:lvlJc w:val="left"/>
      <w:pPr>
        <w:tabs>
          <w:tab w:val="num" w:pos="1800"/>
        </w:tabs>
      </w:pPr>
      <w:rPr>
        <w:rFonts w:ascii="Symbol" w:hAnsi="Symbol" w:cs="StarSymbol"/>
        <w:sz w:val="18"/>
        <w:szCs w:val="18"/>
      </w:rPr>
    </w:lvl>
    <w:lvl w:ilvl="4">
      <w:start w:val="1"/>
      <w:numFmt w:val="bullet"/>
      <w:lvlText w:val=""/>
      <w:lvlJc w:val="left"/>
      <w:pPr>
        <w:tabs>
          <w:tab w:val="num" w:pos="2160"/>
        </w:tabs>
      </w:pPr>
      <w:rPr>
        <w:rFonts w:ascii="Symbol" w:hAnsi="Symbol" w:cs="StarSymbol"/>
        <w:sz w:val="18"/>
        <w:szCs w:val="18"/>
      </w:rPr>
    </w:lvl>
    <w:lvl w:ilvl="5">
      <w:start w:val="1"/>
      <w:numFmt w:val="bullet"/>
      <w:lvlText w:val=""/>
      <w:lvlJc w:val="left"/>
      <w:pPr>
        <w:tabs>
          <w:tab w:val="num" w:pos="2520"/>
        </w:tabs>
      </w:pPr>
      <w:rPr>
        <w:rFonts w:ascii="Symbol" w:hAnsi="Symbol" w:cs="StarSymbol"/>
        <w:sz w:val="18"/>
        <w:szCs w:val="18"/>
      </w:rPr>
    </w:lvl>
    <w:lvl w:ilvl="6">
      <w:start w:val="1"/>
      <w:numFmt w:val="bullet"/>
      <w:lvlText w:val=""/>
      <w:lvlJc w:val="left"/>
      <w:pPr>
        <w:tabs>
          <w:tab w:val="num" w:pos="2880"/>
        </w:tabs>
      </w:pPr>
      <w:rPr>
        <w:rFonts w:ascii="Symbol" w:hAnsi="Symbol" w:cs="StarSymbol"/>
        <w:sz w:val="18"/>
        <w:szCs w:val="18"/>
      </w:rPr>
    </w:lvl>
    <w:lvl w:ilvl="7">
      <w:start w:val="1"/>
      <w:numFmt w:val="bullet"/>
      <w:lvlText w:val=""/>
      <w:lvlJc w:val="left"/>
      <w:pPr>
        <w:tabs>
          <w:tab w:val="num" w:pos="3240"/>
        </w:tabs>
      </w:pPr>
      <w:rPr>
        <w:rFonts w:ascii="Symbol" w:hAnsi="Symbol" w:cs="StarSymbol"/>
        <w:sz w:val="18"/>
        <w:szCs w:val="18"/>
      </w:rPr>
    </w:lvl>
    <w:lvl w:ilvl="8">
      <w:start w:val="1"/>
      <w:numFmt w:val="bullet"/>
      <w:lvlText w:val=""/>
      <w:lvlJc w:val="left"/>
      <w:pPr>
        <w:tabs>
          <w:tab w:val="num" w:pos="3600"/>
        </w:tabs>
      </w:pPr>
      <w:rPr>
        <w:rFonts w:ascii="Symbol" w:hAnsi="Symbol" w:cs="StarSymbol"/>
        <w:sz w:val="18"/>
        <w:szCs w:val="18"/>
      </w:rPr>
    </w:lvl>
  </w:abstractNum>
  <w:abstractNum w:abstractNumId="7">
    <w:nsid w:val="05274CA3"/>
    <w:multiLevelType w:val="hybridMultilevel"/>
    <w:tmpl w:val="817E597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6C73EEF"/>
    <w:multiLevelType w:val="hybridMultilevel"/>
    <w:tmpl w:val="39B6453A"/>
    <w:lvl w:ilvl="0" w:tplc="F0D23676">
      <w:start w:val="1"/>
      <w:numFmt w:val="decimal"/>
      <w:lvlText w:val="%1)"/>
      <w:lvlJc w:val="left"/>
      <w:pPr>
        <w:ind w:left="2498"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7114DD5"/>
    <w:multiLevelType w:val="hybridMultilevel"/>
    <w:tmpl w:val="57E68D3C"/>
    <w:lvl w:ilvl="0" w:tplc="BB4E3082">
      <w:start w:val="1"/>
      <w:numFmt w:val="decimal"/>
      <w:lvlText w:val="%1)"/>
      <w:lvlJc w:val="left"/>
      <w:pPr>
        <w:ind w:left="2061" w:hanging="360"/>
      </w:pPr>
      <w:rPr>
        <w:rFonts w:ascii="Times New Roman" w:hAnsi="Times New Roman" w:cs="Times New Roman" w:hint="default"/>
        <w:sz w:val="24"/>
        <w:szCs w:val="24"/>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0">
    <w:nsid w:val="098F6065"/>
    <w:multiLevelType w:val="hybridMultilevel"/>
    <w:tmpl w:val="8BBAFBE8"/>
    <w:lvl w:ilvl="0" w:tplc="99F830E2">
      <w:start w:val="1"/>
      <w:numFmt w:val="bullet"/>
      <w:lvlText w:val=""/>
      <w:lvlJc w:val="left"/>
      <w:pPr>
        <w:tabs>
          <w:tab w:val="num" w:pos="720"/>
        </w:tabs>
        <w:ind w:left="720" w:hanging="360"/>
      </w:pPr>
      <w:rPr>
        <w:rFonts w:ascii="Wingdings 2" w:hAnsi="Wingdings 2" w:hint="default"/>
      </w:rPr>
    </w:lvl>
    <w:lvl w:ilvl="1" w:tplc="B07AE276" w:tentative="1">
      <w:start w:val="1"/>
      <w:numFmt w:val="bullet"/>
      <w:lvlText w:val=""/>
      <w:lvlJc w:val="left"/>
      <w:pPr>
        <w:tabs>
          <w:tab w:val="num" w:pos="1440"/>
        </w:tabs>
        <w:ind w:left="1440" w:hanging="360"/>
      </w:pPr>
      <w:rPr>
        <w:rFonts w:ascii="Wingdings 2" w:hAnsi="Wingdings 2" w:hint="default"/>
      </w:rPr>
    </w:lvl>
    <w:lvl w:ilvl="2" w:tplc="44EEE774" w:tentative="1">
      <w:start w:val="1"/>
      <w:numFmt w:val="bullet"/>
      <w:lvlText w:val=""/>
      <w:lvlJc w:val="left"/>
      <w:pPr>
        <w:tabs>
          <w:tab w:val="num" w:pos="2160"/>
        </w:tabs>
        <w:ind w:left="2160" w:hanging="360"/>
      </w:pPr>
      <w:rPr>
        <w:rFonts w:ascii="Wingdings 2" w:hAnsi="Wingdings 2" w:hint="default"/>
      </w:rPr>
    </w:lvl>
    <w:lvl w:ilvl="3" w:tplc="E9A87B1A" w:tentative="1">
      <w:start w:val="1"/>
      <w:numFmt w:val="bullet"/>
      <w:lvlText w:val=""/>
      <w:lvlJc w:val="left"/>
      <w:pPr>
        <w:tabs>
          <w:tab w:val="num" w:pos="2880"/>
        </w:tabs>
        <w:ind w:left="2880" w:hanging="360"/>
      </w:pPr>
      <w:rPr>
        <w:rFonts w:ascii="Wingdings 2" w:hAnsi="Wingdings 2" w:hint="default"/>
      </w:rPr>
    </w:lvl>
    <w:lvl w:ilvl="4" w:tplc="F70059E4" w:tentative="1">
      <w:start w:val="1"/>
      <w:numFmt w:val="bullet"/>
      <w:lvlText w:val=""/>
      <w:lvlJc w:val="left"/>
      <w:pPr>
        <w:tabs>
          <w:tab w:val="num" w:pos="3600"/>
        </w:tabs>
        <w:ind w:left="3600" w:hanging="360"/>
      </w:pPr>
      <w:rPr>
        <w:rFonts w:ascii="Wingdings 2" w:hAnsi="Wingdings 2" w:hint="default"/>
      </w:rPr>
    </w:lvl>
    <w:lvl w:ilvl="5" w:tplc="1CE6E4EC" w:tentative="1">
      <w:start w:val="1"/>
      <w:numFmt w:val="bullet"/>
      <w:lvlText w:val=""/>
      <w:lvlJc w:val="left"/>
      <w:pPr>
        <w:tabs>
          <w:tab w:val="num" w:pos="4320"/>
        </w:tabs>
        <w:ind w:left="4320" w:hanging="360"/>
      </w:pPr>
      <w:rPr>
        <w:rFonts w:ascii="Wingdings 2" w:hAnsi="Wingdings 2" w:hint="default"/>
      </w:rPr>
    </w:lvl>
    <w:lvl w:ilvl="6" w:tplc="C70A83FC" w:tentative="1">
      <w:start w:val="1"/>
      <w:numFmt w:val="bullet"/>
      <w:lvlText w:val=""/>
      <w:lvlJc w:val="left"/>
      <w:pPr>
        <w:tabs>
          <w:tab w:val="num" w:pos="5040"/>
        </w:tabs>
        <w:ind w:left="5040" w:hanging="360"/>
      </w:pPr>
      <w:rPr>
        <w:rFonts w:ascii="Wingdings 2" w:hAnsi="Wingdings 2" w:hint="default"/>
      </w:rPr>
    </w:lvl>
    <w:lvl w:ilvl="7" w:tplc="D81E7C4E" w:tentative="1">
      <w:start w:val="1"/>
      <w:numFmt w:val="bullet"/>
      <w:lvlText w:val=""/>
      <w:lvlJc w:val="left"/>
      <w:pPr>
        <w:tabs>
          <w:tab w:val="num" w:pos="5760"/>
        </w:tabs>
        <w:ind w:left="5760" w:hanging="360"/>
      </w:pPr>
      <w:rPr>
        <w:rFonts w:ascii="Wingdings 2" w:hAnsi="Wingdings 2" w:hint="default"/>
      </w:rPr>
    </w:lvl>
    <w:lvl w:ilvl="8" w:tplc="2FB49B34" w:tentative="1">
      <w:start w:val="1"/>
      <w:numFmt w:val="bullet"/>
      <w:lvlText w:val=""/>
      <w:lvlJc w:val="left"/>
      <w:pPr>
        <w:tabs>
          <w:tab w:val="num" w:pos="6480"/>
        </w:tabs>
        <w:ind w:left="6480" w:hanging="360"/>
      </w:pPr>
      <w:rPr>
        <w:rFonts w:ascii="Wingdings 2" w:hAnsi="Wingdings 2" w:hint="default"/>
      </w:rPr>
    </w:lvl>
  </w:abstractNum>
  <w:abstractNum w:abstractNumId="11">
    <w:nsid w:val="14640716"/>
    <w:multiLevelType w:val="multilevel"/>
    <w:tmpl w:val="2310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5367133"/>
    <w:multiLevelType w:val="multilevel"/>
    <w:tmpl w:val="0C3E1F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5993A8C"/>
    <w:multiLevelType w:val="hybridMultilevel"/>
    <w:tmpl w:val="911C5E72"/>
    <w:lvl w:ilvl="0" w:tplc="B16E4BAC">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14">
    <w:nsid w:val="16223F78"/>
    <w:multiLevelType w:val="multilevel"/>
    <w:tmpl w:val="5770CD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66F45CC"/>
    <w:multiLevelType w:val="hybridMultilevel"/>
    <w:tmpl w:val="DAEC14CA"/>
    <w:lvl w:ilvl="0" w:tplc="03565130">
      <w:start w:val="1"/>
      <w:numFmt w:val="bullet"/>
      <w:lvlText w:val=""/>
      <w:lvlJc w:val="left"/>
      <w:pPr>
        <w:tabs>
          <w:tab w:val="num" w:pos="720"/>
        </w:tabs>
        <w:ind w:left="720" w:hanging="360"/>
      </w:pPr>
      <w:rPr>
        <w:rFonts w:ascii="Wingdings 2" w:hAnsi="Wingdings 2" w:hint="default"/>
      </w:rPr>
    </w:lvl>
    <w:lvl w:ilvl="1" w:tplc="EFBEE534" w:tentative="1">
      <w:start w:val="1"/>
      <w:numFmt w:val="bullet"/>
      <w:lvlText w:val=""/>
      <w:lvlJc w:val="left"/>
      <w:pPr>
        <w:tabs>
          <w:tab w:val="num" w:pos="1440"/>
        </w:tabs>
        <w:ind w:left="1440" w:hanging="360"/>
      </w:pPr>
      <w:rPr>
        <w:rFonts w:ascii="Wingdings 2" w:hAnsi="Wingdings 2" w:hint="default"/>
      </w:rPr>
    </w:lvl>
    <w:lvl w:ilvl="2" w:tplc="832A88B4" w:tentative="1">
      <w:start w:val="1"/>
      <w:numFmt w:val="bullet"/>
      <w:lvlText w:val=""/>
      <w:lvlJc w:val="left"/>
      <w:pPr>
        <w:tabs>
          <w:tab w:val="num" w:pos="2160"/>
        </w:tabs>
        <w:ind w:left="2160" w:hanging="360"/>
      </w:pPr>
      <w:rPr>
        <w:rFonts w:ascii="Wingdings 2" w:hAnsi="Wingdings 2" w:hint="default"/>
      </w:rPr>
    </w:lvl>
    <w:lvl w:ilvl="3" w:tplc="F6F6DD10" w:tentative="1">
      <w:start w:val="1"/>
      <w:numFmt w:val="bullet"/>
      <w:lvlText w:val=""/>
      <w:lvlJc w:val="left"/>
      <w:pPr>
        <w:tabs>
          <w:tab w:val="num" w:pos="2880"/>
        </w:tabs>
        <w:ind w:left="2880" w:hanging="360"/>
      </w:pPr>
      <w:rPr>
        <w:rFonts w:ascii="Wingdings 2" w:hAnsi="Wingdings 2" w:hint="default"/>
      </w:rPr>
    </w:lvl>
    <w:lvl w:ilvl="4" w:tplc="2A50CCF4" w:tentative="1">
      <w:start w:val="1"/>
      <w:numFmt w:val="bullet"/>
      <w:lvlText w:val=""/>
      <w:lvlJc w:val="left"/>
      <w:pPr>
        <w:tabs>
          <w:tab w:val="num" w:pos="3600"/>
        </w:tabs>
        <w:ind w:left="3600" w:hanging="360"/>
      </w:pPr>
      <w:rPr>
        <w:rFonts w:ascii="Wingdings 2" w:hAnsi="Wingdings 2" w:hint="default"/>
      </w:rPr>
    </w:lvl>
    <w:lvl w:ilvl="5" w:tplc="5F281BB8" w:tentative="1">
      <w:start w:val="1"/>
      <w:numFmt w:val="bullet"/>
      <w:lvlText w:val=""/>
      <w:lvlJc w:val="left"/>
      <w:pPr>
        <w:tabs>
          <w:tab w:val="num" w:pos="4320"/>
        </w:tabs>
        <w:ind w:left="4320" w:hanging="360"/>
      </w:pPr>
      <w:rPr>
        <w:rFonts w:ascii="Wingdings 2" w:hAnsi="Wingdings 2" w:hint="default"/>
      </w:rPr>
    </w:lvl>
    <w:lvl w:ilvl="6" w:tplc="E57EB3B0" w:tentative="1">
      <w:start w:val="1"/>
      <w:numFmt w:val="bullet"/>
      <w:lvlText w:val=""/>
      <w:lvlJc w:val="left"/>
      <w:pPr>
        <w:tabs>
          <w:tab w:val="num" w:pos="5040"/>
        </w:tabs>
        <w:ind w:left="5040" w:hanging="360"/>
      </w:pPr>
      <w:rPr>
        <w:rFonts w:ascii="Wingdings 2" w:hAnsi="Wingdings 2" w:hint="default"/>
      </w:rPr>
    </w:lvl>
    <w:lvl w:ilvl="7" w:tplc="DEAABBCC" w:tentative="1">
      <w:start w:val="1"/>
      <w:numFmt w:val="bullet"/>
      <w:lvlText w:val=""/>
      <w:lvlJc w:val="left"/>
      <w:pPr>
        <w:tabs>
          <w:tab w:val="num" w:pos="5760"/>
        </w:tabs>
        <w:ind w:left="5760" w:hanging="360"/>
      </w:pPr>
      <w:rPr>
        <w:rFonts w:ascii="Wingdings 2" w:hAnsi="Wingdings 2" w:hint="default"/>
      </w:rPr>
    </w:lvl>
    <w:lvl w:ilvl="8" w:tplc="2724E770" w:tentative="1">
      <w:start w:val="1"/>
      <w:numFmt w:val="bullet"/>
      <w:lvlText w:val=""/>
      <w:lvlJc w:val="left"/>
      <w:pPr>
        <w:tabs>
          <w:tab w:val="num" w:pos="6480"/>
        </w:tabs>
        <w:ind w:left="6480" w:hanging="360"/>
      </w:pPr>
      <w:rPr>
        <w:rFonts w:ascii="Wingdings 2" w:hAnsi="Wingdings 2" w:hint="default"/>
      </w:rPr>
    </w:lvl>
  </w:abstractNum>
  <w:abstractNum w:abstractNumId="16">
    <w:nsid w:val="17566060"/>
    <w:multiLevelType w:val="hybridMultilevel"/>
    <w:tmpl w:val="1314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B1B0A45"/>
    <w:multiLevelType w:val="hybridMultilevel"/>
    <w:tmpl w:val="69EE6A04"/>
    <w:lvl w:ilvl="0" w:tplc="7E504682">
      <w:start w:val="1"/>
      <w:numFmt w:val="bullet"/>
      <w:lvlText w:val=""/>
      <w:lvlJc w:val="left"/>
      <w:pPr>
        <w:tabs>
          <w:tab w:val="num" w:pos="720"/>
        </w:tabs>
        <w:ind w:left="720" w:hanging="360"/>
      </w:pPr>
      <w:rPr>
        <w:rFonts w:ascii="Wingdings 2" w:hAnsi="Wingdings 2" w:hint="default"/>
      </w:rPr>
    </w:lvl>
    <w:lvl w:ilvl="1" w:tplc="4748E6E6" w:tentative="1">
      <w:start w:val="1"/>
      <w:numFmt w:val="bullet"/>
      <w:lvlText w:val=""/>
      <w:lvlJc w:val="left"/>
      <w:pPr>
        <w:tabs>
          <w:tab w:val="num" w:pos="1440"/>
        </w:tabs>
        <w:ind w:left="1440" w:hanging="360"/>
      </w:pPr>
      <w:rPr>
        <w:rFonts w:ascii="Wingdings 2" w:hAnsi="Wingdings 2" w:hint="default"/>
      </w:rPr>
    </w:lvl>
    <w:lvl w:ilvl="2" w:tplc="CB9000A4" w:tentative="1">
      <w:start w:val="1"/>
      <w:numFmt w:val="bullet"/>
      <w:lvlText w:val=""/>
      <w:lvlJc w:val="left"/>
      <w:pPr>
        <w:tabs>
          <w:tab w:val="num" w:pos="2160"/>
        </w:tabs>
        <w:ind w:left="2160" w:hanging="360"/>
      </w:pPr>
      <w:rPr>
        <w:rFonts w:ascii="Wingdings 2" w:hAnsi="Wingdings 2" w:hint="default"/>
      </w:rPr>
    </w:lvl>
    <w:lvl w:ilvl="3" w:tplc="EDE2BDB8" w:tentative="1">
      <w:start w:val="1"/>
      <w:numFmt w:val="bullet"/>
      <w:lvlText w:val=""/>
      <w:lvlJc w:val="left"/>
      <w:pPr>
        <w:tabs>
          <w:tab w:val="num" w:pos="2880"/>
        </w:tabs>
        <w:ind w:left="2880" w:hanging="360"/>
      </w:pPr>
      <w:rPr>
        <w:rFonts w:ascii="Wingdings 2" w:hAnsi="Wingdings 2" w:hint="default"/>
      </w:rPr>
    </w:lvl>
    <w:lvl w:ilvl="4" w:tplc="CFE2AE5C" w:tentative="1">
      <w:start w:val="1"/>
      <w:numFmt w:val="bullet"/>
      <w:lvlText w:val=""/>
      <w:lvlJc w:val="left"/>
      <w:pPr>
        <w:tabs>
          <w:tab w:val="num" w:pos="3600"/>
        </w:tabs>
        <w:ind w:left="3600" w:hanging="360"/>
      </w:pPr>
      <w:rPr>
        <w:rFonts w:ascii="Wingdings 2" w:hAnsi="Wingdings 2" w:hint="default"/>
      </w:rPr>
    </w:lvl>
    <w:lvl w:ilvl="5" w:tplc="B5FC0BA6" w:tentative="1">
      <w:start w:val="1"/>
      <w:numFmt w:val="bullet"/>
      <w:lvlText w:val=""/>
      <w:lvlJc w:val="left"/>
      <w:pPr>
        <w:tabs>
          <w:tab w:val="num" w:pos="4320"/>
        </w:tabs>
        <w:ind w:left="4320" w:hanging="360"/>
      </w:pPr>
      <w:rPr>
        <w:rFonts w:ascii="Wingdings 2" w:hAnsi="Wingdings 2" w:hint="default"/>
      </w:rPr>
    </w:lvl>
    <w:lvl w:ilvl="6" w:tplc="4EEC02BC" w:tentative="1">
      <w:start w:val="1"/>
      <w:numFmt w:val="bullet"/>
      <w:lvlText w:val=""/>
      <w:lvlJc w:val="left"/>
      <w:pPr>
        <w:tabs>
          <w:tab w:val="num" w:pos="5040"/>
        </w:tabs>
        <w:ind w:left="5040" w:hanging="360"/>
      </w:pPr>
      <w:rPr>
        <w:rFonts w:ascii="Wingdings 2" w:hAnsi="Wingdings 2" w:hint="default"/>
      </w:rPr>
    </w:lvl>
    <w:lvl w:ilvl="7" w:tplc="44B08A0C" w:tentative="1">
      <w:start w:val="1"/>
      <w:numFmt w:val="bullet"/>
      <w:lvlText w:val=""/>
      <w:lvlJc w:val="left"/>
      <w:pPr>
        <w:tabs>
          <w:tab w:val="num" w:pos="5760"/>
        </w:tabs>
        <w:ind w:left="5760" w:hanging="360"/>
      </w:pPr>
      <w:rPr>
        <w:rFonts w:ascii="Wingdings 2" w:hAnsi="Wingdings 2" w:hint="default"/>
      </w:rPr>
    </w:lvl>
    <w:lvl w:ilvl="8" w:tplc="81AC2E74" w:tentative="1">
      <w:start w:val="1"/>
      <w:numFmt w:val="bullet"/>
      <w:lvlText w:val=""/>
      <w:lvlJc w:val="left"/>
      <w:pPr>
        <w:tabs>
          <w:tab w:val="num" w:pos="6480"/>
        </w:tabs>
        <w:ind w:left="6480" w:hanging="360"/>
      </w:pPr>
      <w:rPr>
        <w:rFonts w:ascii="Wingdings 2" w:hAnsi="Wingdings 2" w:hint="default"/>
      </w:rPr>
    </w:lvl>
  </w:abstractNum>
  <w:abstractNum w:abstractNumId="18">
    <w:nsid w:val="1E3C2CA2"/>
    <w:multiLevelType w:val="hybridMultilevel"/>
    <w:tmpl w:val="0CFC6A66"/>
    <w:lvl w:ilvl="0" w:tplc="671622E4">
      <w:start w:val="1"/>
      <w:numFmt w:val="bullet"/>
      <w:lvlText w:val=""/>
      <w:lvlJc w:val="left"/>
      <w:pPr>
        <w:tabs>
          <w:tab w:val="num" w:pos="720"/>
        </w:tabs>
        <w:ind w:left="720" w:hanging="360"/>
      </w:pPr>
      <w:rPr>
        <w:rFonts w:ascii="Wingdings 2" w:hAnsi="Wingdings 2" w:hint="default"/>
      </w:rPr>
    </w:lvl>
    <w:lvl w:ilvl="1" w:tplc="0EAEA45C" w:tentative="1">
      <w:start w:val="1"/>
      <w:numFmt w:val="bullet"/>
      <w:lvlText w:val=""/>
      <w:lvlJc w:val="left"/>
      <w:pPr>
        <w:tabs>
          <w:tab w:val="num" w:pos="1440"/>
        </w:tabs>
        <w:ind w:left="1440" w:hanging="360"/>
      </w:pPr>
      <w:rPr>
        <w:rFonts w:ascii="Wingdings 2" w:hAnsi="Wingdings 2" w:hint="default"/>
      </w:rPr>
    </w:lvl>
    <w:lvl w:ilvl="2" w:tplc="D7C88B66" w:tentative="1">
      <w:start w:val="1"/>
      <w:numFmt w:val="bullet"/>
      <w:lvlText w:val=""/>
      <w:lvlJc w:val="left"/>
      <w:pPr>
        <w:tabs>
          <w:tab w:val="num" w:pos="2160"/>
        </w:tabs>
        <w:ind w:left="2160" w:hanging="360"/>
      </w:pPr>
      <w:rPr>
        <w:rFonts w:ascii="Wingdings 2" w:hAnsi="Wingdings 2" w:hint="default"/>
      </w:rPr>
    </w:lvl>
    <w:lvl w:ilvl="3" w:tplc="66E03AB2" w:tentative="1">
      <w:start w:val="1"/>
      <w:numFmt w:val="bullet"/>
      <w:lvlText w:val=""/>
      <w:lvlJc w:val="left"/>
      <w:pPr>
        <w:tabs>
          <w:tab w:val="num" w:pos="2880"/>
        </w:tabs>
        <w:ind w:left="2880" w:hanging="360"/>
      </w:pPr>
      <w:rPr>
        <w:rFonts w:ascii="Wingdings 2" w:hAnsi="Wingdings 2" w:hint="default"/>
      </w:rPr>
    </w:lvl>
    <w:lvl w:ilvl="4" w:tplc="48BEF23C" w:tentative="1">
      <w:start w:val="1"/>
      <w:numFmt w:val="bullet"/>
      <w:lvlText w:val=""/>
      <w:lvlJc w:val="left"/>
      <w:pPr>
        <w:tabs>
          <w:tab w:val="num" w:pos="3600"/>
        </w:tabs>
        <w:ind w:left="3600" w:hanging="360"/>
      </w:pPr>
      <w:rPr>
        <w:rFonts w:ascii="Wingdings 2" w:hAnsi="Wingdings 2" w:hint="default"/>
      </w:rPr>
    </w:lvl>
    <w:lvl w:ilvl="5" w:tplc="6CDCB756" w:tentative="1">
      <w:start w:val="1"/>
      <w:numFmt w:val="bullet"/>
      <w:lvlText w:val=""/>
      <w:lvlJc w:val="left"/>
      <w:pPr>
        <w:tabs>
          <w:tab w:val="num" w:pos="4320"/>
        </w:tabs>
        <w:ind w:left="4320" w:hanging="360"/>
      </w:pPr>
      <w:rPr>
        <w:rFonts w:ascii="Wingdings 2" w:hAnsi="Wingdings 2" w:hint="default"/>
      </w:rPr>
    </w:lvl>
    <w:lvl w:ilvl="6" w:tplc="CD0E0C44" w:tentative="1">
      <w:start w:val="1"/>
      <w:numFmt w:val="bullet"/>
      <w:lvlText w:val=""/>
      <w:lvlJc w:val="left"/>
      <w:pPr>
        <w:tabs>
          <w:tab w:val="num" w:pos="5040"/>
        </w:tabs>
        <w:ind w:left="5040" w:hanging="360"/>
      </w:pPr>
      <w:rPr>
        <w:rFonts w:ascii="Wingdings 2" w:hAnsi="Wingdings 2" w:hint="default"/>
      </w:rPr>
    </w:lvl>
    <w:lvl w:ilvl="7" w:tplc="F8FC9D54" w:tentative="1">
      <w:start w:val="1"/>
      <w:numFmt w:val="bullet"/>
      <w:lvlText w:val=""/>
      <w:lvlJc w:val="left"/>
      <w:pPr>
        <w:tabs>
          <w:tab w:val="num" w:pos="5760"/>
        </w:tabs>
        <w:ind w:left="5760" w:hanging="360"/>
      </w:pPr>
      <w:rPr>
        <w:rFonts w:ascii="Wingdings 2" w:hAnsi="Wingdings 2" w:hint="default"/>
      </w:rPr>
    </w:lvl>
    <w:lvl w:ilvl="8" w:tplc="279004B8" w:tentative="1">
      <w:start w:val="1"/>
      <w:numFmt w:val="bullet"/>
      <w:lvlText w:val=""/>
      <w:lvlJc w:val="left"/>
      <w:pPr>
        <w:tabs>
          <w:tab w:val="num" w:pos="6480"/>
        </w:tabs>
        <w:ind w:left="6480" w:hanging="360"/>
      </w:pPr>
      <w:rPr>
        <w:rFonts w:ascii="Wingdings 2" w:hAnsi="Wingdings 2" w:hint="default"/>
      </w:rPr>
    </w:lvl>
  </w:abstractNum>
  <w:abstractNum w:abstractNumId="19">
    <w:nsid w:val="20E5200E"/>
    <w:multiLevelType w:val="hybridMultilevel"/>
    <w:tmpl w:val="CDDAA87C"/>
    <w:lvl w:ilvl="0" w:tplc="1B608C90">
      <w:start w:val="1"/>
      <w:numFmt w:val="bullet"/>
      <w:lvlText w:val=""/>
      <w:lvlJc w:val="left"/>
      <w:pPr>
        <w:tabs>
          <w:tab w:val="num" w:pos="720"/>
        </w:tabs>
        <w:ind w:left="720" w:hanging="360"/>
      </w:pPr>
      <w:rPr>
        <w:rFonts w:ascii="Wingdings 2" w:hAnsi="Wingdings 2" w:hint="default"/>
      </w:rPr>
    </w:lvl>
    <w:lvl w:ilvl="1" w:tplc="E6B42390" w:tentative="1">
      <w:start w:val="1"/>
      <w:numFmt w:val="bullet"/>
      <w:lvlText w:val=""/>
      <w:lvlJc w:val="left"/>
      <w:pPr>
        <w:tabs>
          <w:tab w:val="num" w:pos="1440"/>
        </w:tabs>
        <w:ind w:left="1440" w:hanging="360"/>
      </w:pPr>
      <w:rPr>
        <w:rFonts w:ascii="Wingdings 2" w:hAnsi="Wingdings 2" w:hint="default"/>
      </w:rPr>
    </w:lvl>
    <w:lvl w:ilvl="2" w:tplc="B92081FC" w:tentative="1">
      <w:start w:val="1"/>
      <w:numFmt w:val="bullet"/>
      <w:lvlText w:val=""/>
      <w:lvlJc w:val="left"/>
      <w:pPr>
        <w:tabs>
          <w:tab w:val="num" w:pos="2160"/>
        </w:tabs>
        <w:ind w:left="2160" w:hanging="360"/>
      </w:pPr>
      <w:rPr>
        <w:rFonts w:ascii="Wingdings 2" w:hAnsi="Wingdings 2" w:hint="default"/>
      </w:rPr>
    </w:lvl>
    <w:lvl w:ilvl="3" w:tplc="2AD2435A" w:tentative="1">
      <w:start w:val="1"/>
      <w:numFmt w:val="bullet"/>
      <w:lvlText w:val=""/>
      <w:lvlJc w:val="left"/>
      <w:pPr>
        <w:tabs>
          <w:tab w:val="num" w:pos="2880"/>
        </w:tabs>
        <w:ind w:left="2880" w:hanging="360"/>
      </w:pPr>
      <w:rPr>
        <w:rFonts w:ascii="Wingdings 2" w:hAnsi="Wingdings 2" w:hint="default"/>
      </w:rPr>
    </w:lvl>
    <w:lvl w:ilvl="4" w:tplc="4CC69BB6" w:tentative="1">
      <w:start w:val="1"/>
      <w:numFmt w:val="bullet"/>
      <w:lvlText w:val=""/>
      <w:lvlJc w:val="left"/>
      <w:pPr>
        <w:tabs>
          <w:tab w:val="num" w:pos="3600"/>
        </w:tabs>
        <w:ind w:left="3600" w:hanging="360"/>
      </w:pPr>
      <w:rPr>
        <w:rFonts w:ascii="Wingdings 2" w:hAnsi="Wingdings 2" w:hint="default"/>
      </w:rPr>
    </w:lvl>
    <w:lvl w:ilvl="5" w:tplc="03C87854" w:tentative="1">
      <w:start w:val="1"/>
      <w:numFmt w:val="bullet"/>
      <w:lvlText w:val=""/>
      <w:lvlJc w:val="left"/>
      <w:pPr>
        <w:tabs>
          <w:tab w:val="num" w:pos="4320"/>
        </w:tabs>
        <w:ind w:left="4320" w:hanging="360"/>
      </w:pPr>
      <w:rPr>
        <w:rFonts w:ascii="Wingdings 2" w:hAnsi="Wingdings 2" w:hint="default"/>
      </w:rPr>
    </w:lvl>
    <w:lvl w:ilvl="6" w:tplc="9F9EF680" w:tentative="1">
      <w:start w:val="1"/>
      <w:numFmt w:val="bullet"/>
      <w:lvlText w:val=""/>
      <w:lvlJc w:val="left"/>
      <w:pPr>
        <w:tabs>
          <w:tab w:val="num" w:pos="5040"/>
        </w:tabs>
        <w:ind w:left="5040" w:hanging="360"/>
      </w:pPr>
      <w:rPr>
        <w:rFonts w:ascii="Wingdings 2" w:hAnsi="Wingdings 2" w:hint="default"/>
      </w:rPr>
    </w:lvl>
    <w:lvl w:ilvl="7" w:tplc="30CC5A1C" w:tentative="1">
      <w:start w:val="1"/>
      <w:numFmt w:val="bullet"/>
      <w:lvlText w:val=""/>
      <w:lvlJc w:val="left"/>
      <w:pPr>
        <w:tabs>
          <w:tab w:val="num" w:pos="5760"/>
        </w:tabs>
        <w:ind w:left="5760" w:hanging="360"/>
      </w:pPr>
      <w:rPr>
        <w:rFonts w:ascii="Wingdings 2" w:hAnsi="Wingdings 2" w:hint="default"/>
      </w:rPr>
    </w:lvl>
    <w:lvl w:ilvl="8" w:tplc="588ECB74" w:tentative="1">
      <w:start w:val="1"/>
      <w:numFmt w:val="bullet"/>
      <w:lvlText w:val=""/>
      <w:lvlJc w:val="left"/>
      <w:pPr>
        <w:tabs>
          <w:tab w:val="num" w:pos="6480"/>
        </w:tabs>
        <w:ind w:left="6480" w:hanging="360"/>
      </w:pPr>
      <w:rPr>
        <w:rFonts w:ascii="Wingdings 2" w:hAnsi="Wingdings 2" w:hint="default"/>
      </w:rPr>
    </w:lvl>
  </w:abstractNum>
  <w:abstractNum w:abstractNumId="20">
    <w:nsid w:val="23496A6F"/>
    <w:multiLevelType w:val="hybridMultilevel"/>
    <w:tmpl w:val="EDD6D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4115060"/>
    <w:multiLevelType w:val="hybridMultilevel"/>
    <w:tmpl w:val="56A09E54"/>
    <w:lvl w:ilvl="0" w:tplc="7534BE58">
      <w:start w:val="1"/>
      <w:numFmt w:val="bullet"/>
      <w:lvlText w:val=""/>
      <w:lvlJc w:val="left"/>
      <w:pPr>
        <w:tabs>
          <w:tab w:val="num" w:pos="720"/>
        </w:tabs>
        <w:ind w:left="720" w:hanging="360"/>
      </w:pPr>
      <w:rPr>
        <w:rFonts w:ascii="Wingdings 2" w:hAnsi="Wingdings 2" w:hint="default"/>
      </w:rPr>
    </w:lvl>
    <w:lvl w:ilvl="1" w:tplc="D368DA66" w:tentative="1">
      <w:start w:val="1"/>
      <w:numFmt w:val="bullet"/>
      <w:lvlText w:val=""/>
      <w:lvlJc w:val="left"/>
      <w:pPr>
        <w:tabs>
          <w:tab w:val="num" w:pos="1440"/>
        </w:tabs>
        <w:ind w:left="1440" w:hanging="360"/>
      </w:pPr>
      <w:rPr>
        <w:rFonts w:ascii="Wingdings 2" w:hAnsi="Wingdings 2" w:hint="default"/>
      </w:rPr>
    </w:lvl>
    <w:lvl w:ilvl="2" w:tplc="01429D46" w:tentative="1">
      <w:start w:val="1"/>
      <w:numFmt w:val="bullet"/>
      <w:lvlText w:val=""/>
      <w:lvlJc w:val="left"/>
      <w:pPr>
        <w:tabs>
          <w:tab w:val="num" w:pos="2160"/>
        </w:tabs>
        <w:ind w:left="2160" w:hanging="360"/>
      </w:pPr>
      <w:rPr>
        <w:rFonts w:ascii="Wingdings 2" w:hAnsi="Wingdings 2" w:hint="default"/>
      </w:rPr>
    </w:lvl>
    <w:lvl w:ilvl="3" w:tplc="25EE7FA6" w:tentative="1">
      <w:start w:val="1"/>
      <w:numFmt w:val="bullet"/>
      <w:lvlText w:val=""/>
      <w:lvlJc w:val="left"/>
      <w:pPr>
        <w:tabs>
          <w:tab w:val="num" w:pos="2880"/>
        </w:tabs>
        <w:ind w:left="2880" w:hanging="360"/>
      </w:pPr>
      <w:rPr>
        <w:rFonts w:ascii="Wingdings 2" w:hAnsi="Wingdings 2" w:hint="default"/>
      </w:rPr>
    </w:lvl>
    <w:lvl w:ilvl="4" w:tplc="66E620C6" w:tentative="1">
      <w:start w:val="1"/>
      <w:numFmt w:val="bullet"/>
      <w:lvlText w:val=""/>
      <w:lvlJc w:val="left"/>
      <w:pPr>
        <w:tabs>
          <w:tab w:val="num" w:pos="3600"/>
        </w:tabs>
        <w:ind w:left="3600" w:hanging="360"/>
      </w:pPr>
      <w:rPr>
        <w:rFonts w:ascii="Wingdings 2" w:hAnsi="Wingdings 2" w:hint="default"/>
      </w:rPr>
    </w:lvl>
    <w:lvl w:ilvl="5" w:tplc="9E362A5C" w:tentative="1">
      <w:start w:val="1"/>
      <w:numFmt w:val="bullet"/>
      <w:lvlText w:val=""/>
      <w:lvlJc w:val="left"/>
      <w:pPr>
        <w:tabs>
          <w:tab w:val="num" w:pos="4320"/>
        </w:tabs>
        <w:ind w:left="4320" w:hanging="360"/>
      </w:pPr>
      <w:rPr>
        <w:rFonts w:ascii="Wingdings 2" w:hAnsi="Wingdings 2" w:hint="default"/>
      </w:rPr>
    </w:lvl>
    <w:lvl w:ilvl="6" w:tplc="6A187FA2" w:tentative="1">
      <w:start w:val="1"/>
      <w:numFmt w:val="bullet"/>
      <w:lvlText w:val=""/>
      <w:lvlJc w:val="left"/>
      <w:pPr>
        <w:tabs>
          <w:tab w:val="num" w:pos="5040"/>
        </w:tabs>
        <w:ind w:left="5040" w:hanging="360"/>
      </w:pPr>
      <w:rPr>
        <w:rFonts w:ascii="Wingdings 2" w:hAnsi="Wingdings 2" w:hint="default"/>
      </w:rPr>
    </w:lvl>
    <w:lvl w:ilvl="7" w:tplc="106C5F0E" w:tentative="1">
      <w:start w:val="1"/>
      <w:numFmt w:val="bullet"/>
      <w:lvlText w:val=""/>
      <w:lvlJc w:val="left"/>
      <w:pPr>
        <w:tabs>
          <w:tab w:val="num" w:pos="5760"/>
        </w:tabs>
        <w:ind w:left="5760" w:hanging="360"/>
      </w:pPr>
      <w:rPr>
        <w:rFonts w:ascii="Wingdings 2" w:hAnsi="Wingdings 2" w:hint="default"/>
      </w:rPr>
    </w:lvl>
    <w:lvl w:ilvl="8" w:tplc="1E946CBA" w:tentative="1">
      <w:start w:val="1"/>
      <w:numFmt w:val="bullet"/>
      <w:lvlText w:val=""/>
      <w:lvlJc w:val="left"/>
      <w:pPr>
        <w:tabs>
          <w:tab w:val="num" w:pos="6480"/>
        </w:tabs>
        <w:ind w:left="6480" w:hanging="360"/>
      </w:pPr>
      <w:rPr>
        <w:rFonts w:ascii="Wingdings 2" w:hAnsi="Wingdings 2" w:hint="default"/>
      </w:rPr>
    </w:lvl>
  </w:abstractNum>
  <w:abstractNum w:abstractNumId="22">
    <w:nsid w:val="28CA79E9"/>
    <w:multiLevelType w:val="hybridMultilevel"/>
    <w:tmpl w:val="567C2BB8"/>
    <w:lvl w:ilvl="0" w:tplc="87D45BC0">
      <w:start w:val="1"/>
      <w:numFmt w:val="bullet"/>
      <w:lvlText w:val=""/>
      <w:lvlJc w:val="left"/>
      <w:pPr>
        <w:tabs>
          <w:tab w:val="num" w:pos="720"/>
        </w:tabs>
        <w:ind w:left="720" w:hanging="360"/>
      </w:pPr>
      <w:rPr>
        <w:rFonts w:ascii="Wingdings 2" w:hAnsi="Wingdings 2" w:hint="default"/>
      </w:rPr>
    </w:lvl>
    <w:lvl w:ilvl="1" w:tplc="6CA0CE50" w:tentative="1">
      <w:start w:val="1"/>
      <w:numFmt w:val="bullet"/>
      <w:lvlText w:val=""/>
      <w:lvlJc w:val="left"/>
      <w:pPr>
        <w:tabs>
          <w:tab w:val="num" w:pos="1440"/>
        </w:tabs>
        <w:ind w:left="1440" w:hanging="360"/>
      </w:pPr>
      <w:rPr>
        <w:rFonts w:ascii="Wingdings 2" w:hAnsi="Wingdings 2" w:hint="default"/>
      </w:rPr>
    </w:lvl>
    <w:lvl w:ilvl="2" w:tplc="8B92E74E" w:tentative="1">
      <w:start w:val="1"/>
      <w:numFmt w:val="bullet"/>
      <w:lvlText w:val=""/>
      <w:lvlJc w:val="left"/>
      <w:pPr>
        <w:tabs>
          <w:tab w:val="num" w:pos="2160"/>
        </w:tabs>
        <w:ind w:left="2160" w:hanging="360"/>
      </w:pPr>
      <w:rPr>
        <w:rFonts w:ascii="Wingdings 2" w:hAnsi="Wingdings 2" w:hint="default"/>
      </w:rPr>
    </w:lvl>
    <w:lvl w:ilvl="3" w:tplc="38DCCCAC" w:tentative="1">
      <w:start w:val="1"/>
      <w:numFmt w:val="bullet"/>
      <w:lvlText w:val=""/>
      <w:lvlJc w:val="left"/>
      <w:pPr>
        <w:tabs>
          <w:tab w:val="num" w:pos="2880"/>
        </w:tabs>
        <w:ind w:left="2880" w:hanging="360"/>
      </w:pPr>
      <w:rPr>
        <w:rFonts w:ascii="Wingdings 2" w:hAnsi="Wingdings 2" w:hint="default"/>
      </w:rPr>
    </w:lvl>
    <w:lvl w:ilvl="4" w:tplc="5F666946" w:tentative="1">
      <w:start w:val="1"/>
      <w:numFmt w:val="bullet"/>
      <w:lvlText w:val=""/>
      <w:lvlJc w:val="left"/>
      <w:pPr>
        <w:tabs>
          <w:tab w:val="num" w:pos="3600"/>
        </w:tabs>
        <w:ind w:left="3600" w:hanging="360"/>
      </w:pPr>
      <w:rPr>
        <w:rFonts w:ascii="Wingdings 2" w:hAnsi="Wingdings 2" w:hint="default"/>
      </w:rPr>
    </w:lvl>
    <w:lvl w:ilvl="5" w:tplc="24FC45B6" w:tentative="1">
      <w:start w:val="1"/>
      <w:numFmt w:val="bullet"/>
      <w:lvlText w:val=""/>
      <w:lvlJc w:val="left"/>
      <w:pPr>
        <w:tabs>
          <w:tab w:val="num" w:pos="4320"/>
        </w:tabs>
        <w:ind w:left="4320" w:hanging="360"/>
      </w:pPr>
      <w:rPr>
        <w:rFonts w:ascii="Wingdings 2" w:hAnsi="Wingdings 2" w:hint="default"/>
      </w:rPr>
    </w:lvl>
    <w:lvl w:ilvl="6" w:tplc="BE0C43B0" w:tentative="1">
      <w:start w:val="1"/>
      <w:numFmt w:val="bullet"/>
      <w:lvlText w:val=""/>
      <w:lvlJc w:val="left"/>
      <w:pPr>
        <w:tabs>
          <w:tab w:val="num" w:pos="5040"/>
        </w:tabs>
        <w:ind w:left="5040" w:hanging="360"/>
      </w:pPr>
      <w:rPr>
        <w:rFonts w:ascii="Wingdings 2" w:hAnsi="Wingdings 2" w:hint="default"/>
      </w:rPr>
    </w:lvl>
    <w:lvl w:ilvl="7" w:tplc="0E648906" w:tentative="1">
      <w:start w:val="1"/>
      <w:numFmt w:val="bullet"/>
      <w:lvlText w:val=""/>
      <w:lvlJc w:val="left"/>
      <w:pPr>
        <w:tabs>
          <w:tab w:val="num" w:pos="5760"/>
        </w:tabs>
        <w:ind w:left="5760" w:hanging="360"/>
      </w:pPr>
      <w:rPr>
        <w:rFonts w:ascii="Wingdings 2" w:hAnsi="Wingdings 2" w:hint="default"/>
      </w:rPr>
    </w:lvl>
    <w:lvl w:ilvl="8" w:tplc="42004F62" w:tentative="1">
      <w:start w:val="1"/>
      <w:numFmt w:val="bullet"/>
      <w:lvlText w:val=""/>
      <w:lvlJc w:val="left"/>
      <w:pPr>
        <w:tabs>
          <w:tab w:val="num" w:pos="6480"/>
        </w:tabs>
        <w:ind w:left="6480" w:hanging="360"/>
      </w:pPr>
      <w:rPr>
        <w:rFonts w:ascii="Wingdings 2" w:hAnsi="Wingdings 2" w:hint="default"/>
      </w:rPr>
    </w:lvl>
  </w:abstractNum>
  <w:abstractNum w:abstractNumId="23">
    <w:nsid w:val="29EB5B8D"/>
    <w:multiLevelType w:val="hybridMultilevel"/>
    <w:tmpl w:val="E534A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DAF4D00"/>
    <w:multiLevelType w:val="hybridMultilevel"/>
    <w:tmpl w:val="911C5E72"/>
    <w:lvl w:ilvl="0" w:tplc="B16E4BAC">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25">
    <w:nsid w:val="316B05BD"/>
    <w:multiLevelType w:val="hybridMultilevel"/>
    <w:tmpl w:val="C6A89520"/>
    <w:lvl w:ilvl="0" w:tplc="6DC481BC">
      <w:start w:val="1"/>
      <w:numFmt w:val="bullet"/>
      <w:lvlText w:val=""/>
      <w:lvlJc w:val="left"/>
      <w:pPr>
        <w:tabs>
          <w:tab w:val="num" w:pos="720"/>
        </w:tabs>
        <w:ind w:left="720" w:hanging="360"/>
      </w:pPr>
      <w:rPr>
        <w:rFonts w:ascii="Wingdings 2" w:hAnsi="Wingdings 2" w:hint="default"/>
      </w:rPr>
    </w:lvl>
    <w:lvl w:ilvl="1" w:tplc="73421DDA" w:tentative="1">
      <w:start w:val="1"/>
      <w:numFmt w:val="bullet"/>
      <w:lvlText w:val=""/>
      <w:lvlJc w:val="left"/>
      <w:pPr>
        <w:tabs>
          <w:tab w:val="num" w:pos="1440"/>
        </w:tabs>
        <w:ind w:left="1440" w:hanging="360"/>
      </w:pPr>
      <w:rPr>
        <w:rFonts w:ascii="Wingdings 2" w:hAnsi="Wingdings 2" w:hint="default"/>
      </w:rPr>
    </w:lvl>
    <w:lvl w:ilvl="2" w:tplc="B43AB908" w:tentative="1">
      <w:start w:val="1"/>
      <w:numFmt w:val="bullet"/>
      <w:lvlText w:val=""/>
      <w:lvlJc w:val="left"/>
      <w:pPr>
        <w:tabs>
          <w:tab w:val="num" w:pos="2160"/>
        </w:tabs>
        <w:ind w:left="2160" w:hanging="360"/>
      </w:pPr>
      <w:rPr>
        <w:rFonts w:ascii="Wingdings 2" w:hAnsi="Wingdings 2" w:hint="default"/>
      </w:rPr>
    </w:lvl>
    <w:lvl w:ilvl="3" w:tplc="1E5627FE" w:tentative="1">
      <w:start w:val="1"/>
      <w:numFmt w:val="bullet"/>
      <w:lvlText w:val=""/>
      <w:lvlJc w:val="left"/>
      <w:pPr>
        <w:tabs>
          <w:tab w:val="num" w:pos="2880"/>
        </w:tabs>
        <w:ind w:left="2880" w:hanging="360"/>
      </w:pPr>
      <w:rPr>
        <w:rFonts w:ascii="Wingdings 2" w:hAnsi="Wingdings 2" w:hint="default"/>
      </w:rPr>
    </w:lvl>
    <w:lvl w:ilvl="4" w:tplc="B4720F70" w:tentative="1">
      <w:start w:val="1"/>
      <w:numFmt w:val="bullet"/>
      <w:lvlText w:val=""/>
      <w:lvlJc w:val="left"/>
      <w:pPr>
        <w:tabs>
          <w:tab w:val="num" w:pos="3600"/>
        </w:tabs>
        <w:ind w:left="3600" w:hanging="360"/>
      </w:pPr>
      <w:rPr>
        <w:rFonts w:ascii="Wingdings 2" w:hAnsi="Wingdings 2" w:hint="default"/>
      </w:rPr>
    </w:lvl>
    <w:lvl w:ilvl="5" w:tplc="B79C8682" w:tentative="1">
      <w:start w:val="1"/>
      <w:numFmt w:val="bullet"/>
      <w:lvlText w:val=""/>
      <w:lvlJc w:val="left"/>
      <w:pPr>
        <w:tabs>
          <w:tab w:val="num" w:pos="4320"/>
        </w:tabs>
        <w:ind w:left="4320" w:hanging="360"/>
      </w:pPr>
      <w:rPr>
        <w:rFonts w:ascii="Wingdings 2" w:hAnsi="Wingdings 2" w:hint="default"/>
      </w:rPr>
    </w:lvl>
    <w:lvl w:ilvl="6" w:tplc="908E021E" w:tentative="1">
      <w:start w:val="1"/>
      <w:numFmt w:val="bullet"/>
      <w:lvlText w:val=""/>
      <w:lvlJc w:val="left"/>
      <w:pPr>
        <w:tabs>
          <w:tab w:val="num" w:pos="5040"/>
        </w:tabs>
        <w:ind w:left="5040" w:hanging="360"/>
      </w:pPr>
      <w:rPr>
        <w:rFonts w:ascii="Wingdings 2" w:hAnsi="Wingdings 2" w:hint="default"/>
      </w:rPr>
    </w:lvl>
    <w:lvl w:ilvl="7" w:tplc="9A1A6C92" w:tentative="1">
      <w:start w:val="1"/>
      <w:numFmt w:val="bullet"/>
      <w:lvlText w:val=""/>
      <w:lvlJc w:val="left"/>
      <w:pPr>
        <w:tabs>
          <w:tab w:val="num" w:pos="5760"/>
        </w:tabs>
        <w:ind w:left="5760" w:hanging="360"/>
      </w:pPr>
      <w:rPr>
        <w:rFonts w:ascii="Wingdings 2" w:hAnsi="Wingdings 2" w:hint="default"/>
      </w:rPr>
    </w:lvl>
    <w:lvl w:ilvl="8" w:tplc="7C1CBD88" w:tentative="1">
      <w:start w:val="1"/>
      <w:numFmt w:val="bullet"/>
      <w:lvlText w:val=""/>
      <w:lvlJc w:val="left"/>
      <w:pPr>
        <w:tabs>
          <w:tab w:val="num" w:pos="6480"/>
        </w:tabs>
        <w:ind w:left="6480" w:hanging="360"/>
      </w:pPr>
      <w:rPr>
        <w:rFonts w:ascii="Wingdings 2" w:hAnsi="Wingdings 2" w:hint="default"/>
      </w:rPr>
    </w:lvl>
  </w:abstractNum>
  <w:abstractNum w:abstractNumId="26">
    <w:nsid w:val="36910FAD"/>
    <w:multiLevelType w:val="hybridMultilevel"/>
    <w:tmpl w:val="0CEE4D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7AA3D1D"/>
    <w:multiLevelType w:val="hybridMultilevel"/>
    <w:tmpl w:val="62826EF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nsid w:val="3FBD0485"/>
    <w:multiLevelType w:val="hybridMultilevel"/>
    <w:tmpl w:val="25DA8D22"/>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25E5285"/>
    <w:multiLevelType w:val="hybridMultilevel"/>
    <w:tmpl w:val="E6CE1A0C"/>
    <w:lvl w:ilvl="0" w:tplc="BB1830DC">
      <w:start w:val="1"/>
      <w:numFmt w:val="bullet"/>
      <w:lvlText w:val=""/>
      <w:lvlJc w:val="left"/>
      <w:pPr>
        <w:tabs>
          <w:tab w:val="num" w:pos="720"/>
        </w:tabs>
        <w:ind w:left="720" w:hanging="360"/>
      </w:pPr>
      <w:rPr>
        <w:rFonts w:ascii="Wingdings" w:hAnsi="Wingdings" w:hint="default"/>
      </w:rPr>
    </w:lvl>
    <w:lvl w:ilvl="1" w:tplc="DB7EF942" w:tentative="1">
      <w:start w:val="1"/>
      <w:numFmt w:val="bullet"/>
      <w:lvlText w:val=""/>
      <w:lvlJc w:val="left"/>
      <w:pPr>
        <w:tabs>
          <w:tab w:val="num" w:pos="1440"/>
        </w:tabs>
        <w:ind w:left="1440" w:hanging="360"/>
      </w:pPr>
      <w:rPr>
        <w:rFonts w:ascii="Wingdings" w:hAnsi="Wingdings" w:hint="default"/>
      </w:rPr>
    </w:lvl>
    <w:lvl w:ilvl="2" w:tplc="1F2E8DCC" w:tentative="1">
      <w:start w:val="1"/>
      <w:numFmt w:val="bullet"/>
      <w:lvlText w:val=""/>
      <w:lvlJc w:val="left"/>
      <w:pPr>
        <w:tabs>
          <w:tab w:val="num" w:pos="2160"/>
        </w:tabs>
        <w:ind w:left="2160" w:hanging="360"/>
      </w:pPr>
      <w:rPr>
        <w:rFonts w:ascii="Wingdings" w:hAnsi="Wingdings" w:hint="default"/>
      </w:rPr>
    </w:lvl>
    <w:lvl w:ilvl="3" w:tplc="781EB676" w:tentative="1">
      <w:start w:val="1"/>
      <w:numFmt w:val="bullet"/>
      <w:lvlText w:val=""/>
      <w:lvlJc w:val="left"/>
      <w:pPr>
        <w:tabs>
          <w:tab w:val="num" w:pos="2880"/>
        </w:tabs>
        <w:ind w:left="2880" w:hanging="360"/>
      </w:pPr>
      <w:rPr>
        <w:rFonts w:ascii="Wingdings" w:hAnsi="Wingdings" w:hint="default"/>
      </w:rPr>
    </w:lvl>
    <w:lvl w:ilvl="4" w:tplc="39F49B96" w:tentative="1">
      <w:start w:val="1"/>
      <w:numFmt w:val="bullet"/>
      <w:lvlText w:val=""/>
      <w:lvlJc w:val="left"/>
      <w:pPr>
        <w:tabs>
          <w:tab w:val="num" w:pos="3600"/>
        </w:tabs>
        <w:ind w:left="3600" w:hanging="360"/>
      </w:pPr>
      <w:rPr>
        <w:rFonts w:ascii="Wingdings" w:hAnsi="Wingdings" w:hint="default"/>
      </w:rPr>
    </w:lvl>
    <w:lvl w:ilvl="5" w:tplc="5CE8CE76" w:tentative="1">
      <w:start w:val="1"/>
      <w:numFmt w:val="bullet"/>
      <w:lvlText w:val=""/>
      <w:lvlJc w:val="left"/>
      <w:pPr>
        <w:tabs>
          <w:tab w:val="num" w:pos="4320"/>
        </w:tabs>
        <w:ind w:left="4320" w:hanging="360"/>
      </w:pPr>
      <w:rPr>
        <w:rFonts w:ascii="Wingdings" w:hAnsi="Wingdings" w:hint="default"/>
      </w:rPr>
    </w:lvl>
    <w:lvl w:ilvl="6" w:tplc="365CE0D6" w:tentative="1">
      <w:start w:val="1"/>
      <w:numFmt w:val="bullet"/>
      <w:lvlText w:val=""/>
      <w:lvlJc w:val="left"/>
      <w:pPr>
        <w:tabs>
          <w:tab w:val="num" w:pos="5040"/>
        </w:tabs>
        <w:ind w:left="5040" w:hanging="360"/>
      </w:pPr>
      <w:rPr>
        <w:rFonts w:ascii="Wingdings" w:hAnsi="Wingdings" w:hint="default"/>
      </w:rPr>
    </w:lvl>
    <w:lvl w:ilvl="7" w:tplc="FC803FD4" w:tentative="1">
      <w:start w:val="1"/>
      <w:numFmt w:val="bullet"/>
      <w:lvlText w:val=""/>
      <w:lvlJc w:val="left"/>
      <w:pPr>
        <w:tabs>
          <w:tab w:val="num" w:pos="5760"/>
        </w:tabs>
        <w:ind w:left="5760" w:hanging="360"/>
      </w:pPr>
      <w:rPr>
        <w:rFonts w:ascii="Wingdings" w:hAnsi="Wingdings" w:hint="default"/>
      </w:rPr>
    </w:lvl>
    <w:lvl w:ilvl="8" w:tplc="304645C8" w:tentative="1">
      <w:start w:val="1"/>
      <w:numFmt w:val="bullet"/>
      <w:lvlText w:val=""/>
      <w:lvlJc w:val="left"/>
      <w:pPr>
        <w:tabs>
          <w:tab w:val="num" w:pos="6480"/>
        </w:tabs>
        <w:ind w:left="6480" w:hanging="360"/>
      </w:pPr>
      <w:rPr>
        <w:rFonts w:ascii="Wingdings" w:hAnsi="Wingdings" w:hint="default"/>
      </w:rPr>
    </w:lvl>
  </w:abstractNum>
  <w:abstractNum w:abstractNumId="30">
    <w:nsid w:val="46394952"/>
    <w:multiLevelType w:val="hybridMultilevel"/>
    <w:tmpl w:val="17965C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47780ADB"/>
    <w:multiLevelType w:val="hybridMultilevel"/>
    <w:tmpl w:val="57E44BE4"/>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DE2296C"/>
    <w:multiLevelType w:val="hybridMultilevel"/>
    <w:tmpl w:val="C27A75A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F8D1D86"/>
    <w:multiLevelType w:val="multilevel"/>
    <w:tmpl w:val="83B4F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81573A3"/>
    <w:multiLevelType w:val="hybridMultilevel"/>
    <w:tmpl w:val="F30A70EA"/>
    <w:lvl w:ilvl="0" w:tplc="332CA0B2">
      <w:start w:val="1"/>
      <w:numFmt w:val="bullet"/>
      <w:lvlText w:val=""/>
      <w:lvlJc w:val="left"/>
      <w:pPr>
        <w:tabs>
          <w:tab w:val="num" w:pos="720"/>
        </w:tabs>
        <w:ind w:left="720" w:hanging="360"/>
      </w:pPr>
      <w:rPr>
        <w:rFonts w:ascii="Wingdings 2" w:hAnsi="Wingdings 2" w:hint="default"/>
      </w:rPr>
    </w:lvl>
    <w:lvl w:ilvl="1" w:tplc="4C68ACD0" w:tentative="1">
      <w:start w:val="1"/>
      <w:numFmt w:val="bullet"/>
      <w:lvlText w:val=""/>
      <w:lvlJc w:val="left"/>
      <w:pPr>
        <w:tabs>
          <w:tab w:val="num" w:pos="1440"/>
        </w:tabs>
        <w:ind w:left="1440" w:hanging="360"/>
      </w:pPr>
      <w:rPr>
        <w:rFonts w:ascii="Wingdings 2" w:hAnsi="Wingdings 2" w:hint="default"/>
      </w:rPr>
    </w:lvl>
    <w:lvl w:ilvl="2" w:tplc="308AADBE" w:tentative="1">
      <w:start w:val="1"/>
      <w:numFmt w:val="bullet"/>
      <w:lvlText w:val=""/>
      <w:lvlJc w:val="left"/>
      <w:pPr>
        <w:tabs>
          <w:tab w:val="num" w:pos="2160"/>
        </w:tabs>
        <w:ind w:left="2160" w:hanging="360"/>
      </w:pPr>
      <w:rPr>
        <w:rFonts w:ascii="Wingdings 2" w:hAnsi="Wingdings 2" w:hint="default"/>
      </w:rPr>
    </w:lvl>
    <w:lvl w:ilvl="3" w:tplc="E752D3D4" w:tentative="1">
      <w:start w:val="1"/>
      <w:numFmt w:val="bullet"/>
      <w:lvlText w:val=""/>
      <w:lvlJc w:val="left"/>
      <w:pPr>
        <w:tabs>
          <w:tab w:val="num" w:pos="2880"/>
        </w:tabs>
        <w:ind w:left="2880" w:hanging="360"/>
      </w:pPr>
      <w:rPr>
        <w:rFonts w:ascii="Wingdings 2" w:hAnsi="Wingdings 2" w:hint="default"/>
      </w:rPr>
    </w:lvl>
    <w:lvl w:ilvl="4" w:tplc="2850D9D8" w:tentative="1">
      <w:start w:val="1"/>
      <w:numFmt w:val="bullet"/>
      <w:lvlText w:val=""/>
      <w:lvlJc w:val="left"/>
      <w:pPr>
        <w:tabs>
          <w:tab w:val="num" w:pos="3600"/>
        </w:tabs>
        <w:ind w:left="3600" w:hanging="360"/>
      </w:pPr>
      <w:rPr>
        <w:rFonts w:ascii="Wingdings 2" w:hAnsi="Wingdings 2" w:hint="default"/>
      </w:rPr>
    </w:lvl>
    <w:lvl w:ilvl="5" w:tplc="B65EB900" w:tentative="1">
      <w:start w:val="1"/>
      <w:numFmt w:val="bullet"/>
      <w:lvlText w:val=""/>
      <w:lvlJc w:val="left"/>
      <w:pPr>
        <w:tabs>
          <w:tab w:val="num" w:pos="4320"/>
        </w:tabs>
        <w:ind w:left="4320" w:hanging="360"/>
      </w:pPr>
      <w:rPr>
        <w:rFonts w:ascii="Wingdings 2" w:hAnsi="Wingdings 2" w:hint="default"/>
      </w:rPr>
    </w:lvl>
    <w:lvl w:ilvl="6" w:tplc="E2964892" w:tentative="1">
      <w:start w:val="1"/>
      <w:numFmt w:val="bullet"/>
      <w:lvlText w:val=""/>
      <w:lvlJc w:val="left"/>
      <w:pPr>
        <w:tabs>
          <w:tab w:val="num" w:pos="5040"/>
        </w:tabs>
        <w:ind w:left="5040" w:hanging="360"/>
      </w:pPr>
      <w:rPr>
        <w:rFonts w:ascii="Wingdings 2" w:hAnsi="Wingdings 2" w:hint="default"/>
      </w:rPr>
    </w:lvl>
    <w:lvl w:ilvl="7" w:tplc="7B18D16E" w:tentative="1">
      <w:start w:val="1"/>
      <w:numFmt w:val="bullet"/>
      <w:lvlText w:val=""/>
      <w:lvlJc w:val="left"/>
      <w:pPr>
        <w:tabs>
          <w:tab w:val="num" w:pos="5760"/>
        </w:tabs>
        <w:ind w:left="5760" w:hanging="360"/>
      </w:pPr>
      <w:rPr>
        <w:rFonts w:ascii="Wingdings 2" w:hAnsi="Wingdings 2" w:hint="default"/>
      </w:rPr>
    </w:lvl>
    <w:lvl w:ilvl="8" w:tplc="0DD60BE6" w:tentative="1">
      <w:start w:val="1"/>
      <w:numFmt w:val="bullet"/>
      <w:lvlText w:val=""/>
      <w:lvlJc w:val="left"/>
      <w:pPr>
        <w:tabs>
          <w:tab w:val="num" w:pos="6480"/>
        </w:tabs>
        <w:ind w:left="6480" w:hanging="360"/>
      </w:pPr>
      <w:rPr>
        <w:rFonts w:ascii="Wingdings 2" w:hAnsi="Wingdings 2" w:hint="default"/>
      </w:rPr>
    </w:lvl>
  </w:abstractNum>
  <w:abstractNum w:abstractNumId="35">
    <w:nsid w:val="5B6C003F"/>
    <w:multiLevelType w:val="multilevel"/>
    <w:tmpl w:val="5964E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EF65214"/>
    <w:multiLevelType w:val="hybridMultilevel"/>
    <w:tmpl w:val="95C4E89A"/>
    <w:lvl w:ilvl="0" w:tplc="F0D23676">
      <w:start w:val="1"/>
      <w:numFmt w:val="decimal"/>
      <w:lvlText w:val="%1)"/>
      <w:lvlJc w:val="left"/>
      <w:pPr>
        <w:ind w:left="2498" w:hanging="360"/>
      </w:pPr>
      <w:rPr>
        <w:rFonts w:hint="default"/>
        <w:b w:val="0"/>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37">
    <w:nsid w:val="5F75552C"/>
    <w:multiLevelType w:val="hybridMultilevel"/>
    <w:tmpl w:val="B8B0C2C6"/>
    <w:lvl w:ilvl="0" w:tplc="B106A490">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38">
    <w:nsid w:val="610F4937"/>
    <w:multiLevelType w:val="hybridMultilevel"/>
    <w:tmpl w:val="3DC0602E"/>
    <w:lvl w:ilvl="0" w:tplc="DA2083C2">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39">
    <w:nsid w:val="61647D00"/>
    <w:multiLevelType w:val="hybridMultilevel"/>
    <w:tmpl w:val="7D22F906"/>
    <w:lvl w:ilvl="0" w:tplc="1F7ACBCE">
      <w:start w:val="1"/>
      <w:numFmt w:val="bullet"/>
      <w:lvlText w:val=""/>
      <w:lvlJc w:val="left"/>
      <w:pPr>
        <w:tabs>
          <w:tab w:val="num" w:pos="720"/>
        </w:tabs>
        <w:ind w:left="720" w:hanging="360"/>
      </w:pPr>
      <w:rPr>
        <w:rFonts w:ascii="Wingdings" w:hAnsi="Wingdings" w:hint="default"/>
      </w:rPr>
    </w:lvl>
    <w:lvl w:ilvl="1" w:tplc="2D3EED44" w:tentative="1">
      <w:start w:val="1"/>
      <w:numFmt w:val="bullet"/>
      <w:lvlText w:val=""/>
      <w:lvlJc w:val="left"/>
      <w:pPr>
        <w:tabs>
          <w:tab w:val="num" w:pos="1440"/>
        </w:tabs>
        <w:ind w:left="1440" w:hanging="360"/>
      </w:pPr>
      <w:rPr>
        <w:rFonts w:ascii="Wingdings" w:hAnsi="Wingdings" w:hint="default"/>
      </w:rPr>
    </w:lvl>
    <w:lvl w:ilvl="2" w:tplc="EE8AB7CA" w:tentative="1">
      <w:start w:val="1"/>
      <w:numFmt w:val="bullet"/>
      <w:lvlText w:val=""/>
      <w:lvlJc w:val="left"/>
      <w:pPr>
        <w:tabs>
          <w:tab w:val="num" w:pos="2160"/>
        </w:tabs>
        <w:ind w:left="2160" w:hanging="360"/>
      </w:pPr>
      <w:rPr>
        <w:rFonts w:ascii="Wingdings" w:hAnsi="Wingdings" w:hint="default"/>
      </w:rPr>
    </w:lvl>
    <w:lvl w:ilvl="3" w:tplc="4CD6271A" w:tentative="1">
      <w:start w:val="1"/>
      <w:numFmt w:val="bullet"/>
      <w:lvlText w:val=""/>
      <w:lvlJc w:val="left"/>
      <w:pPr>
        <w:tabs>
          <w:tab w:val="num" w:pos="2880"/>
        </w:tabs>
        <w:ind w:left="2880" w:hanging="360"/>
      </w:pPr>
      <w:rPr>
        <w:rFonts w:ascii="Wingdings" w:hAnsi="Wingdings" w:hint="default"/>
      </w:rPr>
    </w:lvl>
    <w:lvl w:ilvl="4" w:tplc="53DEBC2C" w:tentative="1">
      <w:start w:val="1"/>
      <w:numFmt w:val="bullet"/>
      <w:lvlText w:val=""/>
      <w:lvlJc w:val="left"/>
      <w:pPr>
        <w:tabs>
          <w:tab w:val="num" w:pos="3600"/>
        </w:tabs>
        <w:ind w:left="3600" w:hanging="360"/>
      </w:pPr>
      <w:rPr>
        <w:rFonts w:ascii="Wingdings" w:hAnsi="Wingdings" w:hint="default"/>
      </w:rPr>
    </w:lvl>
    <w:lvl w:ilvl="5" w:tplc="890CFB48" w:tentative="1">
      <w:start w:val="1"/>
      <w:numFmt w:val="bullet"/>
      <w:lvlText w:val=""/>
      <w:lvlJc w:val="left"/>
      <w:pPr>
        <w:tabs>
          <w:tab w:val="num" w:pos="4320"/>
        </w:tabs>
        <w:ind w:left="4320" w:hanging="360"/>
      </w:pPr>
      <w:rPr>
        <w:rFonts w:ascii="Wingdings" w:hAnsi="Wingdings" w:hint="default"/>
      </w:rPr>
    </w:lvl>
    <w:lvl w:ilvl="6" w:tplc="86608098" w:tentative="1">
      <w:start w:val="1"/>
      <w:numFmt w:val="bullet"/>
      <w:lvlText w:val=""/>
      <w:lvlJc w:val="left"/>
      <w:pPr>
        <w:tabs>
          <w:tab w:val="num" w:pos="5040"/>
        </w:tabs>
        <w:ind w:left="5040" w:hanging="360"/>
      </w:pPr>
      <w:rPr>
        <w:rFonts w:ascii="Wingdings" w:hAnsi="Wingdings" w:hint="default"/>
      </w:rPr>
    </w:lvl>
    <w:lvl w:ilvl="7" w:tplc="EFDE9FE0" w:tentative="1">
      <w:start w:val="1"/>
      <w:numFmt w:val="bullet"/>
      <w:lvlText w:val=""/>
      <w:lvlJc w:val="left"/>
      <w:pPr>
        <w:tabs>
          <w:tab w:val="num" w:pos="5760"/>
        </w:tabs>
        <w:ind w:left="5760" w:hanging="360"/>
      </w:pPr>
      <w:rPr>
        <w:rFonts w:ascii="Wingdings" w:hAnsi="Wingdings" w:hint="default"/>
      </w:rPr>
    </w:lvl>
    <w:lvl w:ilvl="8" w:tplc="DEA2740E" w:tentative="1">
      <w:start w:val="1"/>
      <w:numFmt w:val="bullet"/>
      <w:lvlText w:val=""/>
      <w:lvlJc w:val="left"/>
      <w:pPr>
        <w:tabs>
          <w:tab w:val="num" w:pos="6480"/>
        </w:tabs>
        <w:ind w:left="6480" w:hanging="360"/>
      </w:pPr>
      <w:rPr>
        <w:rFonts w:ascii="Wingdings" w:hAnsi="Wingdings" w:hint="default"/>
      </w:rPr>
    </w:lvl>
  </w:abstractNum>
  <w:abstractNum w:abstractNumId="40">
    <w:nsid w:val="63D060DF"/>
    <w:multiLevelType w:val="hybridMultilevel"/>
    <w:tmpl w:val="4FBC7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04C664F"/>
    <w:multiLevelType w:val="hybridMultilevel"/>
    <w:tmpl w:val="2320D3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25C06A8"/>
    <w:multiLevelType w:val="hybridMultilevel"/>
    <w:tmpl w:val="32CE7B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99D4BD3"/>
    <w:multiLevelType w:val="hybridMultilevel"/>
    <w:tmpl w:val="CAE07B02"/>
    <w:lvl w:ilvl="0" w:tplc="669ABCD0">
      <w:start w:val="1"/>
      <w:numFmt w:val="bullet"/>
      <w:lvlText w:val=""/>
      <w:lvlJc w:val="left"/>
      <w:pPr>
        <w:tabs>
          <w:tab w:val="num" w:pos="720"/>
        </w:tabs>
        <w:ind w:left="720" w:hanging="360"/>
      </w:pPr>
      <w:rPr>
        <w:rFonts w:ascii="Wingdings 2" w:hAnsi="Wingdings 2" w:hint="default"/>
      </w:rPr>
    </w:lvl>
    <w:lvl w:ilvl="1" w:tplc="E704323C" w:tentative="1">
      <w:start w:val="1"/>
      <w:numFmt w:val="bullet"/>
      <w:lvlText w:val=""/>
      <w:lvlJc w:val="left"/>
      <w:pPr>
        <w:tabs>
          <w:tab w:val="num" w:pos="1440"/>
        </w:tabs>
        <w:ind w:left="1440" w:hanging="360"/>
      </w:pPr>
      <w:rPr>
        <w:rFonts w:ascii="Wingdings 2" w:hAnsi="Wingdings 2" w:hint="default"/>
      </w:rPr>
    </w:lvl>
    <w:lvl w:ilvl="2" w:tplc="8EEA1F50" w:tentative="1">
      <w:start w:val="1"/>
      <w:numFmt w:val="bullet"/>
      <w:lvlText w:val=""/>
      <w:lvlJc w:val="left"/>
      <w:pPr>
        <w:tabs>
          <w:tab w:val="num" w:pos="2160"/>
        </w:tabs>
        <w:ind w:left="2160" w:hanging="360"/>
      </w:pPr>
      <w:rPr>
        <w:rFonts w:ascii="Wingdings 2" w:hAnsi="Wingdings 2" w:hint="default"/>
      </w:rPr>
    </w:lvl>
    <w:lvl w:ilvl="3" w:tplc="87BA5ADA" w:tentative="1">
      <w:start w:val="1"/>
      <w:numFmt w:val="bullet"/>
      <w:lvlText w:val=""/>
      <w:lvlJc w:val="left"/>
      <w:pPr>
        <w:tabs>
          <w:tab w:val="num" w:pos="2880"/>
        </w:tabs>
        <w:ind w:left="2880" w:hanging="360"/>
      </w:pPr>
      <w:rPr>
        <w:rFonts w:ascii="Wingdings 2" w:hAnsi="Wingdings 2" w:hint="default"/>
      </w:rPr>
    </w:lvl>
    <w:lvl w:ilvl="4" w:tplc="E146F682" w:tentative="1">
      <w:start w:val="1"/>
      <w:numFmt w:val="bullet"/>
      <w:lvlText w:val=""/>
      <w:lvlJc w:val="left"/>
      <w:pPr>
        <w:tabs>
          <w:tab w:val="num" w:pos="3600"/>
        </w:tabs>
        <w:ind w:left="3600" w:hanging="360"/>
      </w:pPr>
      <w:rPr>
        <w:rFonts w:ascii="Wingdings 2" w:hAnsi="Wingdings 2" w:hint="default"/>
      </w:rPr>
    </w:lvl>
    <w:lvl w:ilvl="5" w:tplc="A420F942" w:tentative="1">
      <w:start w:val="1"/>
      <w:numFmt w:val="bullet"/>
      <w:lvlText w:val=""/>
      <w:lvlJc w:val="left"/>
      <w:pPr>
        <w:tabs>
          <w:tab w:val="num" w:pos="4320"/>
        </w:tabs>
        <w:ind w:left="4320" w:hanging="360"/>
      </w:pPr>
      <w:rPr>
        <w:rFonts w:ascii="Wingdings 2" w:hAnsi="Wingdings 2" w:hint="default"/>
      </w:rPr>
    </w:lvl>
    <w:lvl w:ilvl="6" w:tplc="E0F47A68" w:tentative="1">
      <w:start w:val="1"/>
      <w:numFmt w:val="bullet"/>
      <w:lvlText w:val=""/>
      <w:lvlJc w:val="left"/>
      <w:pPr>
        <w:tabs>
          <w:tab w:val="num" w:pos="5040"/>
        </w:tabs>
        <w:ind w:left="5040" w:hanging="360"/>
      </w:pPr>
      <w:rPr>
        <w:rFonts w:ascii="Wingdings 2" w:hAnsi="Wingdings 2" w:hint="default"/>
      </w:rPr>
    </w:lvl>
    <w:lvl w:ilvl="7" w:tplc="8B3AD6E6" w:tentative="1">
      <w:start w:val="1"/>
      <w:numFmt w:val="bullet"/>
      <w:lvlText w:val=""/>
      <w:lvlJc w:val="left"/>
      <w:pPr>
        <w:tabs>
          <w:tab w:val="num" w:pos="5760"/>
        </w:tabs>
        <w:ind w:left="5760" w:hanging="360"/>
      </w:pPr>
      <w:rPr>
        <w:rFonts w:ascii="Wingdings 2" w:hAnsi="Wingdings 2" w:hint="default"/>
      </w:rPr>
    </w:lvl>
    <w:lvl w:ilvl="8" w:tplc="E24AE810" w:tentative="1">
      <w:start w:val="1"/>
      <w:numFmt w:val="bullet"/>
      <w:lvlText w:val=""/>
      <w:lvlJc w:val="left"/>
      <w:pPr>
        <w:tabs>
          <w:tab w:val="num" w:pos="6480"/>
        </w:tabs>
        <w:ind w:left="6480" w:hanging="360"/>
      </w:pPr>
      <w:rPr>
        <w:rFonts w:ascii="Wingdings 2" w:hAnsi="Wingdings 2" w:hint="default"/>
      </w:rPr>
    </w:lvl>
  </w:abstractNum>
  <w:abstractNum w:abstractNumId="44">
    <w:nsid w:val="7C910B92"/>
    <w:multiLevelType w:val="hybridMultilevel"/>
    <w:tmpl w:val="2BF49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F90970"/>
    <w:multiLevelType w:val="hybridMultilevel"/>
    <w:tmpl w:val="A2728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37"/>
  </w:num>
  <w:num w:numId="7">
    <w:abstractNumId w:val="38"/>
  </w:num>
  <w:num w:numId="8">
    <w:abstractNumId w:val="13"/>
  </w:num>
  <w:num w:numId="9">
    <w:abstractNumId w:val="36"/>
  </w:num>
  <w:num w:numId="10">
    <w:abstractNumId w:val="8"/>
  </w:num>
  <w:num w:numId="11">
    <w:abstractNumId w:val="9"/>
  </w:num>
  <w:num w:numId="12">
    <w:abstractNumId w:val="6"/>
  </w:num>
  <w:num w:numId="13">
    <w:abstractNumId w:val="12"/>
  </w:num>
  <w:num w:numId="14">
    <w:abstractNumId w:val="27"/>
  </w:num>
  <w:num w:numId="15">
    <w:abstractNumId w:val="32"/>
  </w:num>
  <w:num w:numId="16">
    <w:abstractNumId w:val="30"/>
  </w:num>
  <w:num w:numId="17">
    <w:abstractNumId w:val="24"/>
  </w:num>
  <w:num w:numId="18">
    <w:abstractNumId w:val="19"/>
  </w:num>
  <w:num w:numId="19">
    <w:abstractNumId w:val="43"/>
  </w:num>
  <w:num w:numId="20">
    <w:abstractNumId w:val="15"/>
  </w:num>
  <w:num w:numId="21">
    <w:abstractNumId w:val="42"/>
  </w:num>
  <w:num w:numId="22">
    <w:abstractNumId w:val="41"/>
  </w:num>
  <w:num w:numId="23">
    <w:abstractNumId w:val="26"/>
  </w:num>
  <w:num w:numId="24">
    <w:abstractNumId w:val="40"/>
  </w:num>
  <w:num w:numId="25">
    <w:abstractNumId w:val="7"/>
  </w:num>
  <w:num w:numId="26">
    <w:abstractNumId w:val="28"/>
  </w:num>
  <w:num w:numId="27">
    <w:abstractNumId w:val="31"/>
  </w:num>
  <w:num w:numId="28">
    <w:abstractNumId w:val="44"/>
  </w:num>
  <w:num w:numId="29">
    <w:abstractNumId w:val="23"/>
  </w:num>
  <w:num w:numId="30">
    <w:abstractNumId w:val="20"/>
  </w:num>
  <w:num w:numId="31">
    <w:abstractNumId w:val="18"/>
  </w:num>
  <w:num w:numId="32">
    <w:abstractNumId w:val="34"/>
  </w:num>
  <w:num w:numId="33">
    <w:abstractNumId w:val="29"/>
  </w:num>
  <w:num w:numId="34">
    <w:abstractNumId w:val="39"/>
  </w:num>
  <w:num w:numId="35">
    <w:abstractNumId w:val="35"/>
  </w:num>
  <w:num w:numId="36">
    <w:abstractNumId w:val="33"/>
  </w:num>
  <w:num w:numId="37">
    <w:abstractNumId w:val="10"/>
  </w:num>
  <w:num w:numId="38">
    <w:abstractNumId w:val="17"/>
  </w:num>
  <w:num w:numId="39">
    <w:abstractNumId w:val="25"/>
  </w:num>
  <w:num w:numId="40">
    <w:abstractNumId w:val="45"/>
  </w:num>
  <w:num w:numId="41">
    <w:abstractNumId w:val="22"/>
  </w:num>
  <w:num w:numId="42">
    <w:abstractNumId w:val="21"/>
  </w:num>
  <w:num w:numId="43">
    <w:abstractNumId w:val="11"/>
  </w:num>
  <w:num w:numId="44">
    <w:abstractNumId w:val="14"/>
  </w:num>
  <w:num w:numId="45">
    <w:abstractNumId w:val="16"/>
  </w:num>
  <w:num w:numId="46">
    <w:abstractNumId w:val="1"/>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stylePaneFormatFilter w:val="3F01"/>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291428"/>
    <w:rsid w:val="00004CD8"/>
    <w:rsid w:val="000129E4"/>
    <w:rsid w:val="0001595C"/>
    <w:rsid w:val="00016714"/>
    <w:rsid w:val="0002061F"/>
    <w:rsid w:val="00021B51"/>
    <w:rsid w:val="0002211D"/>
    <w:rsid w:val="00024D1A"/>
    <w:rsid w:val="00026A5C"/>
    <w:rsid w:val="0002752E"/>
    <w:rsid w:val="00030ED4"/>
    <w:rsid w:val="00034666"/>
    <w:rsid w:val="00040138"/>
    <w:rsid w:val="00041F45"/>
    <w:rsid w:val="000432DD"/>
    <w:rsid w:val="00044D9B"/>
    <w:rsid w:val="00047C2C"/>
    <w:rsid w:val="00050FCD"/>
    <w:rsid w:val="0005101A"/>
    <w:rsid w:val="0005614E"/>
    <w:rsid w:val="000658F6"/>
    <w:rsid w:val="00076692"/>
    <w:rsid w:val="00077BAB"/>
    <w:rsid w:val="00082DB8"/>
    <w:rsid w:val="00085322"/>
    <w:rsid w:val="00090606"/>
    <w:rsid w:val="00093919"/>
    <w:rsid w:val="000A564A"/>
    <w:rsid w:val="000B4DBF"/>
    <w:rsid w:val="000C4665"/>
    <w:rsid w:val="000C7EDF"/>
    <w:rsid w:val="000D19E0"/>
    <w:rsid w:val="000D22EF"/>
    <w:rsid w:val="000D375F"/>
    <w:rsid w:val="000D3ABB"/>
    <w:rsid w:val="000D3AC3"/>
    <w:rsid w:val="000D3C2A"/>
    <w:rsid w:val="000D5CDF"/>
    <w:rsid w:val="000D60B6"/>
    <w:rsid w:val="000E6EE5"/>
    <w:rsid w:val="00103551"/>
    <w:rsid w:val="001125F8"/>
    <w:rsid w:val="00114138"/>
    <w:rsid w:val="001155F4"/>
    <w:rsid w:val="00120C10"/>
    <w:rsid w:val="00120E15"/>
    <w:rsid w:val="001230DD"/>
    <w:rsid w:val="00123527"/>
    <w:rsid w:val="00123F3A"/>
    <w:rsid w:val="00124C7C"/>
    <w:rsid w:val="00127908"/>
    <w:rsid w:val="00135B01"/>
    <w:rsid w:val="00135D1A"/>
    <w:rsid w:val="00146BF8"/>
    <w:rsid w:val="00147E77"/>
    <w:rsid w:val="001504CA"/>
    <w:rsid w:val="001513DE"/>
    <w:rsid w:val="00160DB7"/>
    <w:rsid w:val="00161CC4"/>
    <w:rsid w:val="001620D1"/>
    <w:rsid w:val="00170040"/>
    <w:rsid w:val="00172E2C"/>
    <w:rsid w:val="00173ED4"/>
    <w:rsid w:val="00182F23"/>
    <w:rsid w:val="00183AAE"/>
    <w:rsid w:val="00186494"/>
    <w:rsid w:val="001901A8"/>
    <w:rsid w:val="001909BF"/>
    <w:rsid w:val="0019131F"/>
    <w:rsid w:val="00192AA4"/>
    <w:rsid w:val="001A7AD2"/>
    <w:rsid w:val="001C4082"/>
    <w:rsid w:val="001C50D1"/>
    <w:rsid w:val="001D3928"/>
    <w:rsid w:val="001D7AD9"/>
    <w:rsid w:val="001E432E"/>
    <w:rsid w:val="001E5F20"/>
    <w:rsid w:val="001F23BA"/>
    <w:rsid w:val="001F2BF4"/>
    <w:rsid w:val="001F2C49"/>
    <w:rsid w:val="001F5A55"/>
    <w:rsid w:val="001F6C96"/>
    <w:rsid w:val="0020370C"/>
    <w:rsid w:val="00204E5E"/>
    <w:rsid w:val="00210635"/>
    <w:rsid w:val="00211525"/>
    <w:rsid w:val="00221547"/>
    <w:rsid w:val="002236F2"/>
    <w:rsid w:val="002252AF"/>
    <w:rsid w:val="00225853"/>
    <w:rsid w:val="002268C3"/>
    <w:rsid w:val="00232A56"/>
    <w:rsid w:val="00236B8D"/>
    <w:rsid w:val="00244E02"/>
    <w:rsid w:val="002461D3"/>
    <w:rsid w:val="00250A91"/>
    <w:rsid w:val="00253A2C"/>
    <w:rsid w:val="002551AC"/>
    <w:rsid w:val="00256011"/>
    <w:rsid w:val="002563D4"/>
    <w:rsid w:val="002713B6"/>
    <w:rsid w:val="0027230D"/>
    <w:rsid w:val="002726BD"/>
    <w:rsid w:val="00275289"/>
    <w:rsid w:val="00281732"/>
    <w:rsid w:val="00282D01"/>
    <w:rsid w:val="00286161"/>
    <w:rsid w:val="00291428"/>
    <w:rsid w:val="00296341"/>
    <w:rsid w:val="002A0657"/>
    <w:rsid w:val="002A65C7"/>
    <w:rsid w:val="002B06DC"/>
    <w:rsid w:val="002B386B"/>
    <w:rsid w:val="002B572F"/>
    <w:rsid w:val="002B662B"/>
    <w:rsid w:val="002B6829"/>
    <w:rsid w:val="002B7A2A"/>
    <w:rsid w:val="002C3BDF"/>
    <w:rsid w:val="002D0580"/>
    <w:rsid w:val="002D32ED"/>
    <w:rsid w:val="002E1388"/>
    <w:rsid w:val="002E32A0"/>
    <w:rsid w:val="002E341C"/>
    <w:rsid w:val="002E3A3D"/>
    <w:rsid w:val="002F0459"/>
    <w:rsid w:val="002F440B"/>
    <w:rsid w:val="002F795D"/>
    <w:rsid w:val="00303075"/>
    <w:rsid w:val="003068C5"/>
    <w:rsid w:val="00311AF7"/>
    <w:rsid w:val="00312C1D"/>
    <w:rsid w:val="00313B57"/>
    <w:rsid w:val="00314BD3"/>
    <w:rsid w:val="00320929"/>
    <w:rsid w:val="00331FA8"/>
    <w:rsid w:val="00334964"/>
    <w:rsid w:val="00334A8D"/>
    <w:rsid w:val="003356DD"/>
    <w:rsid w:val="003362EF"/>
    <w:rsid w:val="00337660"/>
    <w:rsid w:val="003448CE"/>
    <w:rsid w:val="00344FDD"/>
    <w:rsid w:val="0034548F"/>
    <w:rsid w:val="00345DAD"/>
    <w:rsid w:val="0034662D"/>
    <w:rsid w:val="00351389"/>
    <w:rsid w:val="00354292"/>
    <w:rsid w:val="00354A7C"/>
    <w:rsid w:val="00355B8B"/>
    <w:rsid w:val="00356B5A"/>
    <w:rsid w:val="00356E72"/>
    <w:rsid w:val="003613AF"/>
    <w:rsid w:val="00365A48"/>
    <w:rsid w:val="003721B7"/>
    <w:rsid w:val="003745A7"/>
    <w:rsid w:val="00376B19"/>
    <w:rsid w:val="00382491"/>
    <w:rsid w:val="00392276"/>
    <w:rsid w:val="00392BE8"/>
    <w:rsid w:val="00396235"/>
    <w:rsid w:val="003A2AFB"/>
    <w:rsid w:val="003A59F6"/>
    <w:rsid w:val="003A6154"/>
    <w:rsid w:val="003B19C2"/>
    <w:rsid w:val="003B1A2E"/>
    <w:rsid w:val="003B5927"/>
    <w:rsid w:val="003B6EB5"/>
    <w:rsid w:val="003C080F"/>
    <w:rsid w:val="003C7F82"/>
    <w:rsid w:val="003D138E"/>
    <w:rsid w:val="003D17BA"/>
    <w:rsid w:val="003D4306"/>
    <w:rsid w:val="003D4A02"/>
    <w:rsid w:val="003D7AE5"/>
    <w:rsid w:val="003E612B"/>
    <w:rsid w:val="003F55D5"/>
    <w:rsid w:val="003F68F3"/>
    <w:rsid w:val="00405F21"/>
    <w:rsid w:val="00413055"/>
    <w:rsid w:val="004155D0"/>
    <w:rsid w:val="0041678F"/>
    <w:rsid w:val="00422F6D"/>
    <w:rsid w:val="004322E9"/>
    <w:rsid w:val="004328D6"/>
    <w:rsid w:val="004340F8"/>
    <w:rsid w:val="00434948"/>
    <w:rsid w:val="00437F1D"/>
    <w:rsid w:val="00441C11"/>
    <w:rsid w:val="00441D20"/>
    <w:rsid w:val="00445654"/>
    <w:rsid w:val="00447907"/>
    <w:rsid w:val="00451C0C"/>
    <w:rsid w:val="00457C1F"/>
    <w:rsid w:val="00462298"/>
    <w:rsid w:val="0046241B"/>
    <w:rsid w:val="00463BF4"/>
    <w:rsid w:val="00464E49"/>
    <w:rsid w:val="0046576C"/>
    <w:rsid w:val="00471EBC"/>
    <w:rsid w:val="00476DF2"/>
    <w:rsid w:val="00482B3C"/>
    <w:rsid w:val="00483B3A"/>
    <w:rsid w:val="004844C3"/>
    <w:rsid w:val="004862DC"/>
    <w:rsid w:val="00487E1A"/>
    <w:rsid w:val="00490A33"/>
    <w:rsid w:val="00491B21"/>
    <w:rsid w:val="004950DD"/>
    <w:rsid w:val="004954B7"/>
    <w:rsid w:val="004A56D6"/>
    <w:rsid w:val="004B255A"/>
    <w:rsid w:val="004C4DD5"/>
    <w:rsid w:val="004C7E58"/>
    <w:rsid w:val="004D3918"/>
    <w:rsid w:val="004D54BE"/>
    <w:rsid w:val="004D71E1"/>
    <w:rsid w:val="004E23D3"/>
    <w:rsid w:val="004E316E"/>
    <w:rsid w:val="004E5D41"/>
    <w:rsid w:val="004E62A4"/>
    <w:rsid w:val="004E69DD"/>
    <w:rsid w:val="00506560"/>
    <w:rsid w:val="00517C9C"/>
    <w:rsid w:val="00521B5D"/>
    <w:rsid w:val="005256C1"/>
    <w:rsid w:val="00532252"/>
    <w:rsid w:val="00534941"/>
    <w:rsid w:val="0054584A"/>
    <w:rsid w:val="00551537"/>
    <w:rsid w:val="005558D5"/>
    <w:rsid w:val="00560218"/>
    <w:rsid w:val="005627CB"/>
    <w:rsid w:val="00564387"/>
    <w:rsid w:val="005655E5"/>
    <w:rsid w:val="00565AD6"/>
    <w:rsid w:val="00572E02"/>
    <w:rsid w:val="00574643"/>
    <w:rsid w:val="00575ACA"/>
    <w:rsid w:val="00577378"/>
    <w:rsid w:val="005777BC"/>
    <w:rsid w:val="00583C58"/>
    <w:rsid w:val="00594013"/>
    <w:rsid w:val="005A3313"/>
    <w:rsid w:val="005A4D2B"/>
    <w:rsid w:val="005B1986"/>
    <w:rsid w:val="005C2D77"/>
    <w:rsid w:val="005C45B0"/>
    <w:rsid w:val="005D0245"/>
    <w:rsid w:val="005D6276"/>
    <w:rsid w:val="005D75F7"/>
    <w:rsid w:val="005E11A2"/>
    <w:rsid w:val="005E455D"/>
    <w:rsid w:val="005E5D18"/>
    <w:rsid w:val="005E77C9"/>
    <w:rsid w:val="005F0703"/>
    <w:rsid w:val="005F40C1"/>
    <w:rsid w:val="0060644C"/>
    <w:rsid w:val="006073CE"/>
    <w:rsid w:val="00607422"/>
    <w:rsid w:val="00607F50"/>
    <w:rsid w:val="00615935"/>
    <w:rsid w:val="006201D3"/>
    <w:rsid w:val="00620770"/>
    <w:rsid w:val="00620860"/>
    <w:rsid w:val="006217A0"/>
    <w:rsid w:val="00626AFE"/>
    <w:rsid w:val="00626BE7"/>
    <w:rsid w:val="006358BD"/>
    <w:rsid w:val="00637F0C"/>
    <w:rsid w:val="006437C1"/>
    <w:rsid w:val="00645C8A"/>
    <w:rsid w:val="00651A6C"/>
    <w:rsid w:val="0065231D"/>
    <w:rsid w:val="0065284A"/>
    <w:rsid w:val="00655583"/>
    <w:rsid w:val="00656E48"/>
    <w:rsid w:val="00664C5F"/>
    <w:rsid w:val="00676527"/>
    <w:rsid w:val="00676589"/>
    <w:rsid w:val="00681E09"/>
    <w:rsid w:val="00682E9F"/>
    <w:rsid w:val="00687B2B"/>
    <w:rsid w:val="00691602"/>
    <w:rsid w:val="006A39A8"/>
    <w:rsid w:val="006B117A"/>
    <w:rsid w:val="006B7867"/>
    <w:rsid w:val="006C62DA"/>
    <w:rsid w:val="006D157F"/>
    <w:rsid w:val="006D5185"/>
    <w:rsid w:val="006D78EE"/>
    <w:rsid w:val="006E1CFB"/>
    <w:rsid w:val="006F098B"/>
    <w:rsid w:val="006F3969"/>
    <w:rsid w:val="006F3A1A"/>
    <w:rsid w:val="006F6701"/>
    <w:rsid w:val="006F7D13"/>
    <w:rsid w:val="00703B11"/>
    <w:rsid w:val="0071089D"/>
    <w:rsid w:val="00712B94"/>
    <w:rsid w:val="00713D09"/>
    <w:rsid w:val="00716838"/>
    <w:rsid w:val="007237AE"/>
    <w:rsid w:val="00725886"/>
    <w:rsid w:val="00726CC9"/>
    <w:rsid w:val="00732E59"/>
    <w:rsid w:val="0073460F"/>
    <w:rsid w:val="007350C3"/>
    <w:rsid w:val="00736FF8"/>
    <w:rsid w:val="007439CB"/>
    <w:rsid w:val="00743BB8"/>
    <w:rsid w:val="00745522"/>
    <w:rsid w:val="007470A5"/>
    <w:rsid w:val="00747DB9"/>
    <w:rsid w:val="0075220F"/>
    <w:rsid w:val="00756D01"/>
    <w:rsid w:val="007576D0"/>
    <w:rsid w:val="00760C60"/>
    <w:rsid w:val="00762DB8"/>
    <w:rsid w:val="00764DAC"/>
    <w:rsid w:val="007757D7"/>
    <w:rsid w:val="00777B1C"/>
    <w:rsid w:val="00790FC4"/>
    <w:rsid w:val="007954B6"/>
    <w:rsid w:val="00797C72"/>
    <w:rsid w:val="007A1F9B"/>
    <w:rsid w:val="007B0CE8"/>
    <w:rsid w:val="007C0729"/>
    <w:rsid w:val="007C0933"/>
    <w:rsid w:val="007C68FA"/>
    <w:rsid w:val="007D6244"/>
    <w:rsid w:val="007E042B"/>
    <w:rsid w:val="007E07BC"/>
    <w:rsid w:val="007E77AD"/>
    <w:rsid w:val="007E7E07"/>
    <w:rsid w:val="007F166E"/>
    <w:rsid w:val="007F2444"/>
    <w:rsid w:val="007F4C3A"/>
    <w:rsid w:val="0080006F"/>
    <w:rsid w:val="008010F6"/>
    <w:rsid w:val="008033CD"/>
    <w:rsid w:val="00806AE8"/>
    <w:rsid w:val="0080721D"/>
    <w:rsid w:val="00812535"/>
    <w:rsid w:val="00816F94"/>
    <w:rsid w:val="00824DB6"/>
    <w:rsid w:val="008260EB"/>
    <w:rsid w:val="0083030D"/>
    <w:rsid w:val="00841B48"/>
    <w:rsid w:val="00843331"/>
    <w:rsid w:val="0085056B"/>
    <w:rsid w:val="00850607"/>
    <w:rsid w:val="00853A52"/>
    <w:rsid w:val="00862F0B"/>
    <w:rsid w:val="00870A64"/>
    <w:rsid w:val="00871689"/>
    <w:rsid w:val="008803D7"/>
    <w:rsid w:val="00882594"/>
    <w:rsid w:val="008860F9"/>
    <w:rsid w:val="00886788"/>
    <w:rsid w:val="00891CEB"/>
    <w:rsid w:val="008A2499"/>
    <w:rsid w:val="008A4422"/>
    <w:rsid w:val="008B5F31"/>
    <w:rsid w:val="008C05CE"/>
    <w:rsid w:val="008D5CF0"/>
    <w:rsid w:val="008D6F0C"/>
    <w:rsid w:val="008E4937"/>
    <w:rsid w:val="008E4E09"/>
    <w:rsid w:val="008E56EB"/>
    <w:rsid w:val="008E68F3"/>
    <w:rsid w:val="008F0D29"/>
    <w:rsid w:val="008F33D4"/>
    <w:rsid w:val="008F503D"/>
    <w:rsid w:val="008F5586"/>
    <w:rsid w:val="008F6495"/>
    <w:rsid w:val="009015FE"/>
    <w:rsid w:val="00902D5C"/>
    <w:rsid w:val="0090534C"/>
    <w:rsid w:val="009062E2"/>
    <w:rsid w:val="00906B57"/>
    <w:rsid w:val="00907233"/>
    <w:rsid w:val="00912826"/>
    <w:rsid w:val="00917320"/>
    <w:rsid w:val="00927EAA"/>
    <w:rsid w:val="009311C4"/>
    <w:rsid w:val="009314FF"/>
    <w:rsid w:val="0093524E"/>
    <w:rsid w:val="009421C9"/>
    <w:rsid w:val="00947448"/>
    <w:rsid w:val="009518DF"/>
    <w:rsid w:val="00961232"/>
    <w:rsid w:val="00961F2A"/>
    <w:rsid w:val="0096224D"/>
    <w:rsid w:val="00962D32"/>
    <w:rsid w:val="00965240"/>
    <w:rsid w:val="0096765D"/>
    <w:rsid w:val="00971CD0"/>
    <w:rsid w:val="0097305A"/>
    <w:rsid w:val="00974FFD"/>
    <w:rsid w:val="00975FFC"/>
    <w:rsid w:val="0098121D"/>
    <w:rsid w:val="0098566E"/>
    <w:rsid w:val="009A2674"/>
    <w:rsid w:val="009A2D21"/>
    <w:rsid w:val="009A494D"/>
    <w:rsid w:val="009B08C2"/>
    <w:rsid w:val="009B0EBD"/>
    <w:rsid w:val="009B3F00"/>
    <w:rsid w:val="009C4771"/>
    <w:rsid w:val="009D068B"/>
    <w:rsid w:val="009D07A1"/>
    <w:rsid w:val="009D32C4"/>
    <w:rsid w:val="009D4FD8"/>
    <w:rsid w:val="009D5B38"/>
    <w:rsid w:val="009E1F76"/>
    <w:rsid w:val="009E2822"/>
    <w:rsid w:val="009F3FF3"/>
    <w:rsid w:val="009F46C0"/>
    <w:rsid w:val="00A0255D"/>
    <w:rsid w:val="00A11FA6"/>
    <w:rsid w:val="00A23D74"/>
    <w:rsid w:val="00A25756"/>
    <w:rsid w:val="00A3344F"/>
    <w:rsid w:val="00A33CDE"/>
    <w:rsid w:val="00A37D88"/>
    <w:rsid w:val="00A40330"/>
    <w:rsid w:val="00A42626"/>
    <w:rsid w:val="00A507EC"/>
    <w:rsid w:val="00A5124A"/>
    <w:rsid w:val="00A5155D"/>
    <w:rsid w:val="00A6242D"/>
    <w:rsid w:val="00A6435C"/>
    <w:rsid w:val="00A736C8"/>
    <w:rsid w:val="00A76D52"/>
    <w:rsid w:val="00A770CB"/>
    <w:rsid w:val="00A77824"/>
    <w:rsid w:val="00A84454"/>
    <w:rsid w:val="00A87093"/>
    <w:rsid w:val="00A905AC"/>
    <w:rsid w:val="00A9169C"/>
    <w:rsid w:val="00A94399"/>
    <w:rsid w:val="00A95148"/>
    <w:rsid w:val="00A97AB1"/>
    <w:rsid w:val="00A97DCE"/>
    <w:rsid w:val="00AA4FC0"/>
    <w:rsid w:val="00AA5AB9"/>
    <w:rsid w:val="00AA5BF8"/>
    <w:rsid w:val="00AB04C6"/>
    <w:rsid w:val="00AB261B"/>
    <w:rsid w:val="00AB2C01"/>
    <w:rsid w:val="00AB4518"/>
    <w:rsid w:val="00AB612A"/>
    <w:rsid w:val="00AB7008"/>
    <w:rsid w:val="00AD1BF1"/>
    <w:rsid w:val="00AD2DFA"/>
    <w:rsid w:val="00AE1B24"/>
    <w:rsid w:val="00AE336A"/>
    <w:rsid w:val="00AE4F13"/>
    <w:rsid w:val="00AE6AFF"/>
    <w:rsid w:val="00AF37DD"/>
    <w:rsid w:val="00AF3C5F"/>
    <w:rsid w:val="00AF41B3"/>
    <w:rsid w:val="00AF7243"/>
    <w:rsid w:val="00B00264"/>
    <w:rsid w:val="00B02D67"/>
    <w:rsid w:val="00B033E9"/>
    <w:rsid w:val="00B0742B"/>
    <w:rsid w:val="00B1190F"/>
    <w:rsid w:val="00B165DD"/>
    <w:rsid w:val="00B17EAD"/>
    <w:rsid w:val="00B20CAC"/>
    <w:rsid w:val="00B21294"/>
    <w:rsid w:val="00B23957"/>
    <w:rsid w:val="00B23CB5"/>
    <w:rsid w:val="00B24838"/>
    <w:rsid w:val="00B26136"/>
    <w:rsid w:val="00B320C4"/>
    <w:rsid w:val="00B32ABA"/>
    <w:rsid w:val="00B36D09"/>
    <w:rsid w:val="00B37B85"/>
    <w:rsid w:val="00B44E10"/>
    <w:rsid w:val="00B44F0D"/>
    <w:rsid w:val="00B457D8"/>
    <w:rsid w:val="00B45A80"/>
    <w:rsid w:val="00B466A6"/>
    <w:rsid w:val="00B50A59"/>
    <w:rsid w:val="00B51013"/>
    <w:rsid w:val="00B516C1"/>
    <w:rsid w:val="00B52C2F"/>
    <w:rsid w:val="00B55BEF"/>
    <w:rsid w:val="00B604E4"/>
    <w:rsid w:val="00B64F91"/>
    <w:rsid w:val="00B73F31"/>
    <w:rsid w:val="00B767DF"/>
    <w:rsid w:val="00B851D4"/>
    <w:rsid w:val="00B86435"/>
    <w:rsid w:val="00B86C2E"/>
    <w:rsid w:val="00B87B03"/>
    <w:rsid w:val="00B908D7"/>
    <w:rsid w:val="00B948CD"/>
    <w:rsid w:val="00BA0C51"/>
    <w:rsid w:val="00BA5E7F"/>
    <w:rsid w:val="00BB2D59"/>
    <w:rsid w:val="00BB7337"/>
    <w:rsid w:val="00BB78F5"/>
    <w:rsid w:val="00BC01E8"/>
    <w:rsid w:val="00BC401C"/>
    <w:rsid w:val="00BD3099"/>
    <w:rsid w:val="00BD3435"/>
    <w:rsid w:val="00BD39F8"/>
    <w:rsid w:val="00BD5453"/>
    <w:rsid w:val="00BD58B6"/>
    <w:rsid w:val="00BD5F27"/>
    <w:rsid w:val="00BD6354"/>
    <w:rsid w:val="00BD7F6D"/>
    <w:rsid w:val="00BE5A05"/>
    <w:rsid w:val="00BF0C30"/>
    <w:rsid w:val="00BF5257"/>
    <w:rsid w:val="00BF5C73"/>
    <w:rsid w:val="00BF6DF4"/>
    <w:rsid w:val="00C03713"/>
    <w:rsid w:val="00C057C7"/>
    <w:rsid w:val="00C05E70"/>
    <w:rsid w:val="00C14283"/>
    <w:rsid w:val="00C175DF"/>
    <w:rsid w:val="00C23114"/>
    <w:rsid w:val="00C24FEC"/>
    <w:rsid w:val="00C3128C"/>
    <w:rsid w:val="00C33292"/>
    <w:rsid w:val="00C35C16"/>
    <w:rsid w:val="00C50D09"/>
    <w:rsid w:val="00C53531"/>
    <w:rsid w:val="00C5527E"/>
    <w:rsid w:val="00C55DB8"/>
    <w:rsid w:val="00C56E4F"/>
    <w:rsid w:val="00C61698"/>
    <w:rsid w:val="00C6288F"/>
    <w:rsid w:val="00C664C3"/>
    <w:rsid w:val="00C703B0"/>
    <w:rsid w:val="00C72B1F"/>
    <w:rsid w:val="00C7363C"/>
    <w:rsid w:val="00C77D8D"/>
    <w:rsid w:val="00C8155D"/>
    <w:rsid w:val="00C83559"/>
    <w:rsid w:val="00C87D9C"/>
    <w:rsid w:val="00C93655"/>
    <w:rsid w:val="00C978EA"/>
    <w:rsid w:val="00CA1A5B"/>
    <w:rsid w:val="00CC0D1D"/>
    <w:rsid w:val="00CC4676"/>
    <w:rsid w:val="00CC5453"/>
    <w:rsid w:val="00CE3306"/>
    <w:rsid w:val="00CE332B"/>
    <w:rsid w:val="00CE6A15"/>
    <w:rsid w:val="00CF1137"/>
    <w:rsid w:val="00CF1B5F"/>
    <w:rsid w:val="00CF3951"/>
    <w:rsid w:val="00CF74E5"/>
    <w:rsid w:val="00D02E3E"/>
    <w:rsid w:val="00D039DC"/>
    <w:rsid w:val="00D0579C"/>
    <w:rsid w:val="00D1215C"/>
    <w:rsid w:val="00D12395"/>
    <w:rsid w:val="00D23AF4"/>
    <w:rsid w:val="00D24766"/>
    <w:rsid w:val="00D2552A"/>
    <w:rsid w:val="00D25DDE"/>
    <w:rsid w:val="00D309DC"/>
    <w:rsid w:val="00D30E80"/>
    <w:rsid w:val="00D37405"/>
    <w:rsid w:val="00D427BB"/>
    <w:rsid w:val="00D42B6D"/>
    <w:rsid w:val="00D467EC"/>
    <w:rsid w:val="00D47839"/>
    <w:rsid w:val="00D56152"/>
    <w:rsid w:val="00D5639F"/>
    <w:rsid w:val="00D748F2"/>
    <w:rsid w:val="00D777A2"/>
    <w:rsid w:val="00D84620"/>
    <w:rsid w:val="00D85C98"/>
    <w:rsid w:val="00D85F2F"/>
    <w:rsid w:val="00D871BF"/>
    <w:rsid w:val="00D902AF"/>
    <w:rsid w:val="00DA20B0"/>
    <w:rsid w:val="00DC029A"/>
    <w:rsid w:val="00DC29FF"/>
    <w:rsid w:val="00DC328C"/>
    <w:rsid w:val="00DC3870"/>
    <w:rsid w:val="00DD66A0"/>
    <w:rsid w:val="00DE1D54"/>
    <w:rsid w:val="00DE35A6"/>
    <w:rsid w:val="00DE6A28"/>
    <w:rsid w:val="00DE6DA2"/>
    <w:rsid w:val="00E003F8"/>
    <w:rsid w:val="00E01CF5"/>
    <w:rsid w:val="00E10F33"/>
    <w:rsid w:val="00E1195C"/>
    <w:rsid w:val="00E13F8B"/>
    <w:rsid w:val="00E177C2"/>
    <w:rsid w:val="00E3108C"/>
    <w:rsid w:val="00E327BB"/>
    <w:rsid w:val="00E354BC"/>
    <w:rsid w:val="00E44D97"/>
    <w:rsid w:val="00E57052"/>
    <w:rsid w:val="00E61E98"/>
    <w:rsid w:val="00E62F22"/>
    <w:rsid w:val="00E65061"/>
    <w:rsid w:val="00E656C5"/>
    <w:rsid w:val="00E81118"/>
    <w:rsid w:val="00E81274"/>
    <w:rsid w:val="00E8290B"/>
    <w:rsid w:val="00E85793"/>
    <w:rsid w:val="00E909E4"/>
    <w:rsid w:val="00E9134D"/>
    <w:rsid w:val="00E91D4C"/>
    <w:rsid w:val="00E941E7"/>
    <w:rsid w:val="00EA5176"/>
    <w:rsid w:val="00EA5B73"/>
    <w:rsid w:val="00EA6596"/>
    <w:rsid w:val="00EB1DB4"/>
    <w:rsid w:val="00EB6F86"/>
    <w:rsid w:val="00EC321D"/>
    <w:rsid w:val="00EC37C7"/>
    <w:rsid w:val="00EC3B64"/>
    <w:rsid w:val="00EC4F9F"/>
    <w:rsid w:val="00EC5A6D"/>
    <w:rsid w:val="00EC78FE"/>
    <w:rsid w:val="00ED2448"/>
    <w:rsid w:val="00ED45AC"/>
    <w:rsid w:val="00EF34E8"/>
    <w:rsid w:val="00F13736"/>
    <w:rsid w:val="00F237DD"/>
    <w:rsid w:val="00F27EC1"/>
    <w:rsid w:val="00F41557"/>
    <w:rsid w:val="00F43367"/>
    <w:rsid w:val="00F43651"/>
    <w:rsid w:val="00F456DA"/>
    <w:rsid w:val="00F51CF0"/>
    <w:rsid w:val="00F60311"/>
    <w:rsid w:val="00F62273"/>
    <w:rsid w:val="00F639F8"/>
    <w:rsid w:val="00F65CF3"/>
    <w:rsid w:val="00F66E65"/>
    <w:rsid w:val="00F759F5"/>
    <w:rsid w:val="00F7685E"/>
    <w:rsid w:val="00F7701F"/>
    <w:rsid w:val="00F80341"/>
    <w:rsid w:val="00F81522"/>
    <w:rsid w:val="00F82617"/>
    <w:rsid w:val="00F82DC7"/>
    <w:rsid w:val="00F84760"/>
    <w:rsid w:val="00F84843"/>
    <w:rsid w:val="00F84919"/>
    <w:rsid w:val="00F90DE8"/>
    <w:rsid w:val="00F91A28"/>
    <w:rsid w:val="00F927AC"/>
    <w:rsid w:val="00F932A6"/>
    <w:rsid w:val="00FA048D"/>
    <w:rsid w:val="00FA4030"/>
    <w:rsid w:val="00FA59AA"/>
    <w:rsid w:val="00FB465C"/>
    <w:rsid w:val="00FB4747"/>
    <w:rsid w:val="00FC030B"/>
    <w:rsid w:val="00FC32EB"/>
    <w:rsid w:val="00FC59F9"/>
    <w:rsid w:val="00FC67CA"/>
    <w:rsid w:val="00FC7633"/>
    <w:rsid w:val="00FD1536"/>
    <w:rsid w:val="00FD4687"/>
    <w:rsid w:val="00FD4FDA"/>
    <w:rsid w:val="00FD57C3"/>
    <w:rsid w:val="00FE1E6E"/>
    <w:rsid w:val="00FE59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colormru v:ext="edit" colors="#9cf"/>
      <o:colormenu v:ext="edit" fillcolor="none" strokecolor="none [3213]"/>
    </o:shapedefaults>
    <o:shapelayout v:ext="edit">
      <o:idmap v:ext="edit" data="1"/>
      <o:rules v:ext="edit">
        <o:r id="V:Rule1" type="arc" idref="#_x0000_s1567"/>
        <o:r id="V:Rule6" type="connector" idref="#_x0000_s1632"/>
        <o:r id="V:Rule7" type="connector" idref="#_x0000_s1633"/>
        <o:r id="V:Rule8" type="connector" idref="#_x0000_s1635"/>
        <o:r id="V:Rule9" type="connector" idref="#_x0000_s1634"/>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semiHidden="0" w:uiPriority="9" w:unhideWhenUsed="0" w:qFormat="1"/>
    <w:lsdException w:name="heading 4" w:uiPriority="9" w:qFormat="1"/>
    <w:lsdException w:name="heading 5" w:semiHidden="0" w:uiPriority="9" w:unhideWhenUsed="0" w:qFormat="1"/>
    <w:lsdException w:name="heading 6" w:semiHidden="0" w:uiPriority="0"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428"/>
    <w:pPr>
      <w:widowControl w:val="0"/>
      <w:suppressAutoHyphens/>
    </w:pPr>
    <w:rPr>
      <w:rFonts w:eastAsia="Lucida Sans Unicode"/>
      <w:kern w:val="1"/>
      <w:sz w:val="24"/>
      <w:szCs w:val="24"/>
    </w:rPr>
  </w:style>
  <w:style w:type="paragraph" w:styleId="Heading1">
    <w:name w:val="heading 1"/>
    <w:basedOn w:val="Normal"/>
    <w:next w:val="Normal"/>
    <w:link w:val="Heading1Char"/>
    <w:uiPriority w:val="9"/>
    <w:qFormat/>
    <w:rsid w:val="00291428"/>
    <w:pPr>
      <w:keepNext/>
      <w:tabs>
        <w:tab w:val="num" w:pos="432"/>
      </w:tabs>
      <w:ind w:left="432" w:hanging="432"/>
      <w:outlineLvl w:val="0"/>
    </w:pPr>
    <w:rPr>
      <w:b/>
      <w:bCs/>
      <w:sz w:val="28"/>
      <w:szCs w:val="28"/>
    </w:rPr>
  </w:style>
  <w:style w:type="paragraph" w:styleId="Heading2">
    <w:name w:val="heading 2"/>
    <w:basedOn w:val="Normal"/>
    <w:next w:val="Normal"/>
    <w:link w:val="Heading2Char"/>
    <w:unhideWhenUsed/>
    <w:qFormat/>
    <w:rsid w:val="00CF3951"/>
    <w:pPr>
      <w:keepNext/>
      <w:spacing w:before="240" w:after="60"/>
      <w:outlineLvl w:val="1"/>
    </w:pPr>
    <w:rPr>
      <w:rFonts w:ascii="Cambria" w:eastAsia="Times New Roman" w:hAnsi="Cambria"/>
      <w:b/>
      <w:bCs/>
      <w:i/>
      <w:iCs/>
      <w:sz w:val="28"/>
      <w:szCs w:val="28"/>
    </w:rPr>
  </w:style>
  <w:style w:type="paragraph" w:styleId="Heading3">
    <w:name w:val="heading 3"/>
    <w:basedOn w:val="Normal"/>
    <w:next w:val="BodyText"/>
    <w:link w:val="Heading3Char"/>
    <w:uiPriority w:val="9"/>
    <w:qFormat/>
    <w:rsid w:val="00291428"/>
    <w:pPr>
      <w:keepNext/>
      <w:tabs>
        <w:tab w:val="left" w:pos="0"/>
        <w:tab w:val="num" w:pos="720"/>
      </w:tabs>
      <w:spacing w:before="240" w:after="120"/>
      <w:ind w:left="720" w:hanging="720"/>
      <w:outlineLvl w:val="2"/>
    </w:pPr>
    <w:rPr>
      <w:rFonts w:cs="Tahoma"/>
      <w:b/>
      <w:bCs/>
      <w:sz w:val="28"/>
      <w:szCs w:val="28"/>
    </w:rPr>
  </w:style>
  <w:style w:type="paragraph" w:styleId="Heading4">
    <w:name w:val="heading 4"/>
    <w:basedOn w:val="Normal"/>
    <w:next w:val="Normal"/>
    <w:link w:val="Heading4Char"/>
    <w:uiPriority w:val="9"/>
    <w:semiHidden/>
    <w:unhideWhenUsed/>
    <w:qFormat/>
    <w:rsid w:val="00CF3951"/>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qFormat/>
    <w:rsid w:val="00291428"/>
    <w:pPr>
      <w:keepNext/>
      <w:tabs>
        <w:tab w:val="num" w:pos="1008"/>
      </w:tabs>
      <w:ind w:left="1008" w:hanging="1008"/>
      <w:outlineLvl w:val="4"/>
    </w:pPr>
    <w:rPr>
      <w:u w:val="single"/>
    </w:rPr>
  </w:style>
  <w:style w:type="paragraph" w:styleId="Heading6">
    <w:name w:val="heading 6"/>
    <w:basedOn w:val="Normal"/>
    <w:next w:val="Normal"/>
    <w:link w:val="Heading6Char"/>
    <w:qFormat/>
    <w:rsid w:val="00291428"/>
    <w:pPr>
      <w:keepNext/>
      <w:tabs>
        <w:tab w:val="num" w:pos="1152"/>
      </w:tabs>
      <w:ind w:firstLine="720"/>
      <w:outlineLvl w:val="5"/>
    </w:pPr>
    <w:rPr>
      <w:u w:val="single"/>
    </w:rPr>
  </w:style>
  <w:style w:type="paragraph" w:styleId="Heading7">
    <w:name w:val="heading 7"/>
    <w:basedOn w:val="Normal"/>
    <w:next w:val="Normal"/>
    <w:qFormat/>
    <w:rsid w:val="00291428"/>
    <w:pPr>
      <w:keepNext/>
      <w:tabs>
        <w:tab w:val="num" w:pos="1296"/>
      </w:tabs>
      <w:ind w:left="360"/>
      <w:jc w:val="both"/>
      <w:outlineLvl w:val="6"/>
    </w:pPr>
    <w:rPr>
      <w:b/>
      <w:bCs/>
    </w:rPr>
  </w:style>
  <w:style w:type="paragraph" w:styleId="Heading9">
    <w:name w:val="heading 9"/>
    <w:basedOn w:val="Normal"/>
    <w:next w:val="Normal"/>
    <w:qFormat/>
    <w:rsid w:val="00291428"/>
    <w:pPr>
      <w:keepNext/>
      <w:widowControl/>
      <w:tabs>
        <w:tab w:val="num" w:pos="1584"/>
      </w:tabs>
      <w:suppressAutoHyphens w:val="0"/>
      <w:ind w:left="1584" w:hanging="1584"/>
      <w:jc w:val="center"/>
      <w:outlineLvl w:val="8"/>
    </w:pPr>
    <w:rPr>
      <w:rFonts w:ascii="Bookman Old Style" w:eastAsia="Times New Roman" w:hAnsi="Bookman Old Style"/>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1428"/>
    <w:rPr>
      <w:color w:val="000080"/>
      <w:u w:val="single"/>
    </w:rPr>
  </w:style>
  <w:style w:type="paragraph" w:styleId="BodyText">
    <w:name w:val="Body Text"/>
    <w:basedOn w:val="Normal"/>
    <w:link w:val="BodyTextChar"/>
    <w:uiPriority w:val="99"/>
    <w:rsid w:val="00291428"/>
    <w:pPr>
      <w:spacing w:after="120"/>
    </w:pPr>
  </w:style>
  <w:style w:type="paragraph" w:styleId="Title">
    <w:name w:val="Title"/>
    <w:basedOn w:val="Normal"/>
    <w:next w:val="Subtitle"/>
    <w:link w:val="TitleChar"/>
    <w:qFormat/>
    <w:rsid w:val="00291428"/>
    <w:pPr>
      <w:jc w:val="center"/>
    </w:pPr>
    <w:rPr>
      <w:b/>
      <w:bCs/>
      <w:sz w:val="48"/>
      <w:szCs w:val="48"/>
      <w:u w:val="single"/>
    </w:rPr>
  </w:style>
  <w:style w:type="paragraph" w:styleId="Subtitle">
    <w:name w:val="Subtitle"/>
    <w:basedOn w:val="Normal"/>
    <w:next w:val="BodyText"/>
    <w:qFormat/>
    <w:rsid w:val="00291428"/>
    <w:pPr>
      <w:keepNext/>
      <w:spacing w:before="240" w:after="120"/>
      <w:jc w:val="center"/>
    </w:pPr>
    <w:rPr>
      <w:rFonts w:ascii="Arial" w:hAnsi="Arial" w:cs="Tahoma"/>
      <w:i/>
      <w:iCs/>
      <w:sz w:val="28"/>
      <w:szCs w:val="28"/>
    </w:rPr>
  </w:style>
  <w:style w:type="paragraph" w:styleId="BodyTextIndent2">
    <w:name w:val="Body Text Indent 2"/>
    <w:basedOn w:val="Normal"/>
    <w:link w:val="BodyTextIndent2Char"/>
    <w:rsid w:val="00291428"/>
    <w:pPr>
      <w:spacing w:line="360" w:lineRule="auto"/>
    </w:pPr>
    <w:rPr>
      <w:sz w:val="40"/>
    </w:rPr>
  </w:style>
  <w:style w:type="paragraph" w:styleId="PlainText">
    <w:name w:val="Plain Text"/>
    <w:basedOn w:val="Normal"/>
    <w:rsid w:val="00291428"/>
    <w:rPr>
      <w:rFonts w:ascii="Courier New" w:hAnsi="Courier New" w:cs="Courier New"/>
      <w:sz w:val="20"/>
      <w:szCs w:val="20"/>
    </w:rPr>
  </w:style>
  <w:style w:type="paragraph" w:styleId="TOC2">
    <w:name w:val="toc 2"/>
    <w:basedOn w:val="Normal"/>
    <w:next w:val="Normal"/>
    <w:rsid w:val="00291428"/>
    <w:pPr>
      <w:spacing w:before="120"/>
      <w:ind w:left="240"/>
    </w:pPr>
    <w:rPr>
      <w:b/>
      <w:bCs/>
      <w:szCs w:val="26"/>
    </w:rPr>
  </w:style>
  <w:style w:type="character" w:customStyle="1" w:styleId="Heading2Char">
    <w:name w:val="Heading 2 Char"/>
    <w:basedOn w:val="DefaultParagraphFont"/>
    <w:link w:val="Heading2"/>
    <w:rsid w:val="00CF3951"/>
    <w:rPr>
      <w:rFonts w:ascii="Cambria" w:eastAsia="Times New Roman" w:hAnsi="Cambria" w:cs="Times New Roman"/>
      <w:b/>
      <w:bCs/>
      <w:i/>
      <w:iCs/>
      <w:kern w:val="1"/>
      <w:sz w:val="28"/>
      <w:szCs w:val="28"/>
    </w:rPr>
  </w:style>
  <w:style w:type="character" w:customStyle="1" w:styleId="Heading4Char">
    <w:name w:val="Heading 4 Char"/>
    <w:basedOn w:val="DefaultParagraphFont"/>
    <w:link w:val="Heading4"/>
    <w:uiPriority w:val="9"/>
    <w:semiHidden/>
    <w:rsid w:val="00CF3951"/>
    <w:rPr>
      <w:rFonts w:ascii="Calibri" w:eastAsia="Times New Roman" w:hAnsi="Calibri" w:cs="Times New Roman"/>
      <w:b/>
      <w:bCs/>
      <w:kern w:val="1"/>
      <w:sz w:val="28"/>
      <w:szCs w:val="28"/>
    </w:rPr>
  </w:style>
  <w:style w:type="paragraph" w:styleId="NormalWeb">
    <w:name w:val="Normal (Web)"/>
    <w:basedOn w:val="Normal"/>
    <w:uiPriority w:val="99"/>
    <w:rsid w:val="00CF3951"/>
    <w:pPr>
      <w:widowControl/>
      <w:suppressAutoHyphens w:val="0"/>
      <w:spacing w:before="100" w:beforeAutospacing="1" w:after="100" w:afterAutospacing="1"/>
    </w:pPr>
    <w:rPr>
      <w:rFonts w:eastAsia="Times New Roman"/>
      <w:kern w:val="0"/>
    </w:rPr>
  </w:style>
  <w:style w:type="paragraph" w:customStyle="1" w:styleId="ListPara">
    <w:name w:val="ListPara"/>
    <w:basedOn w:val="Normal"/>
    <w:qFormat/>
    <w:rsid w:val="00843331"/>
    <w:pPr>
      <w:widowControl/>
      <w:tabs>
        <w:tab w:val="left" w:pos="1152"/>
      </w:tabs>
      <w:suppressAutoHyphens w:val="0"/>
      <w:contextualSpacing/>
      <w:jc w:val="both"/>
    </w:pPr>
    <w:rPr>
      <w:rFonts w:ascii="Verdana" w:eastAsia="Times New Roman" w:hAnsi="Verdana"/>
      <w:kern w:val="0"/>
      <w:sz w:val="20"/>
      <w:szCs w:val="48"/>
    </w:rPr>
  </w:style>
  <w:style w:type="paragraph" w:styleId="Header">
    <w:name w:val="header"/>
    <w:basedOn w:val="Normal"/>
    <w:link w:val="HeaderChar"/>
    <w:uiPriority w:val="99"/>
    <w:semiHidden/>
    <w:unhideWhenUsed/>
    <w:rsid w:val="009421C9"/>
    <w:pPr>
      <w:tabs>
        <w:tab w:val="center" w:pos="4680"/>
        <w:tab w:val="right" w:pos="9360"/>
      </w:tabs>
    </w:pPr>
  </w:style>
  <w:style w:type="character" w:customStyle="1" w:styleId="HeaderChar">
    <w:name w:val="Header Char"/>
    <w:basedOn w:val="DefaultParagraphFont"/>
    <w:link w:val="Header"/>
    <w:uiPriority w:val="99"/>
    <w:semiHidden/>
    <w:rsid w:val="009421C9"/>
    <w:rPr>
      <w:rFonts w:eastAsia="Lucida Sans Unicode"/>
      <w:kern w:val="1"/>
      <w:sz w:val="24"/>
      <w:szCs w:val="24"/>
    </w:rPr>
  </w:style>
  <w:style w:type="paragraph" w:styleId="Footer">
    <w:name w:val="footer"/>
    <w:basedOn w:val="Normal"/>
    <w:link w:val="FooterChar"/>
    <w:uiPriority w:val="99"/>
    <w:unhideWhenUsed/>
    <w:rsid w:val="009421C9"/>
    <w:pPr>
      <w:tabs>
        <w:tab w:val="center" w:pos="4680"/>
        <w:tab w:val="right" w:pos="9360"/>
      </w:tabs>
    </w:pPr>
  </w:style>
  <w:style w:type="character" w:customStyle="1" w:styleId="FooterChar">
    <w:name w:val="Footer Char"/>
    <w:basedOn w:val="DefaultParagraphFont"/>
    <w:link w:val="Footer"/>
    <w:uiPriority w:val="99"/>
    <w:rsid w:val="009421C9"/>
    <w:rPr>
      <w:rFonts w:eastAsia="Lucida Sans Unicode"/>
      <w:kern w:val="1"/>
      <w:sz w:val="24"/>
      <w:szCs w:val="24"/>
    </w:rPr>
  </w:style>
  <w:style w:type="paragraph" w:styleId="BalloonText">
    <w:name w:val="Balloon Text"/>
    <w:basedOn w:val="Normal"/>
    <w:link w:val="BalloonTextChar"/>
    <w:uiPriority w:val="99"/>
    <w:semiHidden/>
    <w:unhideWhenUsed/>
    <w:rsid w:val="009421C9"/>
    <w:rPr>
      <w:rFonts w:ascii="Tahoma" w:hAnsi="Tahoma" w:cs="Tahoma"/>
      <w:sz w:val="16"/>
      <w:szCs w:val="16"/>
    </w:rPr>
  </w:style>
  <w:style w:type="character" w:customStyle="1" w:styleId="BalloonTextChar">
    <w:name w:val="Balloon Text Char"/>
    <w:basedOn w:val="DefaultParagraphFont"/>
    <w:link w:val="BalloonText"/>
    <w:uiPriority w:val="99"/>
    <w:semiHidden/>
    <w:rsid w:val="009421C9"/>
    <w:rPr>
      <w:rFonts w:ascii="Tahoma" w:eastAsia="Lucida Sans Unicode" w:hAnsi="Tahoma" w:cs="Tahoma"/>
      <w:kern w:val="1"/>
      <w:sz w:val="16"/>
      <w:szCs w:val="16"/>
    </w:rPr>
  </w:style>
  <w:style w:type="paragraph" w:styleId="ListParagraph">
    <w:name w:val="List Paragraph"/>
    <w:basedOn w:val="Normal"/>
    <w:qFormat/>
    <w:rsid w:val="0065284A"/>
    <w:pPr>
      <w:ind w:left="720"/>
    </w:pPr>
  </w:style>
  <w:style w:type="character" w:customStyle="1" w:styleId="Heading1Char">
    <w:name w:val="Heading 1 Char"/>
    <w:basedOn w:val="DefaultParagraphFont"/>
    <w:link w:val="Heading1"/>
    <w:uiPriority w:val="9"/>
    <w:rsid w:val="00457C1F"/>
    <w:rPr>
      <w:rFonts w:eastAsia="Lucida Sans Unicode"/>
      <w:b/>
      <w:bCs/>
      <w:kern w:val="1"/>
      <w:sz w:val="28"/>
      <w:szCs w:val="28"/>
    </w:rPr>
  </w:style>
  <w:style w:type="character" w:customStyle="1" w:styleId="Heading5Char">
    <w:name w:val="Heading 5 Char"/>
    <w:basedOn w:val="DefaultParagraphFont"/>
    <w:link w:val="Heading5"/>
    <w:uiPriority w:val="9"/>
    <w:rsid w:val="00457C1F"/>
    <w:rPr>
      <w:rFonts w:eastAsia="Lucida Sans Unicode"/>
      <w:kern w:val="1"/>
      <w:sz w:val="24"/>
      <w:szCs w:val="24"/>
      <w:u w:val="single"/>
    </w:rPr>
  </w:style>
  <w:style w:type="character" w:customStyle="1" w:styleId="BodyTextIndent2Char">
    <w:name w:val="Body Text Indent 2 Char"/>
    <w:basedOn w:val="DefaultParagraphFont"/>
    <w:link w:val="BodyTextIndent2"/>
    <w:rsid w:val="00457C1F"/>
    <w:rPr>
      <w:rFonts w:eastAsia="Lucida Sans Unicode"/>
      <w:kern w:val="1"/>
      <w:sz w:val="40"/>
      <w:szCs w:val="24"/>
    </w:rPr>
  </w:style>
  <w:style w:type="paragraph" w:styleId="BodyTextIndent">
    <w:name w:val="Body Text Indent"/>
    <w:basedOn w:val="Normal"/>
    <w:link w:val="BodyTextIndentChar"/>
    <w:rsid w:val="00457C1F"/>
    <w:pPr>
      <w:widowControl/>
      <w:suppressAutoHyphens w:val="0"/>
      <w:spacing w:after="120"/>
      <w:ind w:left="360"/>
    </w:pPr>
    <w:rPr>
      <w:rFonts w:eastAsia="Times New Roman"/>
      <w:kern w:val="0"/>
    </w:rPr>
  </w:style>
  <w:style w:type="character" w:customStyle="1" w:styleId="BodyTextIndentChar">
    <w:name w:val="Body Text Indent Char"/>
    <w:basedOn w:val="DefaultParagraphFont"/>
    <w:link w:val="BodyTextIndent"/>
    <w:rsid w:val="00457C1F"/>
    <w:rPr>
      <w:sz w:val="24"/>
      <w:szCs w:val="24"/>
    </w:rPr>
  </w:style>
  <w:style w:type="paragraph" w:styleId="BodyText2">
    <w:name w:val="Body Text 2"/>
    <w:basedOn w:val="Normal"/>
    <w:link w:val="BodyText2Char"/>
    <w:rsid w:val="00457C1F"/>
    <w:pPr>
      <w:widowControl/>
      <w:suppressAutoHyphens w:val="0"/>
      <w:spacing w:after="120" w:line="480" w:lineRule="auto"/>
    </w:pPr>
    <w:rPr>
      <w:rFonts w:eastAsia="Times New Roman"/>
      <w:kern w:val="0"/>
    </w:rPr>
  </w:style>
  <w:style w:type="character" w:customStyle="1" w:styleId="BodyText2Char">
    <w:name w:val="Body Text 2 Char"/>
    <w:basedOn w:val="DefaultParagraphFont"/>
    <w:link w:val="BodyText2"/>
    <w:rsid w:val="00457C1F"/>
    <w:rPr>
      <w:sz w:val="24"/>
      <w:szCs w:val="24"/>
    </w:rPr>
  </w:style>
  <w:style w:type="paragraph" w:customStyle="1" w:styleId="Standard">
    <w:name w:val="Standard"/>
    <w:rsid w:val="00457C1F"/>
    <w:pPr>
      <w:suppressAutoHyphens/>
      <w:autoSpaceDN w:val="0"/>
      <w:textAlignment w:val="baseline"/>
    </w:pPr>
    <w:rPr>
      <w:kern w:val="3"/>
      <w:sz w:val="24"/>
      <w:szCs w:val="24"/>
    </w:rPr>
  </w:style>
  <w:style w:type="character" w:customStyle="1" w:styleId="Heading3Char">
    <w:name w:val="Heading 3 Char"/>
    <w:basedOn w:val="DefaultParagraphFont"/>
    <w:link w:val="Heading3"/>
    <w:uiPriority w:val="9"/>
    <w:rsid w:val="00457C1F"/>
    <w:rPr>
      <w:rFonts w:eastAsia="Lucida Sans Unicode" w:cs="Tahoma"/>
      <w:b/>
      <w:bCs/>
      <w:kern w:val="1"/>
      <w:sz w:val="28"/>
      <w:szCs w:val="28"/>
    </w:rPr>
  </w:style>
  <w:style w:type="character" w:customStyle="1" w:styleId="BodyTextChar">
    <w:name w:val="Body Text Char"/>
    <w:basedOn w:val="DefaultParagraphFont"/>
    <w:link w:val="BodyText"/>
    <w:uiPriority w:val="99"/>
    <w:rsid w:val="00457C1F"/>
    <w:rPr>
      <w:rFonts w:eastAsia="Lucida Sans Unicode"/>
      <w:kern w:val="1"/>
      <w:sz w:val="24"/>
      <w:szCs w:val="24"/>
    </w:rPr>
  </w:style>
  <w:style w:type="character" w:customStyle="1" w:styleId="Heading6Char">
    <w:name w:val="Heading 6 Char"/>
    <w:basedOn w:val="DefaultParagraphFont"/>
    <w:link w:val="Heading6"/>
    <w:rsid w:val="00457C1F"/>
    <w:rPr>
      <w:rFonts w:eastAsia="Lucida Sans Unicode"/>
      <w:kern w:val="1"/>
      <w:sz w:val="24"/>
      <w:szCs w:val="24"/>
      <w:u w:val="single"/>
    </w:rPr>
  </w:style>
  <w:style w:type="paragraph" w:styleId="BodyTextIndent3">
    <w:name w:val="Body Text Indent 3"/>
    <w:basedOn w:val="Normal"/>
    <w:link w:val="BodyTextIndent3Char"/>
    <w:rsid w:val="00457C1F"/>
    <w:pPr>
      <w:widowControl/>
      <w:suppressAutoHyphens w:val="0"/>
      <w:spacing w:after="120"/>
      <w:ind w:left="360"/>
    </w:pPr>
    <w:rPr>
      <w:rFonts w:eastAsia="Times New Roman"/>
      <w:kern w:val="0"/>
      <w:sz w:val="16"/>
      <w:szCs w:val="16"/>
    </w:rPr>
  </w:style>
  <w:style w:type="character" w:customStyle="1" w:styleId="BodyTextIndent3Char">
    <w:name w:val="Body Text Indent 3 Char"/>
    <w:basedOn w:val="DefaultParagraphFont"/>
    <w:link w:val="BodyTextIndent3"/>
    <w:rsid w:val="00457C1F"/>
    <w:rPr>
      <w:sz w:val="16"/>
      <w:szCs w:val="16"/>
    </w:rPr>
  </w:style>
  <w:style w:type="paragraph" w:styleId="BodyText3">
    <w:name w:val="Body Text 3"/>
    <w:basedOn w:val="Normal"/>
    <w:link w:val="BodyText3Char"/>
    <w:rsid w:val="00457C1F"/>
    <w:pPr>
      <w:widowControl/>
      <w:suppressAutoHyphens w:val="0"/>
      <w:spacing w:after="120"/>
    </w:pPr>
    <w:rPr>
      <w:rFonts w:eastAsia="Times New Roman"/>
      <w:kern w:val="0"/>
      <w:sz w:val="16"/>
      <w:szCs w:val="16"/>
    </w:rPr>
  </w:style>
  <w:style w:type="character" w:customStyle="1" w:styleId="BodyText3Char">
    <w:name w:val="Body Text 3 Char"/>
    <w:basedOn w:val="DefaultParagraphFont"/>
    <w:link w:val="BodyText3"/>
    <w:rsid w:val="00457C1F"/>
    <w:rPr>
      <w:sz w:val="16"/>
      <w:szCs w:val="16"/>
    </w:rPr>
  </w:style>
  <w:style w:type="paragraph" w:styleId="List">
    <w:name w:val="List"/>
    <w:basedOn w:val="Normal"/>
    <w:rsid w:val="00457C1F"/>
    <w:pPr>
      <w:widowControl/>
      <w:suppressAutoHyphens w:val="0"/>
      <w:ind w:left="360" w:hanging="360"/>
    </w:pPr>
    <w:rPr>
      <w:rFonts w:eastAsia="Times New Roman"/>
      <w:kern w:val="0"/>
      <w:sz w:val="20"/>
      <w:szCs w:val="20"/>
    </w:rPr>
  </w:style>
  <w:style w:type="character" w:customStyle="1" w:styleId="TitleChar">
    <w:name w:val="Title Char"/>
    <w:basedOn w:val="DefaultParagraphFont"/>
    <w:link w:val="Title"/>
    <w:rsid w:val="00457C1F"/>
    <w:rPr>
      <w:rFonts w:eastAsia="Lucida Sans Unicode"/>
      <w:b/>
      <w:bCs/>
      <w:kern w:val="1"/>
      <w:sz w:val="48"/>
      <w:szCs w:val="48"/>
      <w:u w:val="single"/>
    </w:rPr>
  </w:style>
  <w:style w:type="character" w:customStyle="1" w:styleId="apple-converted-space">
    <w:name w:val="apple-converted-space"/>
    <w:basedOn w:val="DefaultParagraphFont"/>
    <w:rsid w:val="00B23CB5"/>
  </w:style>
  <w:style w:type="character" w:styleId="Strong">
    <w:name w:val="Strong"/>
    <w:basedOn w:val="DefaultParagraphFont"/>
    <w:uiPriority w:val="22"/>
    <w:qFormat/>
    <w:rsid w:val="00D85C98"/>
    <w:rPr>
      <w:b/>
      <w:bCs/>
    </w:rPr>
  </w:style>
  <w:style w:type="character" w:styleId="Emphasis">
    <w:name w:val="Emphasis"/>
    <w:basedOn w:val="DefaultParagraphFont"/>
    <w:uiPriority w:val="20"/>
    <w:qFormat/>
    <w:rsid w:val="009015FE"/>
    <w:rPr>
      <w:i/>
      <w:iCs/>
    </w:rPr>
  </w:style>
  <w:style w:type="character" w:styleId="FollowedHyperlink">
    <w:name w:val="FollowedHyperlink"/>
    <w:basedOn w:val="DefaultParagraphFont"/>
    <w:uiPriority w:val="99"/>
    <w:semiHidden/>
    <w:unhideWhenUsed/>
    <w:rsid w:val="00120C1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90289219">
      <w:bodyDiv w:val="1"/>
      <w:marLeft w:val="0"/>
      <w:marRight w:val="0"/>
      <w:marTop w:val="0"/>
      <w:marBottom w:val="0"/>
      <w:divBdr>
        <w:top w:val="none" w:sz="0" w:space="0" w:color="auto"/>
        <w:left w:val="none" w:sz="0" w:space="0" w:color="auto"/>
        <w:bottom w:val="none" w:sz="0" w:space="0" w:color="auto"/>
        <w:right w:val="none" w:sz="0" w:space="0" w:color="auto"/>
      </w:divBdr>
    </w:div>
    <w:div w:id="348216192">
      <w:bodyDiv w:val="1"/>
      <w:marLeft w:val="0"/>
      <w:marRight w:val="0"/>
      <w:marTop w:val="0"/>
      <w:marBottom w:val="0"/>
      <w:divBdr>
        <w:top w:val="none" w:sz="0" w:space="0" w:color="auto"/>
        <w:left w:val="none" w:sz="0" w:space="0" w:color="auto"/>
        <w:bottom w:val="none" w:sz="0" w:space="0" w:color="auto"/>
        <w:right w:val="none" w:sz="0" w:space="0" w:color="auto"/>
      </w:divBdr>
      <w:divsChild>
        <w:div w:id="494297862">
          <w:marLeft w:val="0"/>
          <w:marRight w:val="0"/>
          <w:marTop w:val="0"/>
          <w:marBottom w:val="0"/>
          <w:divBdr>
            <w:top w:val="none" w:sz="0" w:space="0" w:color="auto"/>
            <w:left w:val="none" w:sz="0" w:space="0" w:color="auto"/>
            <w:bottom w:val="none" w:sz="0" w:space="0" w:color="auto"/>
            <w:right w:val="none" w:sz="0" w:space="0" w:color="auto"/>
          </w:divBdr>
        </w:div>
        <w:div w:id="948705422">
          <w:marLeft w:val="0"/>
          <w:marRight w:val="0"/>
          <w:marTop w:val="0"/>
          <w:marBottom w:val="0"/>
          <w:divBdr>
            <w:top w:val="none" w:sz="0" w:space="0" w:color="auto"/>
            <w:left w:val="none" w:sz="0" w:space="0" w:color="auto"/>
            <w:bottom w:val="none" w:sz="0" w:space="0" w:color="auto"/>
            <w:right w:val="none" w:sz="0" w:space="0" w:color="auto"/>
          </w:divBdr>
        </w:div>
        <w:div w:id="1951618749">
          <w:marLeft w:val="0"/>
          <w:marRight w:val="0"/>
          <w:marTop w:val="0"/>
          <w:marBottom w:val="0"/>
          <w:divBdr>
            <w:top w:val="none" w:sz="0" w:space="0" w:color="auto"/>
            <w:left w:val="none" w:sz="0" w:space="0" w:color="auto"/>
            <w:bottom w:val="none" w:sz="0" w:space="0" w:color="auto"/>
            <w:right w:val="none" w:sz="0" w:space="0" w:color="auto"/>
          </w:divBdr>
        </w:div>
      </w:divsChild>
    </w:div>
    <w:div w:id="406420811">
      <w:bodyDiv w:val="1"/>
      <w:marLeft w:val="0"/>
      <w:marRight w:val="0"/>
      <w:marTop w:val="0"/>
      <w:marBottom w:val="0"/>
      <w:divBdr>
        <w:top w:val="none" w:sz="0" w:space="0" w:color="auto"/>
        <w:left w:val="none" w:sz="0" w:space="0" w:color="auto"/>
        <w:bottom w:val="none" w:sz="0" w:space="0" w:color="auto"/>
        <w:right w:val="none" w:sz="0" w:space="0" w:color="auto"/>
      </w:divBdr>
      <w:divsChild>
        <w:div w:id="1036740005">
          <w:marLeft w:val="432"/>
          <w:marRight w:val="0"/>
          <w:marTop w:val="115"/>
          <w:marBottom w:val="0"/>
          <w:divBdr>
            <w:top w:val="none" w:sz="0" w:space="0" w:color="auto"/>
            <w:left w:val="none" w:sz="0" w:space="0" w:color="auto"/>
            <w:bottom w:val="none" w:sz="0" w:space="0" w:color="auto"/>
            <w:right w:val="none" w:sz="0" w:space="0" w:color="auto"/>
          </w:divBdr>
        </w:div>
      </w:divsChild>
    </w:div>
    <w:div w:id="455026712">
      <w:bodyDiv w:val="1"/>
      <w:marLeft w:val="0"/>
      <w:marRight w:val="0"/>
      <w:marTop w:val="0"/>
      <w:marBottom w:val="0"/>
      <w:divBdr>
        <w:top w:val="none" w:sz="0" w:space="0" w:color="auto"/>
        <w:left w:val="none" w:sz="0" w:space="0" w:color="auto"/>
        <w:bottom w:val="none" w:sz="0" w:space="0" w:color="auto"/>
        <w:right w:val="none" w:sz="0" w:space="0" w:color="auto"/>
      </w:divBdr>
      <w:divsChild>
        <w:div w:id="233587438">
          <w:marLeft w:val="432"/>
          <w:marRight w:val="0"/>
          <w:marTop w:val="115"/>
          <w:marBottom w:val="0"/>
          <w:divBdr>
            <w:top w:val="none" w:sz="0" w:space="0" w:color="auto"/>
            <w:left w:val="none" w:sz="0" w:space="0" w:color="auto"/>
            <w:bottom w:val="none" w:sz="0" w:space="0" w:color="auto"/>
            <w:right w:val="none" w:sz="0" w:space="0" w:color="auto"/>
          </w:divBdr>
        </w:div>
        <w:div w:id="1163812167">
          <w:marLeft w:val="432"/>
          <w:marRight w:val="0"/>
          <w:marTop w:val="115"/>
          <w:marBottom w:val="0"/>
          <w:divBdr>
            <w:top w:val="none" w:sz="0" w:space="0" w:color="auto"/>
            <w:left w:val="none" w:sz="0" w:space="0" w:color="auto"/>
            <w:bottom w:val="none" w:sz="0" w:space="0" w:color="auto"/>
            <w:right w:val="none" w:sz="0" w:space="0" w:color="auto"/>
          </w:divBdr>
        </w:div>
        <w:div w:id="1245920729">
          <w:marLeft w:val="432"/>
          <w:marRight w:val="0"/>
          <w:marTop w:val="115"/>
          <w:marBottom w:val="0"/>
          <w:divBdr>
            <w:top w:val="none" w:sz="0" w:space="0" w:color="auto"/>
            <w:left w:val="none" w:sz="0" w:space="0" w:color="auto"/>
            <w:bottom w:val="none" w:sz="0" w:space="0" w:color="auto"/>
            <w:right w:val="none" w:sz="0" w:space="0" w:color="auto"/>
          </w:divBdr>
        </w:div>
        <w:div w:id="1292859369">
          <w:marLeft w:val="432"/>
          <w:marRight w:val="0"/>
          <w:marTop w:val="115"/>
          <w:marBottom w:val="0"/>
          <w:divBdr>
            <w:top w:val="none" w:sz="0" w:space="0" w:color="auto"/>
            <w:left w:val="none" w:sz="0" w:space="0" w:color="auto"/>
            <w:bottom w:val="none" w:sz="0" w:space="0" w:color="auto"/>
            <w:right w:val="none" w:sz="0" w:space="0" w:color="auto"/>
          </w:divBdr>
        </w:div>
        <w:div w:id="1494487398">
          <w:marLeft w:val="432"/>
          <w:marRight w:val="0"/>
          <w:marTop w:val="115"/>
          <w:marBottom w:val="0"/>
          <w:divBdr>
            <w:top w:val="none" w:sz="0" w:space="0" w:color="auto"/>
            <w:left w:val="none" w:sz="0" w:space="0" w:color="auto"/>
            <w:bottom w:val="none" w:sz="0" w:space="0" w:color="auto"/>
            <w:right w:val="none" w:sz="0" w:space="0" w:color="auto"/>
          </w:divBdr>
        </w:div>
      </w:divsChild>
    </w:div>
    <w:div w:id="580142913">
      <w:bodyDiv w:val="1"/>
      <w:marLeft w:val="0"/>
      <w:marRight w:val="0"/>
      <w:marTop w:val="0"/>
      <w:marBottom w:val="0"/>
      <w:divBdr>
        <w:top w:val="none" w:sz="0" w:space="0" w:color="auto"/>
        <w:left w:val="none" w:sz="0" w:space="0" w:color="auto"/>
        <w:bottom w:val="none" w:sz="0" w:space="0" w:color="auto"/>
        <w:right w:val="none" w:sz="0" w:space="0" w:color="auto"/>
      </w:divBdr>
    </w:div>
    <w:div w:id="626665283">
      <w:bodyDiv w:val="1"/>
      <w:marLeft w:val="0"/>
      <w:marRight w:val="0"/>
      <w:marTop w:val="0"/>
      <w:marBottom w:val="0"/>
      <w:divBdr>
        <w:top w:val="none" w:sz="0" w:space="0" w:color="auto"/>
        <w:left w:val="none" w:sz="0" w:space="0" w:color="auto"/>
        <w:bottom w:val="none" w:sz="0" w:space="0" w:color="auto"/>
        <w:right w:val="none" w:sz="0" w:space="0" w:color="auto"/>
      </w:divBdr>
      <w:divsChild>
        <w:div w:id="1995916607">
          <w:marLeft w:val="432"/>
          <w:marRight w:val="0"/>
          <w:marTop w:val="115"/>
          <w:marBottom w:val="0"/>
          <w:divBdr>
            <w:top w:val="none" w:sz="0" w:space="0" w:color="auto"/>
            <w:left w:val="none" w:sz="0" w:space="0" w:color="auto"/>
            <w:bottom w:val="none" w:sz="0" w:space="0" w:color="auto"/>
            <w:right w:val="none" w:sz="0" w:space="0" w:color="auto"/>
          </w:divBdr>
        </w:div>
      </w:divsChild>
    </w:div>
    <w:div w:id="701898462">
      <w:bodyDiv w:val="1"/>
      <w:marLeft w:val="0"/>
      <w:marRight w:val="0"/>
      <w:marTop w:val="0"/>
      <w:marBottom w:val="0"/>
      <w:divBdr>
        <w:top w:val="none" w:sz="0" w:space="0" w:color="auto"/>
        <w:left w:val="none" w:sz="0" w:space="0" w:color="auto"/>
        <w:bottom w:val="none" w:sz="0" w:space="0" w:color="auto"/>
        <w:right w:val="none" w:sz="0" w:space="0" w:color="auto"/>
      </w:divBdr>
      <w:divsChild>
        <w:div w:id="1701005672">
          <w:marLeft w:val="0"/>
          <w:marRight w:val="0"/>
          <w:marTop w:val="0"/>
          <w:marBottom w:val="0"/>
          <w:divBdr>
            <w:top w:val="none" w:sz="0" w:space="0" w:color="auto"/>
            <w:left w:val="none" w:sz="0" w:space="0" w:color="auto"/>
            <w:bottom w:val="none" w:sz="0" w:space="0" w:color="auto"/>
            <w:right w:val="none" w:sz="0" w:space="0" w:color="auto"/>
          </w:divBdr>
        </w:div>
      </w:divsChild>
    </w:div>
    <w:div w:id="799806602">
      <w:bodyDiv w:val="1"/>
      <w:marLeft w:val="0"/>
      <w:marRight w:val="0"/>
      <w:marTop w:val="0"/>
      <w:marBottom w:val="0"/>
      <w:divBdr>
        <w:top w:val="none" w:sz="0" w:space="0" w:color="auto"/>
        <w:left w:val="none" w:sz="0" w:space="0" w:color="auto"/>
        <w:bottom w:val="none" w:sz="0" w:space="0" w:color="auto"/>
        <w:right w:val="none" w:sz="0" w:space="0" w:color="auto"/>
      </w:divBdr>
    </w:div>
    <w:div w:id="912281995">
      <w:bodyDiv w:val="1"/>
      <w:marLeft w:val="0"/>
      <w:marRight w:val="0"/>
      <w:marTop w:val="0"/>
      <w:marBottom w:val="0"/>
      <w:divBdr>
        <w:top w:val="none" w:sz="0" w:space="0" w:color="auto"/>
        <w:left w:val="none" w:sz="0" w:space="0" w:color="auto"/>
        <w:bottom w:val="none" w:sz="0" w:space="0" w:color="auto"/>
        <w:right w:val="none" w:sz="0" w:space="0" w:color="auto"/>
      </w:divBdr>
      <w:divsChild>
        <w:div w:id="479426136">
          <w:marLeft w:val="432"/>
          <w:marRight w:val="0"/>
          <w:marTop w:val="125"/>
          <w:marBottom w:val="0"/>
          <w:divBdr>
            <w:top w:val="none" w:sz="0" w:space="0" w:color="auto"/>
            <w:left w:val="none" w:sz="0" w:space="0" w:color="auto"/>
            <w:bottom w:val="none" w:sz="0" w:space="0" w:color="auto"/>
            <w:right w:val="none" w:sz="0" w:space="0" w:color="auto"/>
          </w:divBdr>
        </w:div>
        <w:div w:id="1033993454">
          <w:marLeft w:val="432"/>
          <w:marRight w:val="0"/>
          <w:marTop w:val="125"/>
          <w:marBottom w:val="0"/>
          <w:divBdr>
            <w:top w:val="none" w:sz="0" w:space="0" w:color="auto"/>
            <w:left w:val="none" w:sz="0" w:space="0" w:color="auto"/>
            <w:bottom w:val="none" w:sz="0" w:space="0" w:color="auto"/>
            <w:right w:val="none" w:sz="0" w:space="0" w:color="auto"/>
          </w:divBdr>
        </w:div>
        <w:div w:id="1744063229">
          <w:marLeft w:val="432"/>
          <w:marRight w:val="0"/>
          <w:marTop w:val="125"/>
          <w:marBottom w:val="0"/>
          <w:divBdr>
            <w:top w:val="none" w:sz="0" w:space="0" w:color="auto"/>
            <w:left w:val="none" w:sz="0" w:space="0" w:color="auto"/>
            <w:bottom w:val="none" w:sz="0" w:space="0" w:color="auto"/>
            <w:right w:val="none" w:sz="0" w:space="0" w:color="auto"/>
          </w:divBdr>
        </w:div>
        <w:div w:id="1995797469">
          <w:marLeft w:val="432"/>
          <w:marRight w:val="0"/>
          <w:marTop w:val="125"/>
          <w:marBottom w:val="0"/>
          <w:divBdr>
            <w:top w:val="none" w:sz="0" w:space="0" w:color="auto"/>
            <w:left w:val="none" w:sz="0" w:space="0" w:color="auto"/>
            <w:bottom w:val="none" w:sz="0" w:space="0" w:color="auto"/>
            <w:right w:val="none" w:sz="0" w:space="0" w:color="auto"/>
          </w:divBdr>
        </w:div>
      </w:divsChild>
    </w:div>
    <w:div w:id="1022511050">
      <w:bodyDiv w:val="1"/>
      <w:marLeft w:val="0"/>
      <w:marRight w:val="0"/>
      <w:marTop w:val="0"/>
      <w:marBottom w:val="0"/>
      <w:divBdr>
        <w:top w:val="none" w:sz="0" w:space="0" w:color="auto"/>
        <w:left w:val="none" w:sz="0" w:space="0" w:color="auto"/>
        <w:bottom w:val="none" w:sz="0" w:space="0" w:color="auto"/>
        <w:right w:val="none" w:sz="0" w:space="0" w:color="auto"/>
      </w:divBdr>
    </w:div>
    <w:div w:id="1032733545">
      <w:bodyDiv w:val="1"/>
      <w:marLeft w:val="0"/>
      <w:marRight w:val="0"/>
      <w:marTop w:val="0"/>
      <w:marBottom w:val="0"/>
      <w:divBdr>
        <w:top w:val="none" w:sz="0" w:space="0" w:color="auto"/>
        <w:left w:val="none" w:sz="0" w:space="0" w:color="auto"/>
        <w:bottom w:val="none" w:sz="0" w:space="0" w:color="auto"/>
        <w:right w:val="none" w:sz="0" w:space="0" w:color="auto"/>
      </w:divBdr>
    </w:div>
    <w:div w:id="1125154026">
      <w:bodyDiv w:val="1"/>
      <w:marLeft w:val="0"/>
      <w:marRight w:val="0"/>
      <w:marTop w:val="0"/>
      <w:marBottom w:val="0"/>
      <w:divBdr>
        <w:top w:val="none" w:sz="0" w:space="0" w:color="auto"/>
        <w:left w:val="none" w:sz="0" w:space="0" w:color="auto"/>
        <w:bottom w:val="none" w:sz="0" w:space="0" w:color="auto"/>
        <w:right w:val="none" w:sz="0" w:space="0" w:color="auto"/>
      </w:divBdr>
      <w:divsChild>
        <w:div w:id="63375570">
          <w:marLeft w:val="432"/>
          <w:marRight w:val="0"/>
          <w:marTop w:val="115"/>
          <w:marBottom w:val="0"/>
          <w:divBdr>
            <w:top w:val="none" w:sz="0" w:space="0" w:color="auto"/>
            <w:left w:val="none" w:sz="0" w:space="0" w:color="auto"/>
            <w:bottom w:val="none" w:sz="0" w:space="0" w:color="auto"/>
            <w:right w:val="none" w:sz="0" w:space="0" w:color="auto"/>
          </w:divBdr>
        </w:div>
        <w:div w:id="339546623">
          <w:marLeft w:val="432"/>
          <w:marRight w:val="0"/>
          <w:marTop w:val="115"/>
          <w:marBottom w:val="0"/>
          <w:divBdr>
            <w:top w:val="none" w:sz="0" w:space="0" w:color="auto"/>
            <w:left w:val="none" w:sz="0" w:space="0" w:color="auto"/>
            <w:bottom w:val="none" w:sz="0" w:space="0" w:color="auto"/>
            <w:right w:val="none" w:sz="0" w:space="0" w:color="auto"/>
          </w:divBdr>
        </w:div>
        <w:div w:id="1027606629">
          <w:marLeft w:val="432"/>
          <w:marRight w:val="0"/>
          <w:marTop w:val="115"/>
          <w:marBottom w:val="0"/>
          <w:divBdr>
            <w:top w:val="none" w:sz="0" w:space="0" w:color="auto"/>
            <w:left w:val="none" w:sz="0" w:space="0" w:color="auto"/>
            <w:bottom w:val="none" w:sz="0" w:space="0" w:color="auto"/>
            <w:right w:val="none" w:sz="0" w:space="0" w:color="auto"/>
          </w:divBdr>
        </w:div>
        <w:div w:id="1301417980">
          <w:marLeft w:val="432"/>
          <w:marRight w:val="0"/>
          <w:marTop w:val="115"/>
          <w:marBottom w:val="0"/>
          <w:divBdr>
            <w:top w:val="none" w:sz="0" w:space="0" w:color="auto"/>
            <w:left w:val="none" w:sz="0" w:space="0" w:color="auto"/>
            <w:bottom w:val="none" w:sz="0" w:space="0" w:color="auto"/>
            <w:right w:val="none" w:sz="0" w:space="0" w:color="auto"/>
          </w:divBdr>
        </w:div>
        <w:div w:id="1547449163">
          <w:marLeft w:val="432"/>
          <w:marRight w:val="0"/>
          <w:marTop w:val="115"/>
          <w:marBottom w:val="0"/>
          <w:divBdr>
            <w:top w:val="none" w:sz="0" w:space="0" w:color="auto"/>
            <w:left w:val="none" w:sz="0" w:space="0" w:color="auto"/>
            <w:bottom w:val="none" w:sz="0" w:space="0" w:color="auto"/>
            <w:right w:val="none" w:sz="0" w:space="0" w:color="auto"/>
          </w:divBdr>
        </w:div>
        <w:div w:id="1547719641">
          <w:marLeft w:val="432"/>
          <w:marRight w:val="0"/>
          <w:marTop w:val="115"/>
          <w:marBottom w:val="0"/>
          <w:divBdr>
            <w:top w:val="none" w:sz="0" w:space="0" w:color="auto"/>
            <w:left w:val="none" w:sz="0" w:space="0" w:color="auto"/>
            <w:bottom w:val="none" w:sz="0" w:space="0" w:color="auto"/>
            <w:right w:val="none" w:sz="0" w:space="0" w:color="auto"/>
          </w:divBdr>
        </w:div>
      </w:divsChild>
    </w:div>
    <w:div w:id="1262370366">
      <w:bodyDiv w:val="1"/>
      <w:marLeft w:val="0"/>
      <w:marRight w:val="0"/>
      <w:marTop w:val="0"/>
      <w:marBottom w:val="0"/>
      <w:divBdr>
        <w:top w:val="none" w:sz="0" w:space="0" w:color="auto"/>
        <w:left w:val="none" w:sz="0" w:space="0" w:color="auto"/>
        <w:bottom w:val="none" w:sz="0" w:space="0" w:color="auto"/>
        <w:right w:val="none" w:sz="0" w:space="0" w:color="auto"/>
      </w:divBdr>
    </w:div>
    <w:div w:id="1300188434">
      <w:bodyDiv w:val="1"/>
      <w:marLeft w:val="0"/>
      <w:marRight w:val="0"/>
      <w:marTop w:val="0"/>
      <w:marBottom w:val="0"/>
      <w:divBdr>
        <w:top w:val="none" w:sz="0" w:space="0" w:color="auto"/>
        <w:left w:val="none" w:sz="0" w:space="0" w:color="auto"/>
        <w:bottom w:val="none" w:sz="0" w:space="0" w:color="auto"/>
        <w:right w:val="none" w:sz="0" w:space="0" w:color="auto"/>
      </w:divBdr>
      <w:divsChild>
        <w:div w:id="256914317">
          <w:marLeft w:val="0"/>
          <w:marRight w:val="0"/>
          <w:marTop w:val="0"/>
          <w:marBottom w:val="0"/>
          <w:divBdr>
            <w:top w:val="none" w:sz="0" w:space="0" w:color="auto"/>
            <w:left w:val="none" w:sz="0" w:space="0" w:color="auto"/>
            <w:bottom w:val="none" w:sz="0" w:space="0" w:color="auto"/>
            <w:right w:val="none" w:sz="0" w:space="0" w:color="auto"/>
          </w:divBdr>
          <w:divsChild>
            <w:div w:id="209886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02374">
      <w:bodyDiv w:val="1"/>
      <w:marLeft w:val="0"/>
      <w:marRight w:val="0"/>
      <w:marTop w:val="0"/>
      <w:marBottom w:val="0"/>
      <w:divBdr>
        <w:top w:val="none" w:sz="0" w:space="0" w:color="auto"/>
        <w:left w:val="none" w:sz="0" w:space="0" w:color="auto"/>
        <w:bottom w:val="none" w:sz="0" w:space="0" w:color="auto"/>
        <w:right w:val="none" w:sz="0" w:space="0" w:color="auto"/>
      </w:divBdr>
      <w:divsChild>
        <w:div w:id="676613828">
          <w:marLeft w:val="432"/>
          <w:marRight w:val="0"/>
          <w:marTop w:val="125"/>
          <w:marBottom w:val="0"/>
          <w:divBdr>
            <w:top w:val="none" w:sz="0" w:space="0" w:color="auto"/>
            <w:left w:val="none" w:sz="0" w:space="0" w:color="auto"/>
            <w:bottom w:val="none" w:sz="0" w:space="0" w:color="auto"/>
            <w:right w:val="none" w:sz="0" w:space="0" w:color="auto"/>
          </w:divBdr>
        </w:div>
        <w:div w:id="1524057549">
          <w:marLeft w:val="432"/>
          <w:marRight w:val="0"/>
          <w:marTop w:val="125"/>
          <w:marBottom w:val="0"/>
          <w:divBdr>
            <w:top w:val="none" w:sz="0" w:space="0" w:color="auto"/>
            <w:left w:val="none" w:sz="0" w:space="0" w:color="auto"/>
            <w:bottom w:val="none" w:sz="0" w:space="0" w:color="auto"/>
            <w:right w:val="none" w:sz="0" w:space="0" w:color="auto"/>
          </w:divBdr>
        </w:div>
        <w:div w:id="1530949054">
          <w:marLeft w:val="432"/>
          <w:marRight w:val="0"/>
          <w:marTop w:val="125"/>
          <w:marBottom w:val="0"/>
          <w:divBdr>
            <w:top w:val="none" w:sz="0" w:space="0" w:color="auto"/>
            <w:left w:val="none" w:sz="0" w:space="0" w:color="auto"/>
            <w:bottom w:val="none" w:sz="0" w:space="0" w:color="auto"/>
            <w:right w:val="none" w:sz="0" w:space="0" w:color="auto"/>
          </w:divBdr>
        </w:div>
      </w:divsChild>
    </w:div>
    <w:div w:id="1573734623">
      <w:bodyDiv w:val="1"/>
      <w:marLeft w:val="0"/>
      <w:marRight w:val="0"/>
      <w:marTop w:val="0"/>
      <w:marBottom w:val="0"/>
      <w:divBdr>
        <w:top w:val="none" w:sz="0" w:space="0" w:color="auto"/>
        <w:left w:val="none" w:sz="0" w:space="0" w:color="auto"/>
        <w:bottom w:val="none" w:sz="0" w:space="0" w:color="auto"/>
        <w:right w:val="none" w:sz="0" w:space="0" w:color="auto"/>
      </w:divBdr>
      <w:divsChild>
        <w:div w:id="1040085192">
          <w:marLeft w:val="432"/>
          <w:marRight w:val="0"/>
          <w:marTop w:val="125"/>
          <w:marBottom w:val="0"/>
          <w:divBdr>
            <w:top w:val="none" w:sz="0" w:space="0" w:color="auto"/>
            <w:left w:val="none" w:sz="0" w:space="0" w:color="auto"/>
            <w:bottom w:val="none" w:sz="0" w:space="0" w:color="auto"/>
            <w:right w:val="none" w:sz="0" w:space="0" w:color="auto"/>
          </w:divBdr>
        </w:div>
        <w:div w:id="1065223904">
          <w:marLeft w:val="432"/>
          <w:marRight w:val="0"/>
          <w:marTop w:val="125"/>
          <w:marBottom w:val="0"/>
          <w:divBdr>
            <w:top w:val="none" w:sz="0" w:space="0" w:color="auto"/>
            <w:left w:val="none" w:sz="0" w:space="0" w:color="auto"/>
            <w:bottom w:val="none" w:sz="0" w:space="0" w:color="auto"/>
            <w:right w:val="none" w:sz="0" w:space="0" w:color="auto"/>
          </w:divBdr>
        </w:div>
        <w:div w:id="1523589568">
          <w:marLeft w:val="432"/>
          <w:marRight w:val="0"/>
          <w:marTop w:val="125"/>
          <w:marBottom w:val="0"/>
          <w:divBdr>
            <w:top w:val="none" w:sz="0" w:space="0" w:color="auto"/>
            <w:left w:val="none" w:sz="0" w:space="0" w:color="auto"/>
            <w:bottom w:val="none" w:sz="0" w:space="0" w:color="auto"/>
            <w:right w:val="none" w:sz="0" w:space="0" w:color="auto"/>
          </w:divBdr>
        </w:div>
        <w:div w:id="1808935884">
          <w:marLeft w:val="432"/>
          <w:marRight w:val="0"/>
          <w:marTop w:val="125"/>
          <w:marBottom w:val="0"/>
          <w:divBdr>
            <w:top w:val="none" w:sz="0" w:space="0" w:color="auto"/>
            <w:left w:val="none" w:sz="0" w:space="0" w:color="auto"/>
            <w:bottom w:val="none" w:sz="0" w:space="0" w:color="auto"/>
            <w:right w:val="none" w:sz="0" w:space="0" w:color="auto"/>
          </w:divBdr>
        </w:div>
      </w:divsChild>
    </w:div>
    <w:div w:id="1598520526">
      <w:bodyDiv w:val="1"/>
      <w:marLeft w:val="0"/>
      <w:marRight w:val="0"/>
      <w:marTop w:val="0"/>
      <w:marBottom w:val="0"/>
      <w:divBdr>
        <w:top w:val="none" w:sz="0" w:space="0" w:color="auto"/>
        <w:left w:val="none" w:sz="0" w:space="0" w:color="auto"/>
        <w:bottom w:val="none" w:sz="0" w:space="0" w:color="auto"/>
        <w:right w:val="none" w:sz="0" w:space="0" w:color="auto"/>
      </w:divBdr>
      <w:divsChild>
        <w:div w:id="706680082">
          <w:marLeft w:val="432"/>
          <w:marRight w:val="0"/>
          <w:marTop w:val="115"/>
          <w:marBottom w:val="0"/>
          <w:divBdr>
            <w:top w:val="none" w:sz="0" w:space="0" w:color="auto"/>
            <w:left w:val="none" w:sz="0" w:space="0" w:color="auto"/>
            <w:bottom w:val="none" w:sz="0" w:space="0" w:color="auto"/>
            <w:right w:val="none" w:sz="0" w:space="0" w:color="auto"/>
          </w:divBdr>
        </w:div>
      </w:divsChild>
    </w:div>
    <w:div w:id="1728647950">
      <w:bodyDiv w:val="1"/>
      <w:marLeft w:val="0"/>
      <w:marRight w:val="0"/>
      <w:marTop w:val="0"/>
      <w:marBottom w:val="0"/>
      <w:divBdr>
        <w:top w:val="none" w:sz="0" w:space="0" w:color="auto"/>
        <w:left w:val="none" w:sz="0" w:space="0" w:color="auto"/>
        <w:bottom w:val="none" w:sz="0" w:space="0" w:color="auto"/>
        <w:right w:val="none" w:sz="0" w:space="0" w:color="auto"/>
      </w:divBdr>
      <w:divsChild>
        <w:div w:id="798111443">
          <w:marLeft w:val="432"/>
          <w:marRight w:val="0"/>
          <w:marTop w:val="115"/>
          <w:marBottom w:val="0"/>
          <w:divBdr>
            <w:top w:val="none" w:sz="0" w:space="0" w:color="auto"/>
            <w:left w:val="none" w:sz="0" w:space="0" w:color="auto"/>
            <w:bottom w:val="none" w:sz="0" w:space="0" w:color="auto"/>
            <w:right w:val="none" w:sz="0" w:space="0" w:color="auto"/>
          </w:divBdr>
        </w:div>
        <w:div w:id="871646680">
          <w:marLeft w:val="432"/>
          <w:marRight w:val="0"/>
          <w:marTop w:val="115"/>
          <w:marBottom w:val="0"/>
          <w:divBdr>
            <w:top w:val="none" w:sz="0" w:space="0" w:color="auto"/>
            <w:left w:val="none" w:sz="0" w:space="0" w:color="auto"/>
            <w:bottom w:val="none" w:sz="0" w:space="0" w:color="auto"/>
            <w:right w:val="none" w:sz="0" w:space="0" w:color="auto"/>
          </w:divBdr>
        </w:div>
      </w:divsChild>
    </w:div>
    <w:div w:id="1758163272">
      <w:bodyDiv w:val="1"/>
      <w:marLeft w:val="0"/>
      <w:marRight w:val="0"/>
      <w:marTop w:val="0"/>
      <w:marBottom w:val="0"/>
      <w:divBdr>
        <w:top w:val="none" w:sz="0" w:space="0" w:color="auto"/>
        <w:left w:val="none" w:sz="0" w:space="0" w:color="auto"/>
        <w:bottom w:val="none" w:sz="0" w:space="0" w:color="auto"/>
        <w:right w:val="none" w:sz="0" w:space="0" w:color="auto"/>
      </w:divBdr>
      <w:divsChild>
        <w:div w:id="2060938624">
          <w:marLeft w:val="432"/>
          <w:marRight w:val="0"/>
          <w:marTop w:val="115"/>
          <w:marBottom w:val="0"/>
          <w:divBdr>
            <w:top w:val="none" w:sz="0" w:space="0" w:color="auto"/>
            <w:left w:val="none" w:sz="0" w:space="0" w:color="auto"/>
            <w:bottom w:val="none" w:sz="0" w:space="0" w:color="auto"/>
            <w:right w:val="none" w:sz="0" w:space="0" w:color="auto"/>
          </w:divBdr>
        </w:div>
      </w:divsChild>
    </w:div>
    <w:div w:id="1894389881">
      <w:bodyDiv w:val="1"/>
      <w:marLeft w:val="0"/>
      <w:marRight w:val="0"/>
      <w:marTop w:val="0"/>
      <w:marBottom w:val="0"/>
      <w:divBdr>
        <w:top w:val="none" w:sz="0" w:space="0" w:color="auto"/>
        <w:left w:val="none" w:sz="0" w:space="0" w:color="auto"/>
        <w:bottom w:val="none" w:sz="0" w:space="0" w:color="auto"/>
        <w:right w:val="none" w:sz="0" w:space="0" w:color="auto"/>
      </w:divBdr>
    </w:div>
    <w:div w:id="1942569775">
      <w:bodyDiv w:val="1"/>
      <w:marLeft w:val="0"/>
      <w:marRight w:val="0"/>
      <w:marTop w:val="0"/>
      <w:marBottom w:val="0"/>
      <w:divBdr>
        <w:top w:val="none" w:sz="0" w:space="0" w:color="auto"/>
        <w:left w:val="none" w:sz="0" w:space="0" w:color="auto"/>
        <w:bottom w:val="none" w:sz="0" w:space="0" w:color="auto"/>
        <w:right w:val="none" w:sz="0" w:space="0" w:color="auto"/>
      </w:divBdr>
      <w:divsChild>
        <w:div w:id="1594124772">
          <w:marLeft w:val="432"/>
          <w:marRight w:val="0"/>
          <w:marTop w:val="115"/>
          <w:marBottom w:val="0"/>
          <w:divBdr>
            <w:top w:val="none" w:sz="0" w:space="0" w:color="auto"/>
            <w:left w:val="none" w:sz="0" w:space="0" w:color="auto"/>
            <w:bottom w:val="none" w:sz="0" w:space="0" w:color="auto"/>
            <w:right w:val="none" w:sz="0" w:space="0" w:color="auto"/>
          </w:divBdr>
        </w:div>
      </w:divsChild>
    </w:div>
    <w:div w:id="1997107725">
      <w:bodyDiv w:val="1"/>
      <w:marLeft w:val="0"/>
      <w:marRight w:val="0"/>
      <w:marTop w:val="0"/>
      <w:marBottom w:val="0"/>
      <w:divBdr>
        <w:top w:val="none" w:sz="0" w:space="0" w:color="auto"/>
        <w:left w:val="none" w:sz="0" w:space="0" w:color="auto"/>
        <w:bottom w:val="none" w:sz="0" w:space="0" w:color="auto"/>
        <w:right w:val="none" w:sz="0" w:space="0" w:color="auto"/>
      </w:divBdr>
      <w:divsChild>
        <w:div w:id="149641082">
          <w:marLeft w:val="0"/>
          <w:marRight w:val="0"/>
          <w:marTop w:val="0"/>
          <w:marBottom w:val="0"/>
          <w:divBdr>
            <w:top w:val="none" w:sz="0" w:space="0" w:color="auto"/>
            <w:left w:val="none" w:sz="0" w:space="0" w:color="auto"/>
            <w:bottom w:val="none" w:sz="0" w:space="0" w:color="auto"/>
            <w:right w:val="none" w:sz="0" w:space="0" w:color="auto"/>
          </w:divBdr>
          <w:divsChild>
            <w:div w:id="13585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07261">
      <w:bodyDiv w:val="1"/>
      <w:marLeft w:val="0"/>
      <w:marRight w:val="0"/>
      <w:marTop w:val="0"/>
      <w:marBottom w:val="0"/>
      <w:divBdr>
        <w:top w:val="none" w:sz="0" w:space="0" w:color="auto"/>
        <w:left w:val="none" w:sz="0" w:space="0" w:color="auto"/>
        <w:bottom w:val="none" w:sz="0" w:space="0" w:color="auto"/>
        <w:right w:val="none" w:sz="0" w:space="0" w:color="auto"/>
      </w:divBdr>
      <w:divsChild>
        <w:div w:id="298196120">
          <w:marLeft w:val="432"/>
          <w:marRight w:val="0"/>
          <w:marTop w:val="125"/>
          <w:marBottom w:val="0"/>
          <w:divBdr>
            <w:top w:val="none" w:sz="0" w:space="0" w:color="auto"/>
            <w:left w:val="none" w:sz="0" w:space="0" w:color="auto"/>
            <w:bottom w:val="none" w:sz="0" w:space="0" w:color="auto"/>
            <w:right w:val="none" w:sz="0" w:space="0" w:color="auto"/>
          </w:divBdr>
        </w:div>
        <w:div w:id="358430016">
          <w:marLeft w:val="432"/>
          <w:marRight w:val="0"/>
          <w:marTop w:val="125"/>
          <w:marBottom w:val="0"/>
          <w:divBdr>
            <w:top w:val="none" w:sz="0" w:space="0" w:color="auto"/>
            <w:left w:val="none" w:sz="0" w:space="0" w:color="auto"/>
            <w:bottom w:val="none" w:sz="0" w:space="0" w:color="auto"/>
            <w:right w:val="none" w:sz="0" w:space="0" w:color="auto"/>
          </w:divBdr>
        </w:div>
        <w:div w:id="848105162">
          <w:marLeft w:val="432"/>
          <w:marRight w:val="0"/>
          <w:marTop w:val="125"/>
          <w:marBottom w:val="0"/>
          <w:divBdr>
            <w:top w:val="none" w:sz="0" w:space="0" w:color="auto"/>
            <w:left w:val="none" w:sz="0" w:space="0" w:color="auto"/>
            <w:bottom w:val="none" w:sz="0" w:space="0" w:color="auto"/>
            <w:right w:val="none" w:sz="0" w:space="0" w:color="auto"/>
          </w:divBdr>
        </w:div>
        <w:div w:id="1085151554">
          <w:marLeft w:val="432"/>
          <w:marRight w:val="0"/>
          <w:marTop w:val="125"/>
          <w:marBottom w:val="0"/>
          <w:divBdr>
            <w:top w:val="none" w:sz="0" w:space="0" w:color="auto"/>
            <w:left w:val="none" w:sz="0" w:space="0" w:color="auto"/>
            <w:bottom w:val="none" w:sz="0" w:space="0" w:color="auto"/>
            <w:right w:val="none" w:sz="0" w:space="0" w:color="auto"/>
          </w:divBdr>
        </w:div>
        <w:div w:id="1954827124">
          <w:marLeft w:val="432"/>
          <w:marRight w:val="0"/>
          <w:marTop w:val="125"/>
          <w:marBottom w:val="0"/>
          <w:divBdr>
            <w:top w:val="none" w:sz="0" w:space="0" w:color="auto"/>
            <w:left w:val="none" w:sz="0" w:space="0" w:color="auto"/>
            <w:bottom w:val="none" w:sz="0" w:space="0" w:color="auto"/>
            <w:right w:val="none" w:sz="0" w:space="0" w:color="auto"/>
          </w:divBdr>
        </w:div>
      </w:divsChild>
    </w:div>
    <w:div w:id="2027172261">
      <w:bodyDiv w:val="1"/>
      <w:marLeft w:val="0"/>
      <w:marRight w:val="0"/>
      <w:marTop w:val="0"/>
      <w:marBottom w:val="0"/>
      <w:divBdr>
        <w:top w:val="none" w:sz="0" w:space="0" w:color="auto"/>
        <w:left w:val="none" w:sz="0" w:space="0" w:color="auto"/>
        <w:bottom w:val="none" w:sz="0" w:space="0" w:color="auto"/>
        <w:right w:val="none" w:sz="0" w:space="0" w:color="auto"/>
      </w:divBdr>
      <w:divsChild>
        <w:div w:id="939526261">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javat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Information_system" TargetMode="External"/><Relationship Id="rId24" Type="http://schemas.openxmlformats.org/officeDocument/2006/relationships/image" Target="media/image17.png"/><Relationship Id="rId32" Type="http://schemas.openxmlformats.org/officeDocument/2006/relationships/hyperlink" Target="https://www.javatpoint.com/machine-learn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eeksforgeeks.org/python-django/" TargetMode="Externa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hyperlink" Target="https://www.tutorialspoint/"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python.org/" TargetMode="Externa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FE945-B5C4-4682-940A-1DFB3678B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86</Pages>
  <Words>8963</Words>
  <Characters>51095</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59939</CharactersWithSpaces>
  <SharedDoc>false</SharedDoc>
  <HLinks>
    <vt:vector size="84" baseType="variant">
      <vt:variant>
        <vt:i4>3801121</vt:i4>
      </vt:variant>
      <vt:variant>
        <vt:i4>45</vt:i4>
      </vt:variant>
      <vt:variant>
        <vt:i4>0</vt:i4>
      </vt:variant>
      <vt:variant>
        <vt:i4>5</vt:i4>
      </vt:variant>
      <vt:variant>
        <vt:lpwstr>https://www.tutorialspoint/</vt:lpwstr>
      </vt:variant>
      <vt:variant>
        <vt:lpwstr/>
      </vt:variant>
      <vt:variant>
        <vt:i4>4128887</vt:i4>
      </vt:variant>
      <vt:variant>
        <vt:i4>42</vt:i4>
      </vt:variant>
      <vt:variant>
        <vt:i4>0</vt:i4>
      </vt:variant>
      <vt:variant>
        <vt:i4>5</vt:i4>
      </vt:variant>
      <vt:variant>
        <vt:lpwstr>https://www.python.org/</vt:lpwstr>
      </vt:variant>
      <vt:variant>
        <vt:lpwstr/>
      </vt:variant>
      <vt:variant>
        <vt:i4>2818152</vt:i4>
      </vt:variant>
      <vt:variant>
        <vt:i4>39</vt:i4>
      </vt:variant>
      <vt:variant>
        <vt:i4>0</vt:i4>
      </vt:variant>
      <vt:variant>
        <vt:i4>5</vt:i4>
      </vt:variant>
      <vt:variant>
        <vt:lpwstr>https://www.javatpoint.com/</vt:lpwstr>
      </vt:variant>
      <vt:variant>
        <vt:lpwstr/>
      </vt:variant>
      <vt:variant>
        <vt:i4>1900554</vt:i4>
      </vt:variant>
      <vt:variant>
        <vt:i4>36</vt:i4>
      </vt:variant>
      <vt:variant>
        <vt:i4>0</vt:i4>
      </vt:variant>
      <vt:variant>
        <vt:i4>5</vt:i4>
      </vt:variant>
      <vt:variant>
        <vt:lpwstr>https://www.geeksforgeeks.org/python-django/</vt:lpwstr>
      </vt:variant>
      <vt:variant>
        <vt:lpwstr/>
      </vt:variant>
      <vt:variant>
        <vt:i4>6357008</vt:i4>
      </vt:variant>
      <vt:variant>
        <vt:i4>33</vt:i4>
      </vt:variant>
      <vt:variant>
        <vt:i4>0</vt:i4>
      </vt:variant>
      <vt:variant>
        <vt:i4>5</vt:i4>
      </vt:variant>
      <vt:variant>
        <vt:lpwstr>http://en.wikipedia.org/wiki/Information_system</vt:lpwstr>
      </vt:variant>
      <vt:variant>
        <vt:lpwstr/>
      </vt:variant>
      <vt:variant>
        <vt:i4>1114119</vt:i4>
      </vt:variant>
      <vt:variant>
        <vt:i4>24</vt:i4>
      </vt:variant>
      <vt:variant>
        <vt:i4>0</vt:i4>
      </vt:variant>
      <vt:variant>
        <vt:i4>5</vt:i4>
      </vt:variant>
      <vt:variant>
        <vt:lpwstr/>
      </vt:variant>
      <vt:variant>
        <vt:lpwstr>bibliography</vt:lpwstr>
      </vt:variant>
      <vt:variant>
        <vt:i4>2162722</vt:i4>
      </vt:variant>
      <vt:variant>
        <vt:i4>21</vt:i4>
      </vt:variant>
      <vt:variant>
        <vt:i4>0</vt:i4>
      </vt:variant>
      <vt:variant>
        <vt:i4>5</vt:i4>
      </vt:variant>
      <vt:variant>
        <vt:lpwstr/>
      </vt:variant>
      <vt:variant>
        <vt:lpwstr>chap 9</vt:lpwstr>
      </vt:variant>
      <vt:variant>
        <vt:i4>2097186</vt:i4>
      </vt:variant>
      <vt:variant>
        <vt:i4>18</vt:i4>
      </vt:variant>
      <vt:variant>
        <vt:i4>0</vt:i4>
      </vt:variant>
      <vt:variant>
        <vt:i4>5</vt:i4>
      </vt:variant>
      <vt:variant>
        <vt:lpwstr/>
      </vt:variant>
      <vt:variant>
        <vt:lpwstr>chap 8</vt:lpwstr>
      </vt:variant>
      <vt:variant>
        <vt:i4>2097186</vt:i4>
      </vt:variant>
      <vt:variant>
        <vt:i4>15</vt:i4>
      </vt:variant>
      <vt:variant>
        <vt:i4>0</vt:i4>
      </vt:variant>
      <vt:variant>
        <vt:i4>5</vt:i4>
      </vt:variant>
      <vt:variant>
        <vt:lpwstr/>
      </vt:variant>
      <vt:variant>
        <vt:lpwstr>chap 8</vt:lpwstr>
      </vt:variant>
      <vt:variant>
        <vt:i4>1572866</vt:i4>
      </vt:variant>
      <vt:variant>
        <vt:i4>12</vt:i4>
      </vt:variant>
      <vt:variant>
        <vt:i4>0</vt:i4>
      </vt:variant>
      <vt:variant>
        <vt:i4>5</vt:i4>
      </vt:variant>
      <vt:variant>
        <vt:lpwstr/>
      </vt:variant>
      <vt:variant>
        <vt:lpwstr>chap5</vt:lpwstr>
      </vt:variant>
      <vt:variant>
        <vt:i4>2097186</vt:i4>
      </vt:variant>
      <vt:variant>
        <vt:i4>9</vt:i4>
      </vt:variant>
      <vt:variant>
        <vt:i4>0</vt:i4>
      </vt:variant>
      <vt:variant>
        <vt:i4>5</vt:i4>
      </vt:variant>
      <vt:variant>
        <vt:lpwstr/>
      </vt:variant>
      <vt:variant>
        <vt:lpwstr>chap 8</vt:lpwstr>
      </vt:variant>
      <vt:variant>
        <vt:i4>1572866</vt:i4>
      </vt:variant>
      <vt:variant>
        <vt:i4>6</vt:i4>
      </vt:variant>
      <vt:variant>
        <vt:i4>0</vt:i4>
      </vt:variant>
      <vt:variant>
        <vt:i4>5</vt:i4>
      </vt:variant>
      <vt:variant>
        <vt:lpwstr/>
      </vt:variant>
      <vt:variant>
        <vt:lpwstr>chap4</vt:lpwstr>
      </vt:variant>
      <vt:variant>
        <vt:i4>1572866</vt:i4>
      </vt:variant>
      <vt:variant>
        <vt:i4>3</vt:i4>
      </vt:variant>
      <vt:variant>
        <vt:i4>0</vt:i4>
      </vt:variant>
      <vt:variant>
        <vt:i4>5</vt:i4>
      </vt:variant>
      <vt:variant>
        <vt:lpwstr/>
      </vt:variant>
      <vt:variant>
        <vt:lpwstr>chap3</vt:lpwstr>
      </vt:variant>
      <vt:variant>
        <vt:i4>1572866</vt:i4>
      </vt:variant>
      <vt:variant>
        <vt:i4>0</vt:i4>
      </vt:variant>
      <vt:variant>
        <vt:i4>0</vt:i4>
      </vt:variant>
      <vt:variant>
        <vt:i4>5</vt:i4>
      </vt:variant>
      <vt:variant>
        <vt:lpwstr/>
      </vt:variant>
      <vt:variant>
        <vt:lpwstr>chap2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win 8.1</cp:lastModifiedBy>
  <cp:revision>27</cp:revision>
  <dcterms:created xsi:type="dcterms:W3CDTF">2021-11-12T08:37:00Z</dcterms:created>
  <dcterms:modified xsi:type="dcterms:W3CDTF">2022-05-05T08:26:00Z</dcterms:modified>
</cp:coreProperties>
</file>